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1DA5C53" w14:textId="77777777" w:rsidR="00B63530" w:rsidRDefault="00B63530" w:rsidP="00B63530">
      <w:pPr>
        <w:ind w:firstLine="435"/>
        <w:rPr>
          <w:b/>
          <w:color w:val="FF0000"/>
          <w:sz w:val="28"/>
          <w:szCs w:val="28"/>
        </w:rPr>
      </w:pPr>
    </w:p>
    <w:p w14:paraId="6C5225CE" w14:textId="77777777" w:rsidR="00835333" w:rsidRDefault="00835333" w:rsidP="00835333">
      <w:pPr>
        <w:ind w:firstLine="435"/>
        <w:jc w:val="center"/>
        <w:rPr>
          <w:b/>
          <w:color w:val="FF0000"/>
          <w:sz w:val="28"/>
          <w:szCs w:val="28"/>
        </w:rPr>
      </w:pPr>
      <w:r>
        <w:rPr>
          <w:rFonts w:hint="eastAsia"/>
          <w:b/>
          <w:noProof/>
          <w:color w:val="FF0000"/>
          <w:sz w:val="28"/>
          <w:szCs w:val="28"/>
        </w:rPr>
        <w:drawing>
          <wp:inline distT="0" distB="0" distL="0" distR="0" wp14:anchorId="3D79C730" wp14:editId="29E88AD4">
            <wp:extent cx="1524000" cy="1524000"/>
            <wp:effectExtent l="0" t="0" r="0" b="0"/>
            <wp:docPr id="1267709443" name="图片 1" descr="FE9F31B603764AA15F9F432A3C6_2BB0CB0D_11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FE9F31B603764AA15F9F432A3C6_2BB0CB0D_111B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423E14EC" w14:textId="77777777" w:rsidR="00835333" w:rsidRDefault="00835333" w:rsidP="00835333">
      <w:pPr>
        <w:spacing w:line="360" w:lineRule="auto"/>
        <w:jc w:val="center"/>
        <w:rPr>
          <w:rFonts w:eastAsia="黑体"/>
          <w:spacing w:val="38"/>
          <w:sz w:val="21"/>
        </w:rPr>
      </w:pPr>
      <w:r>
        <w:rPr>
          <w:rFonts w:hint="eastAsia"/>
          <w:b/>
          <w:noProof/>
          <w:color w:val="FF0000"/>
          <w:sz w:val="28"/>
          <w:szCs w:val="28"/>
        </w:rPr>
        <w:drawing>
          <wp:inline distT="0" distB="0" distL="0" distR="0" wp14:anchorId="2C73776D" wp14:editId="69D0D662">
            <wp:extent cx="5046345" cy="1337945"/>
            <wp:effectExtent l="0" t="0" r="1905" b="0"/>
            <wp:docPr id="1911114086" name="图片 2" descr="F578323E6C5AF862F6D0822C729_4E288E92_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578323E6C5AF862F6D0822C729_4E288E92_88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345" cy="1337945"/>
                    </a:xfrm>
                    <a:prstGeom prst="rect">
                      <a:avLst/>
                    </a:prstGeom>
                    <a:noFill/>
                    <a:ln>
                      <a:noFill/>
                    </a:ln>
                    <a:effectLst/>
                  </pic:spPr>
                </pic:pic>
              </a:graphicData>
            </a:graphic>
          </wp:inline>
        </w:drawing>
      </w:r>
    </w:p>
    <w:p w14:paraId="20CAE8E1" w14:textId="77777777" w:rsidR="00835333" w:rsidRDefault="00835333" w:rsidP="00835333">
      <w:pPr>
        <w:spacing w:line="360" w:lineRule="auto"/>
        <w:jc w:val="left"/>
        <w:rPr>
          <w:rFonts w:eastAsia="黑体"/>
          <w:color w:val="FFFFFF"/>
          <w:spacing w:val="-22"/>
          <w:sz w:val="21"/>
        </w:rPr>
      </w:pPr>
    </w:p>
    <w:p w14:paraId="13B20E90" w14:textId="77777777" w:rsidR="00B63530" w:rsidRDefault="006A5718" w:rsidP="00B63530">
      <w:pPr>
        <w:spacing w:beforeLines="100" w:before="240"/>
        <w:jc w:val="center"/>
        <w:rPr>
          <w:bCs/>
          <w:sz w:val="28"/>
        </w:rPr>
      </w:pPr>
      <w:r w:rsidRPr="006A5718">
        <w:rPr>
          <w:rFonts w:eastAsia="黑体"/>
          <w:spacing w:val="20"/>
          <w:sz w:val="72"/>
          <w:szCs w:val="18"/>
        </w:rPr>
        <w:t>毕业论文</w:t>
      </w:r>
    </w:p>
    <w:p w14:paraId="06AC16B5" w14:textId="77777777" w:rsidR="00B63530" w:rsidRDefault="00B63530" w:rsidP="00B63530">
      <w:pPr>
        <w:jc w:val="center"/>
        <w:rPr>
          <w:rFonts w:eastAsia="黑体"/>
          <w:sz w:val="44"/>
        </w:rPr>
      </w:pPr>
      <w:bookmarkStart w:id="0" w:name="_Hlk133761940"/>
    </w:p>
    <w:p w14:paraId="54214F99" w14:textId="77777777" w:rsidR="00712867" w:rsidRDefault="00374DD2" w:rsidP="006A5718">
      <w:pPr>
        <w:spacing w:line="640" w:lineRule="exact"/>
        <w:jc w:val="center"/>
        <w:rPr>
          <w:rFonts w:eastAsia="黑体"/>
          <w:bCs/>
          <w:kern w:val="44"/>
          <w:sz w:val="44"/>
          <w:szCs w:val="44"/>
        </w:rPr>
      </w:pPr>
      <w:r w:rsidRPr="006A5718">
        <w:rPr>
          <w:rFonts w:eastAsia="黑体" w:hint="eastAsia"/>
          <w:bCs/>
          <w:kern w:val="44"/>
          <w:sz w:val="44"/>
          <w:szCs w:val="44"/>
        </w:rPr>
        <w:t>基于</w:t>
      </w:r>
      <w:proofErr w:type="spellStart"/>
      <w:r w:rsidRPr="006A5718">
        <w:rPr>
          <w:rFonts w:eastAsia="黑体" w:hint="eastAsia"/>
          <w:bCs/>
          <w:kern w:val="44"/>
          <w:sz w:val="44"/>
          <w:szCs w:val="44"/>
        </w:rPr>
        <w:t>SpringBoot</w:t>
      </w:r>
      <w:proofErr w:type="spellEnd"/>
      <w:r w:rsidRPr="006A5718">
        <w:rPr>
          <w:rFonts w:eastAsia="黑体" w:hint="eastAsia"/>
          <w:bCs/>
          <w:kern w:val="44"/>
          <w:sz w:val="44"/>
          <w:szCs w:val="44"/>
        </w:rPr>
        <w:t>和</w:t>
      </w:r>
      <w:r w:rsidRPr="006A5718">
        <w:rPr>
          <w:rFonts w:eastAsia="黑体" w:hint="eastAsia"/>
          <w:bCs/>
          <w:kern w:val="44"/>
          <w:sz w:val="44"/>
          <w:szCs w:val="44"/>
        </w:rPr>
        <w:t>Vue</w:t>
      </w:r>
      <w:r w:rsidRPr="006A5718">
        <w:rPr>
          <w:rFonts w:eastAsia="黑体" w:hint="eastAsia"/>
          <w:bCs/>
          <w:kern w:val="44"/>
          <w:sz w:val="44"/>
          <w:szCs w:val="44"/>
        </w:rPr>
        <w:t>的仓库管理系统</w:t>
      </w:r>
    </w:p>
    <w:p w14:paraId="056B9F96" w14:textId="6AC64A67" w:rsidR="004A5F12" w:rsidRPr="006A5718" w:rsidRDefault="00374DD2" w:rsidP="006A5718">
      <w:pPr>
        <w:spacing w:line="640" w:lineRule="exact"/>
        <w:jc w:val="center"/>
        <w:rPr>
          <w:rFonts w:eastAsia="黑体"/>
          <w:bCs/>
          <w:kern w:val="44"/>
          <w:sz w:val="44"/>
          <w:szCs w:val="44"/>
        </w:rPr>
      </w:pPr>
      <w:r w:rsidRPr="006A5718">
        <w:rPr>
          <w:rFonts w:eastAsia="黑体" w:hint="eastAsia"/>
          <w:bCs/>
          <w:kern w:val="44"/>
          <w:sz w:val="44"/>
          <w:szCs w:val="44"/>
        </w:rPr>
        <w:t>设计</w:t>
      </w:r>
      <w:r w:rsidR="00BA335B" w:rsidRPr="006A5718">
        <w:rPr>
          <w:rFonts w:eastAsia="黑体" w:hint="eastAsia"/>
          <w:bCs/>
          <w:kern w:val="44"/>
          <w:sz w:val="44"/>
          <w:szCs w:val="44"/>
        </w:rPr>
        <w:t>与实现</w:t>
      </w:r>
    </w:p>
    <w:bookmarkEnd w:id="0"/>
    <w:p w14:paraId="044B539A" w14:textId="77777777" w:rsidR="006A5718" w:rsidRDefault="006A5718" w:rsidP="006A5718">
      <w:pPr>
        <w:jc w:val="center"/>
        <w:rPr>
          <w:b/>
          <w:bCs/>
          <w:sz w:val="24"/>
          <w:szCs w:val="24"/>
        </w:rPr>
      </w:pPr>
    </w:p>
    <w:tbl>
      <w:tblPr>
        <w:tblW w:w="6819" w:type="dxa"/>
        <w:jc w:val="center"/>
        <w:tblLayout w:type="fixed"/>
        <w:tblLook w:val="0000" w:firstRow="0" w:lastRow="0" w:firstColumn="0" w:lastColumn="0" w:noHBand="0" w:noVBand="0"/>
      </w:tblPr>
      <w:tblGrid>
        <w:gridCol w:w="2052"/>
        <w:gridCol w:w="4767"/>
      </w:tblGrid>
      <w:tr w:rsidR="006A5718" w:rsidRPr="006A5718" w14:paraId="11E50ABE" w14:textId="77777777" w:rsidTr="00151E74">
        <w:trPr>
          <w:trHeight w:val="616"/>
          <w:jc w:val="center"/>
        </w:trPr>
        <w:tc>
          <w:tcPr>
            <w:tcW w:w="2052" w:type="dxa"/>
            <w:vAlign w:val="bottom"/>
          </w:tcPr>
          <w:p w14:paraId="5FE03A75" w14:textId="19C8D20F" w:rsidR="006A5718" w:rsidRPr="006A5718" w:rsidRDefault="006A5718" w:rsidP="006A5718">
            <w:pPr>
              <w:spacing w:line="600" w:lineRule="exact"/>
              <w:jc w:val="center"/>
              <w:rPr>
                <w:rFonts w:eastAsia="黑体"/>
                <w:kern w:val="10"/>
                <w:sz w:val="30"/>
                <w:szCs w:val="18"/>
              </w:rPr>
            </w:pPr>
            <w:r w:rsidRPr="006A5718">
              <w:rPr>
                <w:rFonts w:eastAsia="黑体"/>
                <w:kern w:val="10"/>
                <w:sz w:val="30"/>
                <w:szCs w:val="18"/>
              </w:rPr>
              <w:t>院</w:t>
            </w:r>
            <w:r w:rsidRPr="006A5718">
              <w:rPr>
                <w:rFonts w:eastAsia="黑体"/>
                <w:kern w:val="10"/>
                <w:sz w:val="30"/>
                <w:szCs w:val="18"/>
              </w:rPr>
              <w:t xml:space="preserve">    </w:t>
            </w:r>
            <w:r w:rsidRPr="006A5718">
              <w:rPr>
                <w:rFonts w:eastAsia="黑体"/>
                <w:kern w:val="10"/>
                <w:sz w:val="30"/>
                <w:szCs w:val="18"/>
              </w:rPr>
              <w:t>别</w:t>
            </w:r>
          </w:p>
        </w:tc>
        <w:tc>
          <w:tcPr>
            <w:tcW w:w="4767" w:type="dxa"/>
            <w:tcBorders>
              <w:bottom w:val="single" w:sz="4" w:space="0" w:color="auto"/>
            </w:tcBorders>
            <w:vAlign w:val="bottom"/>
          </w:tcPr>
          <w:p w14:paraId="382F83EE" w14:textId="279280A0" w:rsidR="006A5718" w:rsidRPr="006A5718" w:rsidRDefault="004139C3" w:rsidP="006A5718">
            <w:pPr>
              <w:spacing w:line="600" w:lineRule="exact"/>
              <w:jc w:val="center"/>
              <w:rPr>
                <w:rFonts w:eastAsia="黑体"/>
                <w:kern w:val="10"/>
                <w:sz w:val="30"/>
                <w:szCs w:val="18"/>
              </w:rPr>
            </w:pPr>
            <w:r w:rsidRPr="002A6BFE">
              <w:rPr>
                <w:rFonts w:ascii="黑体" w:eastAsia="黑体" w:hAnsi="黑体" w:hint="eastAsia"/>
                <w:spacing w:val="30"/>
                <w:kern w:val="10"/>
                <w:sz w:val="30"/>
                <w:szCs w:val="18"/>
              </w:rPr>
              <w:t>数学与统计</w:t>
            </w:r>
            <w:r w:rsidR="006A5718" w:rsidRPr="002A6BFE">
              <w:rPr>
                <w:rFonts w:ascii="黑体" w:eastAsia="黑体" w:hAnsi="黑体"/>
                <w:spacing w:val="30"/>
                <w:kern w:val="10"/>
                <w:sz w:val="30"/>
                <w:szCs w:val="18"/>
              </w:rPr>
              <w:t>学院</w:t>
            </w:r>
          </w:p>
        </w:tc>
      </w:tr>
      <w:tr w:rsidR="006A5718" w:rsidRPr="006A5718" w14:paraId="7090AF4A" w14:textId="77777777" w:rsidTr="00151E74">
        <w:trPr>
          <w:trHeight w:val="616"/>
          <w:jc w:val="center"/>
        </w:trPr>
        <w:tc>
          <w:tcPr>
            <w:tcW w:w="2052" w:type="dxa"/>
            <w:vAlign w:val="bottom"/>
          </w:tcPr>
          <w:p w14:paraId="1AD9E73A" w14:textId="78E89842" w:rsidR="006A5718" w:rsidRPr="006A5718" w:rsidRDefault="006A5718" w:rsidP="006A5718">
            <w:pPr>
              <w:spacing w:line="600" w:lineRule="exact"/>
              <w:jc w:val="center"/>
              <w:rPr>
                <w:rFonts w:eastAsia="黑体"/>
                <w:kern w:val="10"/>
                <w:sz w:val="30"/>
                <w:szCs w:val="18"/>
              </w:rPr>
            </w:pPr>
            <w:r w:rsidRPr="006A5718">
              <w:rPr>
                <w:rFonts w:eastAsia="黑体"/>
                <w:kern w:val="10"/>
                <w:sz w:val="30"/>
                <w:szCs w:val="18"/>
              </w:rPr>
              <w:t>专业名称</w:t>
            </w:r>
          </w:p>
        </w:tc>
        <w:tc>
          <w:tcPr>
            <w:tcW w:w="4767" w:type="dxa"/>
            <w:tcBorders>
              <w:top w:val="single" w:sz="4" w:space="0" w:color="auto"/>
              <w:bottom w:val="single" w:sz="4" w:space="0" w:color="auto"/>
            </w:tcBorders>
            <w:vAlign w:val="bottom"/>
          </w:tcPr>
          <w:p w14:paraId="34886B7F" w14:textId="42D0BE44" w:rsidR="006A5718" w:rsidRPr="006A5718" w:rsidRDefault="004139C3" w:rsidP="006A5718">
            <w:pPr>
              <w:spacing w:line="600" w:lineRule="exact"/>
              <w:jc w:val="center"/>
              <w:rPr>
                <w:rFonts w:eastAsia="黑体"/>
                <w:kern w:val="10"/>
                <w:sz w:val="30"/>
                <w:szCs w:val="18"/>
              </w:rPr>
            </w:pPr>
            <w:r w:rsidRPr="002A6BFE">
              <w:rPr>
                <w:rFonts w:ascii="黑体" w:eastAsia="黑体" w:hAnsi="黑体" w:hint="eastAsia"/>
                <w:spacing w:val="30"/>
                <w:kern w:val="10"/>
                <w:sz w:val="30"/>
                <w:szCs w:val="18"/>
              </w:rPr>
              <w:t>数据科学与大数据技术</w:t>
            </w:r>
          </w:p>
        </w:tc>
      </w:tr>
      <w:tr w:rsidR="006A5718" w:rsidRPr="006A5718" w14:paraId="5B7E2072" w14:textId="77777777" w:rsidTr="00151E74">
        <w:trPr>
          <w:trHeight w:val="616"/>
          <w:jc w:val="center"/>
        </w:trPr>
        <w:tc>
          <w:tcPr>
            <w:tcW w:w="2052" w:type="dxa"/>
            <w:vAlign w:val="bottom"/>
          </w:tcPr>
          <w:p w14:paraId="79A1A703" w14:textId="289AF9E0" w:rsidR="006A5718" w:rsidRPr="006A5718" w:rsidRDefault="006A5718" w:rsidP="006A5718">
            <w:pPr>
              <w:spacing w:line="600" w:lineRule="exact"/>
              <w:jc w:val="center"/>
              <w:rPr>
                <w:rFonts w:eastAsia="黑体"/>
                <w:kern w:val="10"/>
                <w:sz w:val="30"/>
                <w:szCs w:val="18"/>
              </w:rPr>
            </w:pPr>
            <w:r w:rsidRPr="006A5718">
              <w:rPr>
                <w:rFonts w:eastAsia="黑体"/>
                <w:kern w:val="10"/>
                <w:sz w:val="30"/>
                <w:szCs w:val="18"/>
              </w:rPr>
              <w:t>班级学号</w:t>
            </w:r>
          </w:p>
        </w:tc>
        <w:tc>
          <w:tcPr>
            <w:tcW w:w="4767" w:type="dxa"/>
            <w:tcBorders>
              <w:top w:val="single" w:sz="4" w:space="0" w:color="auto"/>
              <w:bottom w:val="single" w:sz="4" w:space="0" w:color="auto"/>
            </w:tcBorders>
            <w:vAlign w:val="bottom"/>
          </w:tcPr>
          <w:p w14:paraId="4991051E" w14:textId="4F83E8CA" w:rsidR="006A5718" w:rsidRPr="002A6BFE" w:rsidRDefault="004139C3" w:rsidP="006A5718">
            <w:pPr>
              <w:spacing w:line="600" w:lineRule="exact"/>
              <w:jc w:val="center"/>
              <w:rPr>
                <w:rFonts w:eastAsia="黑体"/>
                <w:b/>
                <w:bCs/>
                <w:kern w:val="10"/>
                <w:sz w:val="30"/>
                <w:szCs w:val="18"/>
              </w:rPr>
            </w:pPr>
            <w:r w:rsidRPr="002A6BFE">
              <w:rPr>
                <w:rFonts w:eastAsia="黑体"/>
                <w:b/>
                <w:bCs/>
                <w:kern w:val="10"/>
                <w:sz w:val="30"/>
                <w:szCs w:val="18"/>
              </w:rPr>
              <w:t>1901</w:t>
            </w:r>
            <w:r w:rsidRPr="002A6BFE">
              <w:rPr>
                <w:rFonts w:eastAsia="黑体" w:hint="eastAsia"/>
                <w:b/>
                <w:bCs/>
                <w:kern w:val="10"/>
                <w:sz w:val="30"/>
                <w:szCs w:val="18"/>
              </w:rPr>
              <w:t>-</w:t>
            </w:r>
            <w:r w:rsidRPr="002A6BFE">
              <w:rPr>
                <w:rFonts w:eastAsia="黑体"/>
                <w:b/>
                <w:bCs/>
                <w:kern w:val="10"/>
                <w:sz w:val="30"/>
                <w:szCs w:val="18"/>
              </w:rPr>
              <w:t>20199465</w:t>
            </w:r>
          </w:p>
        </w:tc>
      </w:tr>
      <w:tr w:rsidR="006A5718" w:rsidRPr="006A5718" w14:paraId="5A0FDB26" w14:textId="77777777" w:rsidTr="00151E74">
        <w:trPr>
          <w:trHeight w:val="600"/>
          <w:jc w:val="center"/>
        </w:trPr>
        <w:tc>
          <w:tcPr>
            <w:tcW w:w="2052" w:type="dxa"/>
            <w:vAlign w:val="bottom"/>
          </w:tcPr>
          <w:p w14:paraId="10AF995F" w14:textId="65451090" w:rsidR="006A5718" w:rsidRPr="006A5718" w:rsidRDefault="006A5718" w:rsidP="006A5718">
            <w:pPr>
              <w:spacing w:line="600" w:lineRule="exact"/>
              <w:jc w:val="center"/>
              <w:rPr>
                <w:rFonts w:eastAsia="黑体"/>
                <w:kern w:val="10"/>
                <w:sz w:val="30"/>
                <w:szCs w:val="18"/>
              </w:rPr>
            </w:pPr>
            <w:r w:rsidRPr="006A5718">
              <w:rPr>
                <w:rFonts w:eastAsia="黑体"/>
                <w:kern w:val="10"/>
                <w:sz w:val="30"/>
                <w:szCs w:val="18"/>
              </w:rPr>
              <w:t>学生姓名</w:t>
            </w:r>
          </w:p>
        </w:tc>
        <w:tc>
          <w:tcPr>
            <w:tcW w:w="4767" w:type="dxa"/>
            <w:tcBorders>
              <w:top w:val="single" w:sz="4" w:space="0" w:color="auto"/>
              <w:bottom w:val="single" w:sz="4" w:space="0" w:color="auto"/>
            </w:tcBorders>
            <w:vAlign w:val="bottom"/>
          </w:tcPr>
          <w:p w14:paraId="3B9B90D4" w14:textId="7618E001" w:rsidR="006A5718" w:rsidRPr="006A5718" w:rsidRDefault="004139C3" w:rsidP="006A5718">
            <w:pPr>
              <w:spacing w:line="600" w:lineRule="exact"/>
              <w:jc w:val="center"/>
              <w:rPr>
                <w:rFonts w:eastAsia="黑体"/>
                <w:kern w:val="10"/>
                <w:sz w:val="30"/>
                <w:szCs w:val="18"/>
              </w:rPr>
            </w:pPr>
            <w:proofErr w:type="gramStart"/>
            <w:r w:rsidRPr="002A6BFE">
              <w:rPr>
                <w:rFonts w:ascii="黑体" w:eastAsia="黑体" w:hAnsi="黑体" w:hint="eastAsia"/>
                <w:spacing w:val="30"/>
                <w:kern w:val="10"/>
                <w:sz w:val="30"/>
                <w:szCs w:val="18"/>
              </w:rPr>
              <w:t>罗悦桐</w:t>
            </w:r>
            <w:proofErr w:type="gramEnd"/>
          </w:p>
        </w:tc>
      </w:tr>
      <w:tr w:rsidR="006A5718" w:rsidRPr="006A5718" w14:paraId="4A32988D" w14:textId="77777777" w:rsidTr="00151E74">
        <w:trPr>
          <w:trHeight w:val="585"/>
          <w:jc w:val="center"/>
        </w:trPr>
        <w:tc>
          <w:tcPr>
            <w:tcW w:w="2052" w:type="dxa"/>
            <w:vAlign w:val="bottom"/>
          </w:tcPr>
          <w:p w14:paraId="2D571B3F" w14:textId="5426F1AE" w:rsidR="006A5718" w:rsidRPr="006A5718" w:rsidRDefault="006A5718" w:rsidP="006A5718">
            <w:pPr>
              <w:spacing w:line="600" w:lineRule="exact"/>
              <w:jc w:val="center"/>
              <w:rPr>
                <w:rFonts w:eastAsia="黑体"/>
                <w:kern w:val="10"/>
                <w:sz w:val="30"/>
                <w:szCs w:val="18"/>
              </w:rPr>
            </w:pPr>
            <w:r w:rsidRPr="006A5718">
              <w:rPr>
                <w:rFonts w:eastAsia="黑体" w:hint="eastAsia"/>
                <w:kern w:val="10"/>
                <w:sz w:val="30"/>
                <w:szCs w:val="18"/>
              </w:rPr>
              <w:t>指导教师</w:t>
            </w:r>
          </w:p>
        </w:tc>
        <w:tc>
          <w:tcPr>
            <w:tcW w:w="4767" w:type="dxa"/>
            <w:tcBorders>
              <w:top w:val="single" w:sz="4" w:space="0" w:color="auto"/>
              <w:bottom w:val="single" w:sz="4" w:space="0" w:color="auto"/>
            </w:tcBorders>
            <w:vAlign w:val="bottom"/>
          </w:tcPr>
          <w:p w14:paraId="01BCFC95" w14:textId="2C69CE6A" w:rsidR="006A5718" w:rsidRPr="006A5718" w:rsidRDefault="004139C3" w:rsidP="006A5718">
            <w:pPr>
              <w:spacing w:line="600" w:lineRule="exact"/>
              <w:jc w:val="center"/>
              <w:rPr>
                <w:rFonts w:eastAsia="黑体"/>
                <w:kern w:val="10"/>
                <w:sz w:val="30"/>
                <w:szCs w:val="18"/>
              </w:rPr>
            </w:pPr>
            <w:r w:rsidRPr="002A6BFE">
              <w:rPr>
                <w:rFonts w:ascii="黑体" w:eastAsia="黑体" w:hAnsi="黑体" w:hint="eastAsia"/>
                <w:spacing w:val="30"/>
                <w:kern w:val="10"/>
                <w:sz w:val="30"/>
                <w:szCs w:val="18"/>
              </w:rPr>
              <w:t>王子健</w:t>
            </w:r>
            <w:r w:rsidR="006A5718" w:rsidRPr="002A6BFE">
              <w:rPr>
                <w:rFonts w:ascii="黑体" w:eastAsia="黑体" w:hAnsi="黑体" w:hint="eastAsia"/>
                <w:spacing w:val="30"/>
                <w:kern w:val="10"/>
                <w:sz w:val="30"/>
                <w:szCs w:val="18"/>
              </w:rPr>
              <w:t xml:space="preserve">  </w:t>
            </w:r>
            <w:r w:rsidRPr="002A6BFE">
              <w:rPr>
                <w:rFonts w:ascii="黑体" w:eastAsia="黑体" w:hAnsi="黑体"/>
                <w:spacing w:val="30"/>
                <w:kern w:val="10"/>
                <w:sz w:val="30"/>
                <w:szCs w:val="18"/>
              </w:rPr>
              <w:t>实验师</w:t>
            </w:r>
          </w:p>
        </w:tc>
      </w:tr>
    </w:tbl>
    <w:p w14:paraId="02F7F851" w14:textId="77777777" w:rsidR="00B63530" w:rsidRDefault="00B63530" w:rsidP="00B63530">
      <w:pPr>
        <w:ind w:firstLine="400"/>
        <w:jc w:val="center"/>
        <w:rPr>
          <w:color w:val="FF0000"/>
          <w:sz w:val="20"/>
        </w:rPr>
      </w:pPr>
    </w:p>
    <w:p w14:paraId="32FECC82" w14:textId="77777777" w:rsidR="00B63530" w:rsidRPr="002A6BFE" w:rsidRDefault="004A5F12" w:rsidP="00B63530">
      <w:pPr>
        <w:ind w:firstLine="400"/>
        <w:jc w:val="center"/>
        <w:rPr>
          <w:rFonts w:eastAsia="黑体"/>
          <w:b/>
          <w:spacing w:val="30"/>
          <w:kern w:val="10"/>
          <w:sz w:val="30"/>
          <w:szCs w:val="18"/>
        </w:rPr>
      </w:pPr>
      <w:r w:rsidRPr="006A5718">
        <w:rPr>
          <w:rFonts w:eastAsia="黑体"/>
          <w:b/>
          <w:spacing w:val="30"/>
          <w:kern w:val="10"/>
          <w:sz w:val="30"/>
          <w:szCs w:val="18"/>
        </w:rPr>
        <w:t>20</w:t>
      </w:r>
      <w:r w:rsidR="0050641C" w:rsidRPr="006A5718">
        <w:rPr>
          <w:rFonts w:eastAsia="黑体"/>
          <w:b/>
          <w:spacing w:val="30"/>
          <w:kern w:val="10"/>
          <w:sz w:val="30"/>
          <w:szCs w:val="18"/>
        </w:rPr>
        <w:t>2</w:t>
      </w:r>
      <w:r w:rsidR="00B2529F" w:rsidRPr="006A5718">
        <w:rPr>
          <w:rFonts w:eastAsia="黑体"/>
          <w:b/>
          <w:spacing w:val="30"/>
          <w:kern w:val="10"/>
          <w:sz w:val="30"/>
          <w:szCs w:val="18"/>
        </w:rPr>
        <w:t>3</w:t>
      </w:r>
      <w:r w:rsidRPr="006A5718">
        <w:rPr>
          <w:rFonts w:eastAsia="黑体"/>
          <w:b/>
          <w:spacing w:val="30"/>
          <w:kern w:val="10"/>
          <w:sz w:val="30"/>
          <w:szCs w:val="18"/>
        </w:rPr>
        <w:t>年</w:t>
      </w:r>
      <w:r w:rsidR="00864995" w:rsidRPr="006A5718">
        <w:rPr>
          <w:rFonts w:eastAsia="黑体"/>
          <w:b/>
          <w:spacing w:val="30"/>
          <w:kern w:val="10"/>
          <w:sz w:val="30"/>
          <w:szCs w:val="18"/>
        </w:rPr>
        <w:t>5</w:t>
      </w:r>
      <w:r w:rsidRPr="006A5718">
        <w:rPr>
          <w:rFonts w:eastAsia="黑体"/>
          <w:b/>
          <w:spacing w:val="30"/>
          <w:kern w:val="10"/>
          <w:sz w:val="30"/>
          <w:szCs w:val="18"/>
        </w:rPr>
        <w:t>月</w:t>
      </w:r>
    </w:p>
    <w:p w14:paraId="6F9A42ED" w14:textId="73F85F61" w:rsidR="00B63530" w:rsidRDefault="00B63530" w:rsidP="00B63530">
      <w:pPr>
        <w:ind w:firstLine="400"/>
        <w:jc w:val="center"/>
        <w:rPr>
          <w:color w:val="FF0000"/>
          <w:sz w:val="20"/>
        </w:rPr>
      </w:pPr>
    </w:p>
    <w:p w14:paraId="4EBE8EA7" w14:textId="77777777" w:rsidR="00B63530" w:rsidRPr="006A5718" w:rsidRDefault="00B63530" w:rsidP="006A5718">
      <w:pPr>
        <w:ind w:firstLine="400"/>
        <w:jc w:val="center"/>
        <w:rPr>
          <w:rFonts w:eastAsia="黑体"/>
          <w:b/>
          <w:spacing w:val="30"/>
          <w:kern w:val="10"/>
          <w:sz w:val="30"/>
          <w:szCs w:val="18"/>
        </w:rPr>
        <w:sectPr w:rsidR="00B63530" w:rsidRPr="006A5718" w:rsidSect="00B63530">
          <w:headerReference w:type="even" r:id="rId10"/>
          <w:footerReference w:type="even" r:id="rId11"/>
          <w:footerReference w:type="default" r:id="rId12"/>
          <w:pgSz w:w="11906" w:h="16838"/>
          <w:pgMar w:top="1701" w:right="1134" w:bottom="1418" w:left="1701" w:header="850" w:footer="850" w:gutter="0"/>
          <w:pgNumType w:fmt="upperRoman" w:start="1"/>
          <w:cols w:space="720"/>
          <w:docGrid w:linePitch="312"/>
        </w:sectPr>
      </w:pPr>
    </w:p>
    <w:p w14:paraId="44049A71" w14:textId="77777777" w:rsidR="006B6639" w:rsidRDefault="006B6639" w:rsidP="006B6639">
      <w:pPr>
        <w:spacing w:line="440" w:lineRule="exact"/>
        <w:ind w:firstLineChars="200" w:firstLine="883"/>
        <w:jc w:val="center"/>
        <w:rPr>
          <w:rFonts w:ascii="宋体" w:hAnsi="宋体"/>
          <w:b/>
          <w:sz w:val="44"/>
          <w:szCs w:val="44"/>
        </w:rPr>
      </w:pPr>
    </w:p>
    <w:p w14:paraId="290AF5AE" w14:textId="77777777" w:rsidR="009A363D" w:rsidRDefault="009A363D" w:rsidP="009A363D">
      <w:pPr>
        <w:spacing w:line="440" w:lineRule="exact"/>
        <w:ind w:firstLineChars="200" w:firstLine="883"/>
        <w:jc w:val="center"/>
        <w:rPr>
          <w:rFonts w:ascii="宋体" w:hAnsi="宋体"/>
          <w:b/>
          <w:sz w:val="44"/>
          <w:szCs w:val="44"/>
        </w:rPr>
      </w:pPr>
    </w:p>
    <w:p w14:paraId="6A9DE96B" w14:textId="165C7C38" w:rsidR="009A363D" w:rsidRDefault="009A363D" w:rsidP="009A363D">
      <w:pPr>
        <w:spacing w:beforeLines="50" w:before="120" w:afterLines="50" w:after="120" w:line="360" w:lineRule="auto"/>
        <w:jc w:val="center"/>
        <w:rPr>
          <w:rFonts w:ascii="宋体" w:hAnsi="宋体"/>
          <w:b/>
          <w:sz w:val="44"/>
          <w:szCs w:val="44"/>
        </w:rPr>
      </w:pPr>
      <w:r w:rsidRPr="009A363D">
        <w:rPr>
          <w:rFonts w:ascii="宋体" w:hAnsi="宋体" w:hint="eastAsia"/>
          <w:b/>
          <w:sz w:val="44"/>
          <w:szCs w:val="44"/>
        </w:rPr>
        <w:t>郑</w:t>
      </w:r>
      <w:r>
        <w:rPr>
          <w:rFonts w:ascii="宋体" w:hAnsi="宋体" w:hint="eastAsia"/>
          <w:b/>
          <w:sz w:val="44"/>
          <w:szCs w:val="44"/>
        </w:rPr>
        <w:t xml:space="preserve"> </w:t>
      </w:r>
      <w:r w:rsidRPr="009A363D">
        <w:rPr>
          <w:rFonts w:ascii="宋体" w:hAnsi="宋体" w:hint="eastAsia"/>
          <w:b/>
          <w:sz w:val="44"/>
          <w:szCs w:val="44"/>
        </w:rPr>
        <w:t>重</w:t>
      </w:r>
      <w:r>
        <w:rPr>
          <w:rFonts w:ascii="宋体" w:hAnsi="宋体" w:hint="eastAsia"/>
          <w:b/>
          <w:sz w:val="44"/>
          <w:szCs w:val="44"/>
        </w:rPr>
        <w:t xml:space="preserve"> </w:t>
      </w:r>
      <w:r w:rsidRPr="009A363D">
        <w:rPr>
          <w:rFonts w:ascii="宋体" w:hAnsi="宋体" w:hint="eastAsia"/>
          <w:b/>
          <w:sz w:val="44"/>
          <w:szCs w:val="44"/>
        </w:rPr>
        <w:t>声</w:t>
      </w:r>
      <w:r>
        <w:rPr>
          <w:rFonts w:ascii="宋体" w:hAnsi="宋体" w:hint="eastAsia"/>
          <w:b/>
          <w:sz w:val="44"/>
          <w:szCs w:val="44"/>
        </w:rPr>
        <w:t xml:space="preserve"> </w:t>
      </w:r>
      <w:r w:rsidRPr="009A363D">
        <w:rPr>
          <w:rFonts w:ascii="宋体" w:hAnsi="宋体" w:hint="eastAsia"/>
          <w:b/>
          <w:sz w:val="44"/>
          <w:szCs w:val="44"/>
        </w:rPr>
        <w:t>明</w:t>
      </w:r>
    </w:p>
    <w:p w14:paraId="71CC90AE" w14:textId="77777777" w:rsidR="009A363D" w:rsidRDefault="009A363D" w:rsidP="009A363D">
      <w:pPr>
        <w:spacing w:line="440" w:lineRule="exact"/>
        <w:ind w:firstLine="720"/>
        <w:jc w:val="left"/>
        <w:rPr>
          <w:rFonts w:ascii="宋体" w:hAnsi="宋体"/>
          <w:sz w:val="24"/>
        </w:rPr>
      </w:pPr>
    </w:p>
    <w:p w14:paraId="237BC194" w14:textId="4B41AEE5" w:rsidR="009A363D" w:rsidRDefault="009A363D" w:rsidP="009A363D">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D64DB78" w14:textId="77777777" w:rsidR="009A363D" w:rsidRDefault="009A363D" w:rsidP="009A363D">
      <w:pPr>
        <w:spacing w:line="440" w:lineRule="exact"/>
        <w:ind w:firstLine="720"/>
        <w:jc w:val="left"/>
        <w:rPr>
          <w:rFonts w:ascii="宋体" w:hAnsi="宋体"/>
          <w:sz w:val="28"/>
          <w:szCs w:val="28"/>
        </w:rPr>
      </w:pPr>
    </w:p>
    <w:p w14:paraId="014473DF" w14:textId="77777777" w:rsidR="009A363D" w:rsidRDefault="009A363D" w:rsidP="009A363D">
      <w:pPr>
        <w:spacing w:line="440" w:lineRule="exact"/>
        <w:ind w:firstLine="720"/>
        <w:jc w:val="left"/>
        <w:rPr>
          <w:rFonts w:ascii="宋体" w:hAnsi="宋体"/>
          <w:sz w:val="28"/>
          <w:szCs w:val="28"/>
        </w:rPr>
      </w:pPr>
    </w:p>
    <w:p w14:paraId="3A1DED5B" w14:textId="77777777" w:rsidR="009A363D" w:rsidRDefault="009A363D" w:rsidP="009A363D">
      <w:pPr>
        <w:spacing w:line="440" w:lineRule="exact"/>
        <w:ind w:firstLine="720"/>
        <w:jc w:val="left"/>
        <w:rPr>
          <w:rFonts w:ascii="宋体" w:hAnsi="宋体"/>
          <w:sz w:val="28"/>
          <w:szCs w:val="28"/>
        </w:rPr>
      </w:pPr>
    </w:p>
    <w:p w14:paraId="23BD171F" w14:textId="77777777" w:rsidR="006B6639" w:rsidRPr="006B6639" w:rsidRDefault="006B6639" w:rsidP="006B6639">
      <w:pPr>
        <w:spacing w:line="440" w:lineRule="exact"/>
        <w:ind w:firstLine="720"/>
        <w:jc w:val="left"/>
        <w:rPr>
          <w:rFonts w:ascii="宋体" w:hAnsi="宋体"/>
          <w:sz w:val="28"/>
          <w:szCs w:val="28"/>
        </w:rPr>
      </w:pPr>
    </w:p>
    <w:p w14:paraId="18A71DF4" w14:textId="77777777" w:rsidR="001645A1" w:rsidRDefault="006B6639" w:rsidP="001645A1">
      <w:pPr>
        <w:spacing w:line="440" w:lineRule="exact"/>
        <w:ind w:firstLine="720"/>
        <w:jc w:val="left"/>
        <w:rPr>
          <w:rFonts w:eastAsia="黑体"/>
          <w:sz w:val="30"/>
          <w:szCs w:val="30"/>
        </w:rPr>
        <w:sectPr w:rsidR="001645A1" w:rsidSect="009664B2">
          <w:headerReference w:type="default" r:id="rId13"/>
          <w:footerReference w:type="default" r:id="rId14"/>
          <w:type w:val="oddPage"/>
          <w:pgSz w:w="11906" w:h="16838"/>
          <w:pgMar w:top="1701" w:right="1134" w:bottom="1418" w:left="1701" w:header="850" w:footer="992" w:gutter="0"/>
          <w:pgNumType w:fmt="upperRoman" w:start="1"/>
          <w:cols w:space="720"/>
          <w:docGrid w:linePitch="312"/>
        </w:sectPr>
      </w:pPr>
      <w:r w:rsidRPr="006B6639">
        <w:rPr>
          <w:rFonts w:ascii="宋体" w:hAnsi="宋体" w:hint="eastAsia"/>
          <w:sz w:val="28"/>
          <w:szCs w:val="28"/>
        </w:rPr>
        <w:t>本人签名：           日期：</w:t>
      </w:r>
      <w:r w:rsidR="009A363D">
        <w:rPr>
          <w:rFonts w:eastAsia="黑体" w:hint="eastAsia"/>
          <w:sz w:val="30"/>
          <w:szCs w:val="30"/>
        </w:rPr>
        <w:t xml:space="preserve"> </w:t>
      </w:r>
    </w:p>
    <w:p w14:paraId="4E059B90" w14:textId="4DCBA5DE" w:rsidR="002A054E" w:rsidRPr="001354B4" w:rsidRDefault="002A054E" w:rsidP="00B63530">
      <w:pPr>
        <w:spacing w:beforeLines="50" w:before="120" w:afterLines="50" w:after="120" w:line="440" w:lineRule="exact"/>
        <w:ind w:firstLine="720"/>
        <w:jc w:val="center"/>
        <w:rPr>
          <w:sz w:val="30"/>
          <w:szCs w:val="30"/>
        </w:rPr>
      </w:pPr>
      <w:r>
        <w:rPr>
          <w:rFonts w:eastAsia="黑体" w:hint="eastAsia"/>
          <w:sz w:val="30"/>
          <w:szCs w:val="30"/>
        </w:rPr>
        <w:lastRenderedPageBreak/>
        <w:t>基于</w:t>
      </w:r>
      <w:proofErr w:type="spellStart"/>
      <w:r>
        <w:rPr>
          <w:rFonts w:eastAsia="黑体" w:hint="eastAsia"/>
          <w:sz w:val="30"/>
          <w:szCs w:val="30"/>
        </w:rPr>
        <w:t>SpringBoot</w:t>
      </w:r>
      <w:proofErr w:type="spellEnd"/>
      <w:r>
        <w:rPr>
          <w:rFonts w:eastAsia="黑体" w:hint="eastAsia"/>
          <w:sz w:val="30"/>
          <w:szCs w:val="30"/>
        </w:rPr>
        <w:t>和</w:t>
      </w:r>
      <w:r>
        <w:rPr>
          <w:rFonts w:eastAsia="黑体" w:hint="eastAsia"/>
          <w:sz w:val="30"/>
          <w:szCs w:val="30"/>
        </w:rPr>
        <w:t>Vue</w:t>
      </w:r>
      <w:r>
        <w:rPr>
          <w:rFonts w:eastAsia="黑体" w:hint="eastAsia"/>
          <w:sz w:val="30"/>
          <w:szCs w:val="30"/>
        </w:rPr>
        <w:t>的仓库管理系统设计与实现</w:t>
      </w:r>
    </w:p>
    <w:p w14:paraId="3C22CEB9" w14:textId="77777777" w:rsidR="00A95144" w:rsidRPr="00DB5E9A" w:rsidRDefault="00A95144" w:rsidP="00035411">
      <w:pPr>
        <w:pStyle w:val="aff7"/>
        <w:spacing w:beforeLines="50" w:before="120" w:afterLines="50" w:after="120"/>
        <w:rPr>
          <w:rFonts w:ascii="Times New Roman" w:hAnsi="Times New Roman"/>
          <w:shd w:val="clear" w:color="auto" w:fill="FFFFFF"/>
        </w:rPr>
      </w:pPr>
      <w:r w:rsidRPr="00DB5E9A">
        <w:rPr>
          <w:rFonts w:ascii="Times New Roman" w:hAnsi="Times New Roman"/>
          <w:shd w:val="clear" w:color="auto" w:fill="FFFFFF"/>
        </w:rPr>
        <w:t>摘</w:t>
      </w:r>
      <w:r w:rsidRPr="00DB5E9A">
        <w:rPr>
          <w:rFonts w:ascii="Times New Roman" w:hAnsi="Times New Roman"/>
          <w:shd w:val="clear" w:color="auto" w:fill="FFFFFF"/>
        </w:rPr>
        <w:t xml:space="preserve">    </w:t>
      </w:r>
      <w:r w:rsidRPr="00DB5E9A">
        <w:rPr>
          <w:rFonts w:ascii="Times New Roman" w:hAnsi="Times New Roman"/>
          <w:shd w:val="clear" w:color="auto" w:fill="FFFFFF"/>
        </w:rPr>
        <w:t>要</w:t>
      </w:r>
    </w:p>
    <w:p w14:paraId="4C1DAE1F" w14:textId="77777777" w:rsidR="002A054E" w:rsidRPr="003407DF" w:rsidRDefault="002A054E" w:rsidP="003407DF">
      <w:pPr>
        <w:widowControl/>
        <w:spacing w:line="360" w:lineRule="auto"/>
        <w:ind w:firstLineChars="200" w:firstLine="480"/>
        <w:rPr>
          <w:color w:val="000000"/>
          <w:kern w:val="0"/>
          <w:sz w:val="24"/>
          <w:szCs w:val="24"/>
        </w:rPr>
      </w:pPr>
      <w:r w:rsidRPr="003407DF">
        <w:rPr>
          <w:rFonts w:hint="eastAsia"/>
          <w:color w:val="000000"/>
          <w:kern w:val="0"/>
          <w:sz w:val="24"/>
          <w:szCs w:val="24"/>
        </w:rPr>
        <w:t>本论文旨在探究一种基于</w:t>
      </w:r>
      <w:proofErr w:type="spellStart"/>
      <w:r w:rsidRPr="003407DF">
        <w:rPr>
          <w:rFonts w:hint="eastAsia"/>
          <w:color w:val="000000"/>
          <w:kern w:val="0"/>
          <w:sz w:val="24"/>
          <w:szCs w:val="24"/>
        </w:rPr>
        <w:t>SpringBoot</w:t>
      </w:r>
      <w:proofErr w:type="spellEnd"/>
      <w:r w:rsidRPr="003407DF">
        <w:rPr>
          <w:rFonts w:hint="eastAsia"/>
          <w:color w:val="000000"/>
          <w:kern w:val="0"/>
          <w:sz w:val="24"/>
          <w:szCs w:val="24"/>
        </w:rPr>
        <w:t>和</w:t>
      </w:r>
      <w:r w:rsidRPr="003407DF">
        <w:rPr>
          <w:rFonts w:hint="eastAsia"/>
          <w:color w:val="000000"/>
          <w:kern w:val="0"/>
          <w:sz w:val="24"/>
          <w:szCs w:val="24"/>
        </w:rPr>
        <w:t>Vue</w:t>
      </w:r>
      <w:r w:rsidRPr="003407DF">
        <w:rPr>
          <w:rFonts w:hint="eastAsia"/>
          <w:color w:val="000000"/>
          <w:kern w:val="0"/>
          <w:sz w:val="24"/>
          <w:szCs w:val="24"/>
        </w:rPr>
        <w:t>的仓库管理系统前后端分离设计与实现的方案。该系统综合应用了多种技术，包括前端方面的</w:t>
      </w:r>
      <w:r w:rsidRPr="003407DF">
        <w:rPr>
          <w:rFonts w:hint="eastAsia"/>
          <w:color w:val="000000"/>
          <w:kern w:val="0"/>
          <w:sz w:val="24"/>
          <w:szCs w:val="24"/>
        </w:rPr>
        <w:t>H</w:t>
      </w:r>
      <w:r w:rsidRPr="003407DF">
        <w:rPr>
          <w:color w:val="000000"/>
          <w:kern w:val="0"/>
          <w:sz w:val="24"/>
          <w:szCs w:val="24"/>
        </w:rPr>
        <w:t>TML</w:t>
      </w:r>
      <w:r w:rsidRPr="003407DF">
        <w:rPr>
          <w:rFonts w:hint="eastAsia"/>
          <w:color w:val="000000"/>
          <w:kern w:val="0"/>
          <w:sz w:val="24"/>
          <w:szCs w:val="24"/>
        </w:rPr>
        <w:t>、</w:t>
      </w:r>
      <w:r w:rsidRPr="003407DF">
        <w:rPr>
          <w:rFonts w:hint="eastAsia"/>
          <w:color w:val="000000"/>
          <w:kern w:val="0"/>
          <w:sz w:val="24"/>
          <w:szCs w:val="24"/>
        </w:rPr>
        <w:t>CSS</w:t>
      </w:r>
      <w:r w:rsidRPr="003407DF">
        <w:rPr>
          <w:rFonts w:hint="eastAsia"/>
          <w:color w:val="000000"/>
          <w:kern w:val="0"/>
          <w:sz w:val="24"/>
          <w:szCs w:val="24"/>
        </w:rPr>
        <w:t>、</w:t>
      </w:r>
      <w:r w:rsidRPr="003407DF">
        <w:rPr>
          <w:rFonts w:hint="eastAsia"/>
          <w:color w:val="000000"/>
          <w:kern w:val="0"/>
          <w:sz w:val="24"/>
          <w:szCs w:val="24"/>
        </w:rPr>
        <w:t>JavaScript</w:t>
      </w:r>
      <w:r w:rsidRPr="003407DF">
        <w:rPr>
          <w:rFonts w:hint="eastAsia"/>
          <w:color w:val="000000"/>
          <w:kern w:val="0"/>
          <w:sz w:val="24"/>
          <w:szCs w:val="24"/>
        </w:rPr>
        <w:t>（</w:t>
      </w:r>
      <w:r w:rsidRPr="003407DF">
        <w:rPr>
          <w:rFonts w:hint="eastAsia"/>
          <w:color w:val="000000"/>
          <w:kern w:val="0"/>
          <w:sz w:val="24"/>
          <w:szCs w:val="24"/>
        </w:rPr>
        <w:t>ES</w:t>
      </w:r>
      <w:r w:rsidRPr="003407DF">
        <w:rPr>
          <w:color w:val="000000"/>
          <w:kern w:val="0"/>
          <w:sz w:val="24"/>
          <w:szCs w:val="24"/>
        </w:rPr>
        <w:t>6</w:t>
      </w:r>
      <w:r w:rsidRPr="003407DF">
        <w:rPr>
          <w:rFonts w:hint="eastAsia"/>
          <w:color w:val="000000"/>
          <w:kern w:val="0"/>
          <w:sz w:val="24"/>
          <w:szCs w:val="24"/>
        </w:rPr>
        <w:t>）、</w:t>
      </w:r>
      <w:r w:rsidRPr="003407DF">
        <w:rPr>
          <w:rFonts w:hint="eastAsia"/>
          <w:color w:val="000000"/>
          <w:kern w:val="0"/>
          <w:sz w:val="24"/>
          <w:szCs w:val="24"/>
        </w:rPr>
        <w:t>Vue</w:t>
      </w:r>
      <w:r w:rsidRPr="003407DF">
        <w:rPr>
          <w:color w:val="000000"/>
          <w:kern w:val="0"/>
          <w:sz w:val="24"/>
          <w:szCs w:val="24"/>
        </w:rPr>
        <w:t>.</w:t>
      </w:r>
      <w:r w:rsidRPr="003407DF">
        <w:rPr>
          <w:rFonts w:hint="eastAsia"/>
          <w:color w:val="000000"/>
          <w:kern w:val="0"/>
          <w:sz w:val="24"/>
          <w:szCs w:val="24"/>
        </w:rPr>
        <w:t>JS</w:t>
      </w:r>
      <w:r w:rsidRPr="003407DF">
        <w:rPr>
          <w:rFonts w:hint="eastAsia"/>
          <w:color w:val="000000"/>
          <w:kern w:val="0"/>
          <w:sz w:val="24"/>
          <w:szCs w:val="24"/>
        </w:rPr>
        <w:t>、</w:t>
      </w:r>
      <w:proofErr w:type="spellStart"/>
      <w:r w:rsidRPr="003407DF">
        <w:rPr>
          <w:rFonts w:hint="eastAsia"/>
          <w:color w:val="000000"/>
          <w:kern w:val="0"/>
          <w:sz w:val="24"/>
          <w:szCs w:val="24"/>
        </w:rPr>
        <w:t>ElementUI</w:t>
      </w:r>
      <w:proofErr w:type="spellEnd"/>
      <w:r w:rsidRPr="003407DF">
        <w:rPr>
          <w:rFonts w:hint="eastAsia"/>
          <w:color w:val="000000"/>
          <w:kern w:val="0"/>
          <w:sz w:val="24"/>
          <w:szCs w:val="24"/>
        </w:rPr>
        <w:t>、</w:t>
      </w:r>
      <w:r w:rsidRPr="003407DF">
        <w:rPr>
          <w:rFonts w:hint="eastAsia"/>
          <w:color w:val="000000"/>
          <w:kern w:val="0"/>
          <w:sz w:val="24"/>
          <w:szCs w:val="24"/>
        </w:rPr>
        <w:t>Node</w:t>
      </w:r>
      <w:r w:rsidRPr="003407DF">
        <w:rPr>
          <w:color w:val="000000"/>
          <w:kern w:val="0"/>
          <w:sz w:val="24"/>
          <w:szCs w:val="24"/>
        </w:rPr>
        <w:t>.</w:t>
      </w:r>
      <w:r w:rsidRPr="003407DF">
        <w:rPr>
          <w:rFonts w:hint="eastAsia"/>
          <w:color w:val="000000"/>
          <w:kern w:val="0"/>
          <w:sz w:val="24"/>
          <w:szCs w:val="24"/>
        </w:rPr>
        <w:t>JS</w:t>
      </w:r>
      <w:r w:rsidRPr="003407DF">
        <w:rPr>
          <w:rFonts w:hint="eastAsia"/>
          <w:color w:val="000000"/>
          <w:kern w:val="0"/>
          <w:sz w:val="24"/>
          <w:szCs w:val="24"/>
        </w:rPr>
        <w:t>，以及后端方面的</w:t>
      </w:r>
      <w:r w:rsidRPr="003407DF">
        <w:rPr>
          <w:rFonts w:hint="eastAsia"/>
          <w:color w:val="000000"/>
          <w:kern w:val="0"/>
          <w:sz w:val="24"/>
          <w:szCs w:val="24"/>
        </w:rPr>
        <w:t>Java</w:t>
      </w:r>
      <w:r w:rsidRPr="003407DF">
        <w:rPr>
          <w:rFonts w:hint="eastAsia"/>
          <w:color w:val="000000"/>
          <w:kern w:val="0"/>
          <w:sz w:val="24"/>
          <w:szCs w:val="24"/>
        </w:rPr>
        <w:t>、</w:t>
      </w:r>
      <w:proofErr w:type="spellStart"/>
      <w:r w:rsidRPr="003407DF">
        <w:rPr>
          <w:rFonts w:hint="eastAsia"/>
          <w:color w:val="000000"/>
          <w:kern w:val="0"/>
          <w:sz w:val="24"/>
          <w:szCs w:val="24"/>
        </w:rPr>
        <w:t>SpringBoot</w:t>
      </w:r>
      <w:proofErr w:type="spellEnd"/>
      <w:r w:rsidRPr="003407DF">
        <w:rPr>
          <w:rFonts w:hint="eastAsia"/>
          <w:color w:val="000000"/>
          <w:kern w:val="0"/>
          <w:sz w:val="24"/>
          <w:szCs w:val="24"/>
        </w:rPr>
        <w:t>、</w:t>
      </w:r>
      <w:r w:rsidRPr="003407DF">
        <w:rPr>
          <w:rFonts w:hint="eastAsia"/>
          <w:color w:val="000000"/>
          <w:kern w:val="0"/>
          <w:sz w:val="24"/>
          <w:szCs w:val="24"/>
        </w:rPr>
        <w:t>Maven</w:t>
      </w:r>
      <w:r w:rsidRPr="003407DF">
        <w:rPr>
          <w:rFonts w:hint="eastAsia"/>
          <w:color w:val="000000"/>
          <w:kern w:val="0"/>
          <w:sz w:val="24"/>
          <w:szCs w:val="24"/>
        </w:rPr>
        <w:t>、</w:t>
      </w:r>
      <w:proofErr w:type="spellStart"/>
      <w:r w:rsidRPr="003407DF">
        <w:rPr>
          <w:rFonts w:hint="eastAsia"/>
          <w:color w:val="000000"/>
          <w:kern w:val="0"/>
          <w:sz w:val="24"/>
          <w:szCs w:val="24"/>
        </w:rPr>
        <w:t>MyBatis</w:t>
      </w:r>
      <w:proofErr w:type="spellEnd"/>
      <w:r w:rsidRPr="003407DF">
        <w:rPr>
          <w:rFonts w:hint="eastAsia"/>
          <w:color w:val="000000"/>
          <w:kern w:val="0"/>
          <w:sz w:val="24"/>
          <w:szCs w:val="24"/>
        </w:rPr>
        <w:t>、</w:t>
      </w:r>
      <w:r w:rsidRPr="003407DF">
        <w:rPr>
          <w:rFonts w:hint="eastAsia"/>
          <w:color w:val="000000"/>
          <w:kern w:val="0"/>
          <w:sz w:val="24"/>
          <w:szCs w:val="24"/>
        </w:rPr>
        <w:t>MYSQL</w:t>
      </w:r>
      <w:r w:rsidRPr="003407DF">
        <w:rPr>
          <w:rFonts w:hint="eastAsia"/>
          <w:color w:val="000000"/>
          <w:kern w:val="0"/>
          <w:sz w:val="24"/>
          <w:szCs w:val="24"/>
        </w:rPr>
        <w:t>等。系统实现的功能涵盖管理员管理、用户管理、仓库管理、记录管理等方面。</w:t>
      </w:r>
    </w:p>
    <w:p w14:paraId="29ADC3B7" w14:textId="77777777" w:rsidR="002A054E" w:rsidRPr="003407DF" w:rsidRDefault="002A054E" w:rsidP="003407DF">
      <w:pPr>
        <w:widowControl/>
        <w:spacing w:line="360" w:lineRule="auto"/>
        <w:ind w:firstLineChars="200" w:firstLine="480"/>
        <w:rPr>
          <w:color w:val="000000"/>
          <w:kern w:val="0"/>
          <w:sz w:val="24"/>
          <w:szCs w:val="24"/>
        </w:rPr>
      </w:pPr>
      <w:r w:rsidRPr="003407DF">
        <w:rPr>
          <w:rFonts w:hint="eastAsia"/>
          <w:color w:val="000000"/>
          <w:kern w:val="0"/>
          <w:sz w:val="24"/>
          <w:szCs w:val="24"/>
        </w:rPr>
        <w:t>在绪论部分，本文将介绍当前企业信息化转型趋势以及对于仓库管理系统的具体需求，阐述前后端分离开发的优势和该架构模式对于提高系统的可维护性和</w:t>
      </w:r>
      <w:proofErr w:type="gramStart"/>
      <w:r w:rsidRPr="003407DF">
        <w:rPr>
          <w:rFonts w:hint="eastAsia"/>
          <w:color w:val="000000"/>
          <w:kern w:val="0"/>
          <w:sz w:val="24"/>
          <w:szCs w:val="24"/>
        </w:rPr>
        <w:t>可</w:t>
      </w:r>
      <w:proofErr w:type="gramEnd"/>
      <w:r w:rsidRPr="003407DF">
        <w:rPr>
          <w:rFonts w:hint="eastAsia"/>
          <w:color w:val="000000"/>
          <w:kern w:val="0"/>
          <w:sz w:val="24"/>
          <w:szCs w:val="24"/>
        </w:rPr>
        <w:t>拓展性的作用。在论文主体部分，将详细介绍该系统的设计和实现方案，涵盖页面布局的拆分、组件化开发、</w:t>
      </w:r>
      <w:proofErr w:type="gramStart"/>
      <w:r w:rsidRPr="003407DF">
        <w:rPr>
          <w:rFonts w:hint="eastAsia"/>
          <w:color w:val="000000"/>
          <w:kern w:val="0"/>
          <w:sz w:val="24"/>
          <w:szCs w:val="24"/>
        </w:rPr>
        <w:t>增删改查功能</w:t>
      </w:r>
      <w:proofErr w:type="gramEnd"/>
      <w:r w:rsidRPr="003407DF">
        <w:rPr>
          <w:rFonts w:hint="eastAsia"/>
          <w:color w:val="000000"/>
          <w:kern w:val="0"/>
          <w:sz w:val="24"/>
          <w:szCs w:val="24"/>
        </w:rPr>
        <w:t>的实现、权限管理等方面。其中，权限管理可实现区分关联本地</w:t>
      </w:r>
      <w:r w:rsidRPr="003407DF">
        <w:rPr>
          <w:rFonts w:hint="eastAsia"/>
          <w:color w:val="000000"/>
          <w:kern w:val="0"/>
          <w:sz w:val="24"/>
          <w:szCs w:val="24"/>
        </w:rPr>
        <w:t>MYSQL</w:t>
      </w:r>
      <w:r w:rsidRPr="003407DF">
        <w:rPr>
          <w:rFonts w:hint="eastAsia"/>
          <w:color w:val="000000"/>
          <w:kern w:val="0"/>
          <w:sz w:val="24"/>
          <w:szCs w:val="24"/>
        </w:rPr>
        <w:t>数据库的不同权限用户的系统功能，</w:t>
      </w:r>
      <w:proofErr w:type="spellStart"/>
      <w:r w:rsidRPr="003407DF">
        <w:rPr>
          <w:rFonts w:hint="eastAsia"/>
          <w:color w:val="000000"/>
          <w:kern w:val="0"/>
          <w:sz w:val="24"/>
          <w:szCs w:val="24"/>
        </w:rPr>
        <w:t>ElementUI</w:t>
      </w:r>
      <w:proofErr w:type="spellEnd"/>
      <w:r w:rsidRPr="003407DF">
        <w:rPr>
          <w:rFonts w:hint="eastAsia"/>
          <w:color w:val="000000"/>
          <w:kern w:val="0"/>
          <w:sz w:val="24"/>
          <w:szCs w:val="24"/>
        </w:rPr>
        <w:t>的丰富组件也有助于提高系统的用户实际体验。</w:t>
      </w:r>
    </w:p>
    <w:p w14:paraId="0A39FEE7" w14:textId="77777777" w:rsidR="002A054E" w:rsidRPr="003407DF" w:rsidRDefault="002A054E" w:rsidP="003407DF">
      <w:pPr>
        <w:widowControl/>
        <w:spacing w:line="360" w:lineRule="auto"/>
        <w:ind w:firstLineChars="200" w:firstLine="480"/>
        <w:rPr>
          <w:color w:val="000000"/>
          <w:kern w:val="0"/>
          <w:sz w:val="24"/>
          <w:szCs w:val="24"/>
        </w:rPr>
      </w:pPr>
      <w:r w:rsidRPr="003407DF">
        <w:rPr>
          <w:rFonts w:hint="eastAsia"/>
          <w:color w:val="000000"/>
          <w:kern w:val="0"/>
          <w:sz w:val="24"/>
          <w:szCs w:val="24"/>
        </w:rPr>
        <w:t>本文还将介绍基于</w:t>
      </w:r>
      <w:r w:rsidRPr="003407DF">
        <w:rPr>
          <w:rFonts w:hint="eastAsia"/>
          <w:color w:val="000000"/>
          <w:kern w:val="0"/>
          <w:sz w:val="24"/>
          <w:szCs w:val="24"/>
        </w:rPr>
        <w:t>B</w:t>
      </w:r>
      <w:r w:rsidRPr="003407DF">
        <w:rPr>
          <w:color w:val="000000"/>
          <w:kern w:val="0"/>
          <w:sz w:val="24"/>
          <w:szCs w:val="24"/>
        </w:rPr>
        <w:t>/</w:t>
      </w:r>
      <w:r w:rsidRPr="003407DF">
        <w:rPr>
          <w:rFonts w:hint="eastAsia"/>
          <w:color w:val="000000"/>
          <w:kern w:val="0"/>
          <w:sz w:val="24"/>
          <w:szCs w:val="24"/>
        </w:rPr>
        <w:t>S</w:t>
      </w:r>
      <w:r w:rsidRPr="003407DF">
        <w:rPr>
          <w:rFonts w:hint="eastAsia"/>
          <w:color w:val="000000"/>
          <w:kern w:val="0"/>
          <w:sz w:val="24"/>
          <w:szCs w:val="24"/>
        </w:rPr>
        <w:t>架构的</w:t>
      </w:r>
      <w:r w:rsidRPr="003407DF">
        <w:rPr>
          <w:rFonts w:hint="eastAsia"/>
          <w:color w:val="000000"/>
          <w:kern w:val="0"/>
          <w:sz w:val="24"/>
          <w:szCs w:val="24"/>
        </w:rPr>
        <w:t>Web</w:t>
      </w:r>
      <w:r w:rsidRPr="003407DF">
        <w:rPr>
          <w:rFonts w:hint="eastAsia"/>
          <w:color w:val="000000"/>
          <w:kern w:val="0"/>
          <w:sz w:val="24"/>
          <w:szCs w:val="24"/>
        </w:rPr>
        <w:t>应用程序开发模式，包括前端发起请求后，</w:t>
      </w:r>
      <w:proofErr w:type="spellStart"/>
      <w:r w:rsidRPr="003407DF">
        <w:rPr>
          <w:rFonts w:hint="eastAsia"/>
          <w:color w:val="000000"/>
          <w:kern w:val="0"/>
          <w:sz w:val="24"/>
          <w:szCs w:val="24"/>
        </w:rPr>
        <w:t>SpringBoot</w:t>
      </w:r>
      <w:proofErr w:type="spellEnd"/>
      <w:r w:rsidRPr="003407DF">
        <w:rPr>
          <w:rFonts w:hint="eastAsia"/>
          <w:color w:val="000000"/>
          <w:kern w:val="0"/>
          <w:sz w:val="24"/>
          <w:szCs w:val="24"/>
        </w:rPr>
        <w:t>的</w:t>
      </w:r>
      <w:r w:rsidRPr="003407DF">
        <w:rPr>
          <w:rFonts w:hint="eastAsia"/>
          <w:color w:val="000000"/>
          <w:kern w:val="0"/>
          <w:sz w:val="24"/>
          <w:szCs w:val="24"/>
        </w:rPr>
        <w:t>MVC</w:t>
      </w:r>
      <w:r w:rsidRPr="003407DF">
        <w:rPr>
          <w:rFonts w:hint="eastAsia"/>
          <w:color w:val="000000"/>
          <w:kern w:val="0"/>
          <w:sz w:val="24"/>
          <w:szCs w:val="24"/>
        </w:rPr>
        <w:t>架构（控制层、业务逻辑层和数据访问层）逐层返回结果给用户的流程原理。</w:t>
      </w:r>
    </w:p>
    <w:p w14:paraId="6DF498F7" w14:textId="34B4CB4F" w:rsidR="002A054E" w:rsidRPr="003407DF" w:rsidRDefault="002A054E" w:rsidP="003407DF">
      <w:pPr>
        <w:widowControl/>
        <w:spacing w:line="360" w:lineRule="auto"/>
        <w:ind w:firstLineChars="200" w:firstLine="480"/>
        <w:rPr>
          <w:color w:val="000000"/>
          <w:kern w:val="0"/>
          <w:sz w:val="24"/>
          <w:szCs w:val="24"/>
        </w:rPr>
      </w:pPr>
      <w:r w:rsidRPr="003407DF">
        <w:rPr>
          <w:rFonts w:hint="eastAsia"/>
          <w:color w:val="000000"/>
          <w:kern w:val="0"/>
          <w:sz w:val="24"/>
          <w:szCs w:val="24"/>
        </w:rPr>
        <w:t>通过本论文的研究，不仅能够了解前后端分离的架构模式，还能够掌握</w:t>
      </w:r>
      <w:proofErr w:type="spellStart"/>
      <w:r w:rsidRPr="003407DF">
        <w:rPr>
          <w:rFonts w:hint="eastAsia"/>
          <w:color w:val="000000"/>
          <w:kern w:val="0"/>
          <w:sz w:val="24"/>
          <w:szCs w:val="24"/>
        </w:rPr>
        <w:t>JavaWeb</w:t>
      </w:r>
      <w:proofErr w:type="spellEnd"/>
      <w:r w:rsidRPr="003407DF">
        <w:rPr>
          <w:rFonts w:hint="eastAsia"/>
          <w:color w:val="000000"/>
          <w:kern w:val="0"/>
          <w:sz w:val="24"/>
          <w:szCs w:val="24"/>
        </w:rPr>
        <w:t>的开发技术，为企业实现信息化转型提供一定的帮助。</w:t>
      </w:r>
    </w:p>
    <w:p w14:paraId="12D25FE1" w14:textId="77777777" w:rsidR="0000573E" w:rsidRPr="002A054E" w:rsidRDefault="0000573E" w:rsidP="00A85121">
      <w:pPr>
        <w:spacing w:line="360" w:lineRule="auto"/>
        <w:rPr>
          <w:sz w:val="24"/>
        </w:rPr>
      </w:pPr>
    </w:p>
    <w:p w14:paraId="2BB4F4F6" w14:textId="28DEC5C9" w:rsidR="00A95144" w:rsidRPr="00962FB8" w:rsidRDefault="00A95144" w:rsidP="00A85121">
      <w:pPr>
        <w:spacing w:line="360" w:lineRule="auto"/>
        <w:rPr>
          <w:sz w:val="24"/>
        </w:rPr>
      </w:pPr>
      <w:r w:rsidRPr="00B63530">
        <w:rPr>
          <w:rFonts w:ascii="黑体" w:eastAsia="黑体" w:hint="eastAsia"/>
          <w:sz w:val="24"/>
          <w:szCs w:val="24"/>
        </w:rPr>
        <w:t>关键词</w:t>
      </w:r>
      <w:r w:rsidRPr="00A85121">
        <w:rPr>
          <w:rFonts w:ascii="黑体" w:eastAsia="黑体" w:hint="eastAsia"/>
          <w:sz w:val="28"/>
          <w:szCs w:val="28"/>
        </w:rPr>
        <w:t>：</w:t>
      </w:r>
      <w:r w:rsidR="00962FB8" w:rsidRPr="003407DF">
        <w:rPr>
          <w:rFonts w:hint="eastAsia"/>
          <w:color w:val="000000"/>
          <w:kern w:val="0"/>
          <w:sz w:val="24"/>
          <w:szCs w:val="24"/>
        </w:rPr>
        <w:t>仓库管理系统</w:t>
      </w:r>
      <w:r w:rsidR="0002213B">
        <w:rPr>
          <w:rFonts w:hint="eastAsia"/>
          <w:color w:val="000000"/>
          <w:kern w:val="0"/>
          <w:sz w:val="24"/>
          <w:szCs w:val="24"/>
        </w:rPr>
        <w:t>；</w:t>
      </w:r>
      <w:r w:rsidR="00962FB8" w:rsidRPr="003407DF">
        <w:rPr>
          <w:rFonts w:hint="eastAsia"/>
          <w:color w:val="000000"/>
          <w:kern w:val="0"/>
          <w:sz w:val="24"/>
          <w:szCs w:val="24"/>
        </w:rPr>
        <w:t>前后端分离</w:t>
      </w:r>
      <w:r w:rsidR="0002213B">
        <w:rPr>
          <w:rFonts w:hint="eastAsia"/>
          <w:color w:val="000000"/>
          <w:kern w:val="0"/>
          <w:sz w:val="24"/>
          <w:szCs w:val="24"/>
        </w:rPr>
        <w:t>；</w:t>
      </w:r>
      <w:r w:rsidR="00962FB8" w:rsidRPr="003407DF">
        <w:rPr>
          <w:rFonts w:hint="eastAsia"/>
          <w:color w:val="000000"/>
          <w:kern w:val="0"/>
          <w:sz w:val="24"/>
          <w:szCs w:val="24"/>
        </w:rPr>
        <w:t>B/S</w:t>
      </w:r>
      <w:r w:rsidR="00962FB8" w:rsidRPr="003407DF">
        <w:rPr>
          <w:rFonts w:hint="eastAsia"/>
          <w:color w:val="000000"/>
          <w:kern w:val="0"/>
          <w:sz w:val="24"/>
          <w:szCs w:val="24"/>
        </w:rPr>
        <w:t>架构</w:t>
      </w:r>
      <w:r w:rsidR="0002213B">
        <w:rPr>
          <w:rFonts w:hint="eastAsia"/>
          <w:color w:val="000000"/>
          <w:kern w:val="0"/>
          <w:sz w:val="24"/>
          <w:szCs w:val="24"/>
        </w:rPr>
        <w:t>；</w:t>
      </w:r>
      <w:proofErr w:type="spellStart"/>
      <w:r w:rsidR="00962FB8" w:rsidRPr="003407DF">
        <w:rPr>
          <w:color w:val="000000"/>
          <w:kern w:val="0"/>
          <w:sz w:val="24"/>
          <w:szCs w:val="24"/>
        </w:rPr>
        <w:t>SpringBoot</w:t>
      </w:r>
      <w:proofErr w:type="spellEnd"/>
      <w:r w:rsidR="0002213B">
        <w:rPr>
          <w:rFonts w:hint="eastAsia"/>
          <w:color w:val="000000"/>
          <w:kern w:val="0"/>
          <w:sz w:val="24"/>
          <w:szCs w:val="24"/>
        </w:rPr>
        <w:t>；</w:t>
      </w:r>
      <w:r w:rsidR="00962FB8" w:rsidRPr="003407DF">
        <w:rPr>
          <w:rFonts w:hint="eastAsia"/>
          <w:color w:val="000000"/>
          <w:kern w:val="0"/>
          <w:sz w:val="24"/>
          <w:szCs w:val="24"/>
        </w:rPr>
        <w:t>Vue</w:t>
      </w:r>
    </w:p>
    <w:p w14:paraId="79CEA1CE" w14:textId="77777777" w:rsidR="00492610" w:rsidRDefault="00657492">
      <w:pPr>
        <w:widowControl/>
        <w:jc w:val="left"/>
        <w:rPr>
          <w:sz w:val="30"/>
          <w:szCs w:val="30"/>
        </w:rPr>
        <w:sectPr w:rsidR="00492610" w:rsidSect="001645A1">
          <w:footerReference w:type="default" r:id="rId15"/>
          <w:pgSz w:w="11906" w:h="16838"/>
          <w:pgMar w:top="1701" w:right="1134" w:bottom="1418" w:left="1701" w:header="850" w:footer="992" w:gutter="0"/>
          <w:pgNumType w:fmt="upperRoman" w:start="1"/>
          <w:cols w:space="720"/>
          <w:docGrid w:linePitch="312"/>
        </w:sectPr>
      </w:pPr>
      <w:r>
        <w:rPr>
          <w:sz w:val="30"/>
          <w:szCs w:val="30"/>
        </w:rPr>
        <w:br w:type="page"/>
      </w:r>
    </w:p>
    <w:p w14:paraId="4B16BF9B" w14:textId="10B64F8D" w:rsidR="003009E1" w:rsidRPr="00B63530" w:rsidRDefault="003009E1" w:rsidP="00B63530">
      <w:pPr>
        <w:widowControl/>
        <w:spacing w:beforeLines="50" w:before="120" w:afterLines="50" w:after="120" w:line="360" w:lineRule="auto"/>
        <w:jc w:val="center"/>
        <w:rPr>
          <w:rFonts w:eastAsia="黑体"/>
          <w:b/>
          <w:bCs/>
          <w:spacing w:val="22"/>
          <w:kern w:val="10"/>
          <w:sz w:val="32"/>
          <w:szCs w:val="32"/>
        </w:rPr>
      </w:pPr>
      <w:r w:rsidRPr="00B63530">
        <w:rPr>
          <w:rFonts w:eastAsia="黑体"/>
          <w:b/>
          <w:bCs/>
          <w:spacing w:val="22"/>
          <w:kern w:val="10"/>
          <w:sz w:val="32"/>
          <w:szCs w:val="32"/>
        </w:rPr>
        <w:lastRenderedPageBreak/>
        <w:t xml:space="preserve">Design and Implementation of Warehouse Management System </w:t>
      </w:r>
      <w:r w:rsidR="006E00CD">
        <w:rPr>
          <w:rFonts w:eastAsia="黑体"/>
          <w:b/>
          <w:bCs/>
          <w:spacing w:val="22"/>
          <w:kern w:val="10"/>
          <w:sz w:val="32"/>
          <w:szCs w:val="32"/>
        </w:rPr>
        <w:t>B</w:t>
      </w:r>
      <w:r w:rsidRPr="00B63530">
        <w:rPr>
          <w:rFonts w:eastAsia="黑体"/>
          <w:b/>
          <w:bCs/>
          <w:spacing w:val="22"/>
          <w:kern w:val="10"/>
          <w:sz w:val="32"/>
          <w:szCs w:val="32"/>
        </w:rPr>
        <w:t>ased on Spring Boot and Vue</w:t>
      </w:r>
    </w:p>
    <w:p w14:paraId="4DE98984" w14:textId="77777777" w:rsidR="00A95144" w:rsidRPr="003407DF" w:rsidRDefault="00BD5A0F" w:rsidP="003407DF">
      <w:pPr>
        <w:spacing w:beforeLines="50" w:before="120" w:afterLines="50" w:after="120" w:line="360" w:lineRule="auto"/>
        <w:jc w:val="center"/>
        <w:rPr>
          <w:b/>
          <w:color w:val="000000"/>
          <w:sz w:val="32"/>
          <w:szCs w:val="32"/>
        </w:rPr>
      </w:pPr>
      <w:r w:rsidRPr="003407DF">
        <w:rPr>
          <w:b/>
          <w:color w:val="000000"/>
          <w:sz w:val="32"/>
          <w:szCs w:val="32"/>
        </w:rPr>
        <w:t>Abstract</w:t>
      </w:r>
    </w:p>
    <w:p w14:paraId="6495CD9A" w14:textId="0E82BF65" w:rsidR="00F71184" w:rsidRPr="003407DF" w:rsidRDefault="00F71184" w:rsidP="00F71184">
      <w:pPr>
        <w:spacing w:line="360" w:lineRule="auto"/>
        <w:ind w:firstLineChars="200" w:firstLine="480"/>
        <w:rPr>
          <w:sz w:val="24"/>
          <w:szCs w:val="24"/>
        </w:rPr>
      </w:pPr>
      <w:r w:rsidRPr="003407DF">
        <w:rPr>
          <w:sz w:val="24"/>
          <w:szCs w:val="24"/>
        </w:rPr>
        <w:t xml:space="preserve">This paper aims to explore a solution for front-end and back-end separation design and </w:t>
      </w:r>
      <w:r w:rsidR="00780130" w:rsidRPr="003407DF">
        <w:rPr>
          <w:sz w:val="24"/>
          <w:szCs w:val="24"/>
        </w:rPr>
        <w:t xml:space="preserve">implementation </w:t>
      </w:r>
      <w:r w:rsidRPr="003407DF">
        <w:rPr>
          <w:sz w:val="24"/>
          <w:szCs w:val="24"/>
        </w:rPr>
        <w:t xml:space="preserve">of a warehouse management system based on </w:t>
      </w:r>
      <w:proofErr w:type="spellStart"/>
      <w:r w:rsidRPr="003407DF">
        <w:rPr>
          <w:sz w:val="24"/>
          <w:szCs w:val="24"/>
        </w:rPr>
        <w:t>SpringBoot</w:t>
      </w:r>
      <w:proofErr w:type="spellEnd"/>
      <w:r w:rsidRPr="003407DF">
        <w:rPr>
          <w:sz w:val="24"/>
          <w:szCs w:val="24"/>
        </w:rPr>
        <w:t xml:space="preserve"> and Vue. The system integrates multiple technologies, including HTML, CSS, JavaScript (ES6), Vue.JS, </w:t>
      </w:r>
      <w:proofErr w:type="spellStart"/>
      <w:r w:rsidRPr="003407DF">
        <w:rPr>
          <w:sz w:val="24"/>
          <w:szCs w:val="24"/>
        </w:rPr>
        <w:t>ElementUI</w:t>
      </w:r>
      <w:proofErr w:type="spellEnd"/>
      <w:r w:rsidRPr="003407DF">
        <w:rPr>
          <w:sz w:val="24"/>
          <w:szCs w:val="24"/>
        </w:rPr>
        <w:t xml:space="preserve">, Node.JS on the front-end side, and Java, </w:t>
      </w:r>
      <w:proofErr w:type="spellStart"/>
      <w:r w:rsidRPr="003407DF">
        <w:rPr>
          <w:sz w:val="24"/>
          <w:szCs w:val="24"/>
        </w:rPr>
        <w:t>SpringBoot</w:t>
      </w:r>
      <w:proofErr w:type="spellEnd"/>
      <w:r w:rsidRPr="003407DF">
        <w:rPr>
          <w:sz w:val="24"/>
          <w:szCs w:val="24"/>
        </w:rPr>
        <w:t xml:space="preserve">, Maven, </w:t>
      </w:r>
      <w:proofErr w:type="spellStart"/>
      <w:r w:rsidRPr="003407DF">
        <w:rPr>
          <w:sz w:val="24"/>
          <w:szCs w:val="24"/>
        </w:rPr>
        <w:t>MyBatis</w:t>
      </w:r>
      <w:proofErr w:type="spellEnd"/>
      <w:r w:rsidRPr="003407DF">
        <w:rPr>
          <w:sz w:val="24"/>
          <w:szCs w:val="24"/>
        </w:rPr>
        <w:t>, MYSQL on the back-end side.</w:t>
      </w:r>
      <w:r w:rsidR="00AE402D" w:rsidRPr="003407DF">
        <w:rPr>
          <w:sz w:val="24"/>
          <w:szCs w:val="24"/>
        </w:rPr>
        <w:t xml:space="preserve"> </w:t>
      </w:r>
      <w:r w:rsidRPr="003407DF">
        <w:rPr>
          <w:sz w:val="24"/>
          <w:szCs w:val="24"/>
        </w:rPr>
        <w:t>The functions implemented by the system cover aspects such as administrator management, user management, warehouse management and logistics management.</w:t>
      </w:r>
    </w:p>
    <w:p w14:paraId="61FD7E76" w14:textId="69F99DAC" w:rsidR="00F71184" w:rsidRPr="003407DF" w:rsidRDefault="004F03AE" w:rsidP="00F71184">
      <w:pPr>
        <w:spacing w:line="360" w:lineRule="auto"/>
        <w:ind w:firstLineChars="200" w:firstLine="480"/>
        <w:rPr>
          <w:sz w:val="24"/>
          <w:szCs w:val="24"/>
        </w:rPr>
      </w:pPr>
      <w:r w:rsidRPr="004F03AE">
        <w:rPr>
          <w:sz w:val="24"/>
          <w:szCs w:val="24"/>
        </w:rPr>
        <w:t>In the introduction section</w:t>
      </w:r>
      <w:r>
        <w:rPr>
          <w:sz w:val="24"/>
          <w:szCs w:val="24"/>
        </w:rPr>
        <w:t>,</w:t>
      </w:r>
      <w:r w:rsidRPr="004F03AE">
        <w:rPr>
          <w:sz w:val="24"/>
          <w:szCs w:val="24"/>
        </w:rPr>
        <w:t xml:space="preserve"> this thesis introduces the current trend of enterprise </w:t>
      </w:r>
      <w:proofErr w:type="spellStart"/>
      <w:r w:rsidRPr="004F03AE">
        <w:rPr>
          <w:sz w:val="24"/>
          <w:szCs w:val="24"/>
        </w:rPr>
        <w:t>informationization</w:t>
      </w:r>
      <w:proofErr w:type="spellEnd"/>
      <w:r w:rsidRPr="004F03AE">
        <w:rPr>
          <w:sz w:val="24"/>
          <w:szCs w:val="24"/>
        </w:rPr>
        <w:t xml:space="preserve"> transformation and the specific requirements for warehouse management systems. It also explores the advantages of front-end and back-end separation development and discusses the role of this architectural pattern in improving the system's maintainability and scalability.</w:t>
      </w:r>
      <w:r w:rsidR="00F71184" w:rsidRPr="003407DF">
        <w:rPr>
          <w:sz w:val="24"/>
          <w:szCs w:val="24"/>
        </w:rPr>
        <w:t xml:space="preserve"> In the main body of the paper, the design and </w:t>
      </w:r>
      <w:r w:rsidR="00B6549B" w:rsidRPr="003407DF">
        <w:rPr>
          <w:sz w:val="24"/>
          <w:szCs w:val="24"/>
        </w:rPr>
        <w:t xml:space="preserve">implementation </w:t>
      </w:r>
      <w:r w:rsidR="00F71184" w:rsidRPr="003407DF">
        <w:rPr>
          <w:sz w:val="24"/>
          <w:szCs w:val="24"/>
        </w:rPr>
        <w:t xml:space="preserve">schemes of the system will be described in detail, covering aspects such as page layout separation, component development, implementation of CRUD functions, and permission management. The permission management can realize the system function of distinguishing different permission users associated with the local MYSQL database, and the rich components of </w:t>
      </w:r>
      <w:proofErr w:type="spellStart"/>
      <w:r w:rsidR="00F71184" w:rsidRPr="003407DF">
        <w:rPr>
          <w:sz w:val="24"/>
          <w:szCs w:val="24"/>
        </w:rPr>
        <w:t>ElementUI</w:t>
      </w:r>
      <w:proofErr w:type="spellEnd"/>
      <w:r w:rsidR="00F71184" w:rsidRPr="003407DF">
        <w:rPr>
          <w:sz w:val="24"/>
          <w:szCs w:val="24"/>
        </w:rPr>
        <w:t xml:space="preserve"> can also help improve the user experience of the system.</w:t>
      </w:r>
    </w:p>
    <w:p w14:paraId="54E955D3" w14:textId="72C2E5C9" w:rsidR="00F71184" w:rsidRPr="003407DF" w:rsidRDefault="00F71184" w:rsidP="00F71184">
      <w:pPr>
        <w:spacing w:line="360" w:lineRule="auto"/>
        <w:ind w:firstLineChars="200" w:firstLine="480"/>
        <w:rPr>
          <w:sz w:val="24"/>
          <w:szCs w:val="24"/>
        </w:rPr>
      </w:pPr>
      <w:r w:rsidRPr="003407DF">
        <w:rPr>
          <w:sz w:val="24"/>
          <w:szCs w:val="24"/>
        </w:rPr>
        <w:t xml:space="preserve">This </w:t>
      </w:r>
      <w:r w:rsidR="00F04041">
        <w:rPr>
          <w:sz w:val="24"/>
          <w:szCs w:val="24"/>
        </w:rPr>
        <w:t>thesis</w:t>
      </w:r>
      <w:r w:rsidR="00F04041" w:rsidRPr="003407DF">
        <w:rPr>
          <w:sz w:val="24"/>
          <w:szCs w:val="24"/>
        </w:rPr>
        <w:t xml:space="preserve"> </w:t>
      </w:r>
      <w:r w:rsidRPr="003407DF">
        <w:rPr>
          <w:sz w:val="24"/>
          <w:szCs w:val="24"/>
        </w:rPr>
        <w:t xml:space="preserve">will also introduce the web application development mode based on B/S architecture, including the principle of </w:t>
      </w:r>
      <w:proofErr w:type="spellStart"/>
      <w:r w:rsidRPr="003407DF">
        <w:rPr>
          <w:sz w:val="24"/>
          <w:szCs w:val="24"/>
        </w:rPr>
        <w:t>SpringBoot's</w:t>
      </w:r>
      <w:proofErr w:type="spellEnd"/>
      <w:r w:rsidRPr="003407DF">
        <w:rPr>
          <w:sz w:val="24"/>
          <w:szCs w:val="24"/>
        </w:rPr>
        <w:t xml:space="preserve"> MVC architecture (presentation layer, business logic layer, and data access layer) returning results to </w:t>
      </w:r>
      <w:proofErr w:type="gramStart"/>
      <w:r w:rsidRPr="003407DF">
        <w:rPr>
          <w:sz w:val="24"/>
          <w:szCs w:val="24"/>
        </w:rPr>
        <w:t>users</w:t>
      </w:r>
      <w:proofErr w:type="gramEnd"/>
      <w:r w:rsidRPr="003407DF">
        <w:rPr>
          <w:sz w:val="24"/>
          <w:szCs w:val="24"/>
        </w:rPr>
        <w:t xml:space="preserve"> layer by layer after the front-end initiates a request.</w:t>
      </w:r>
    </w:p>
    <w:p w14:paraId="168E5B25" w14:textId="623B7C75" w:rsidR="00F71184" w:rsidRPr="003407DF" w:rsidRDefault="00F71184" w:rsidP="00F71184">
      <w:pPr>
        <w:spacing w:line="360" w:lineRule="auto"/>
        <w:ind w:firstLineChars="200" w:firstLine="480"/>
        <w:rPr>
          <w:sz w:val="24"/>
          <w:szCs w:val="24"/>
        </w:rPr>
      </w:pPr>
      <w:r w:rsidRPr="003407DF">
        <w:rPr>
          <w:sz w:val="24"/>
          <w:szCs w:val="24"/>
        </w:rPr>
        <w:t xml:space="preserve">Through the research in this </w:t>
      </w:r>
      <w:r w:rsidR="00F04041">
        <w:rPr>
          <w:sz w:val="24"/>
          <w:szCs w:val="24"/>
        </w:rPr>
        <w:t>thesis</w:t>
      </w:r>
      <w:r w:rsidRPr="003407DF">
        <w:rPr>
          <w:sz w:val="24"/>
          <w:szCs w:val="24"/>
        </w:rPr>
        <w:t xml:space="preserve">, not only </w:t>
      </w:r>
      <w:r w:rsidR="00CE6985">
        <w:rPr>
          <w:sz w:val="24"/>
          <w:szCs w:val="24"/>
        </w:rPr>
        <w:t xml:space="preserve">can we </w:t>
      </w:r>
      <w:r w:rsidRPr="003407DF">
        <w:rPr>
          <w:sz w:val="24"/>
          <w:szCs w:val="24"/>
        </w:rPr>
        <w:t>understand the architecture pattern of front-end and back-end separation</w:t>
      </w:r>
      <w:r w:rsidR="0002213B">
        <w:rPr>
          <w:sz w:val="24"/>
          <w:szCs w:val="24"/>
        </w:rPr>
        <w:t xml:space="preserve">, </w:t>
      </w:r>
      <w:r w:rsidRPr="003407DF">
        <w:rPr>
          <w:sz w:val="24"/>
          <w:szCs w:val="24"/>
        </w:rPr>
        <w:t xml:space="preserve">but </w:t>
      </w:r>
      <w:r w:rsidR="0002213B">
        <w:rPr>
          <w:sz w:val="24"/>
          <w:szCs w:val="24"/>
        </w:rPr>
        <w:t xml:space="preserve">we can </w:t>
      </w:r>
      <w:r w:rsidRPr="003407DF">
        <w:rPr>
          <w:sz w:val="24"/>
          <w:szCs w:val="24"/>
        </w:rPr>
        <w:t xml:space="preserve">also master the development technology of </w:t>
      </w:r>
      <w:proofErr w:type="spellStart"/>
      <w:r w:rsidRPr="003407DF">
        <w:rPr>
          <w:sz w:val="24"/>
          <w:szCs w:val="24"/>
        </w:rPr>
        <w:t>JavaWeb</w:t>
      </w:r>
      <w:proofErr w:type="spellEnd"/>
      <w:r w:rsidRPr="003407DF">
        <w:rPr>
          <w:sz w:val="24"/>
          <w:szCs w:val="24"/>
        </w:rPr>
        <w:t xml:space="preserve">, providing certain help for enterprises to realize </w:t>
      </w:r>
      <w:proofErr w:type="spellStart"/>
      <w:r w:rsidRPr="003407DF">
        <w:rPr>
          <w:sz w:val="24"/>
          <w:szCs w:val="24"/>
        </w:rPr>
        <w:t>informationization</w:t>
      </w:r>
      <w:proofErr w:type="spellEnd"/>
      <w:r w:rsidRPr="003407DF">
        <w:rPr>
          <w:sz w:val="24"/>
          <w:szCs w:val="24"/>
        </w:rPr>
        <w:t xml:space="preserve"> transformation.</w:t>
      </w:r>
    </w:p>
    <w:p w14:paraId="11AC7EF3" w14:textId="77777777" w:rsidR="0000573E" w:rsidRPr="00F71184" w:rsidRDefault="0000573E" w:rsidP="0000573E">
      <w:pPr>
        <w:spacing w:line="360" w:lineRule="auto"/>
        <w:ind w:firstLineChars="200" w:firstLine="400"/>
        <w:rPr>
          <w:color w:val="000000"/>
          <w:kern w:val="0"/>
          <w:sz w:val="20"/>
        </w:rPr>
      </w:pPr>
    </w:p>
    <w:p w14:paraId="218EFCDB" w14:textId="15F3C629" w:rsidR="00A95144" w:rsidRPr="003407DF" w:rsidRDefault="00A95144" w:rsidP="005726C7">
      <w:pPr>
        <w:spacing w:line="360" w:lineRule="auto"/>
        <w:ind w:left="1446" w:hangingChars="600" w:hanging="1446"/>
        <w:rPr>
          <w:sz w:val="24"/>
          <w:szCs w:val="24"/>
        </w:rPr>
      </w:pPr>
      <w:r w:rsidRPr="003407DF">
        <w:rPr>
          <w:b/>
          <w:bCs/>
          <w:color w:val="000000"/>
          <w:sz w:val="24"/>
          <w:szCs w:val="24"/>
        </w:rPr>
        <w:t>Key Words</w:t>
      </w:r>
      <w:r>
        <w:t>:</w:t>
      </w:r>
      <w:r>
        <w:rPr>
          <w:sz w:val="24"/>
        </w:rPr>
        <w:t xml:space="preserve"> </w:t>
      </w:r>
      <w:r w:rsidR="00F71184" w:rsidRPr="003407DF">
        <w:rPr>
          <w:sz w:val="24"/>
          <w:szCs w:val="24"/>
        </w:rPr>
        <w:t>Warehouse management system</w:t>
      </w:r>
      <w:r w:rsidR="005B3994">
        <w:rPr>
          <w:sz w:val="24"/>
          <w:szCs w:val="24"/>
        </w:rPr>
        <w:t>;</w:t>
      </w:r>
      <w:r w:rsidRPr="003407DF">
        <w:rPr>
          <w:rFonts w:hint="eastAsia"/>
          <w:sz w:val="24"/>
          <w:szCs w:val="24"/>
        </w:rPr>
        <w:t xml:space="preserve"> </w:t>
      </w:r>
      <w:r w:rsidR="005B3994">
        <w:rPr>
          <w:sz w:val="24"/>
          <w:szCs w:val="24"/>
        </w:rPr>
        <w:t>F</w:t>
      </w:r>
      <w:r w:rsidR="00F71184" w:rsidRPr="003407DF">
        <w:rPr>
          <w:sz w:val="24"/>
          <w:szCs w:val="24"/>
        </w:rPr>
        <w:t>ront-end and back-end separation</w:t>
      </w:r>
      <w:r w:rsidR="005B3994">
        <w:rPr>
          <w:sz w:val="24"/>
          <w:szCs w:val="24"/>
        </w:rPr>
        <w:t>;</w:t>
      </w:r>
      <w:r w:rsidRPr="003407DF">
        <w:rPr>
          <w:rFonts w:hint="eastAsia"/>
          <w:sz w:val="24"/>
          <w:szCs w:val="24"/>
        </w:rPr>
        <w:t xml:space="preserve"> </w:t>
      </w:r>
      <w:r w:rsidR="00F71184" w:rsidRPr="003407DF">
        <w:rPr>
          <w:sz w:val="24"/>
          <w:szCs w:val="24"/>
        </w:rPr>
        <w:t>B/S architecture</w:t>
      </w:r>
      <w:r w:rsidR="005B3994">
        <w:rPr>
          <w:sz w:val="24"/>
          <w:szCs w:val="24"/>
        </w:rPr>
        <w:t>;</w:t>
      </w:r>
      <w:r w:rsidRPr="003407DF">
        <w:rPr>
          <w:rFonts w:hint="eastAsia"/>
          <w:sz w:val="24"/>
          <w:szCs w:val="24"/>
        </w:rPr>
        <w:t xml:space="preserve"> </w:t>
      </w:r>
      <w:proofErr w:type="spellStart"/>
      <w:r w:rsidR="00F71184" w:rsidRPr="003407DF">
        <w:rPr>
          <w:rFonts w:hint="eastAsia"/>
          <w:sz w:val="24"/>
          <w:szCs w:val="24"/>
        </w:rPr>
        <w:t>Spring</w:t>
      </w:r>
      <w:r w:rsidR="00F71184" w:rsidRPr="003407DF">
        <w:rPr>
          <w:sz w:val="24"/>
          <w:szCs w:val="24"/>
        </w:rPr>
        <w:t>Boot</w:t>
      </w:r>
      <w:proofErr w:type="spellEnd"/>
      <w:r w:rsidR="005B3994">
        <w:rPr>
          <w:sz w:val="24"/>
          <w:szCs w:val="24"/>
        </w:rPr>
        <w:t>;</w:t>
      </w:r>
      <w:r w:rsidR="0013571D" w:rsidRPr="003407DF">
        <w:rPr>
          <w:rFonts w:hint="eastAsia"/>
          <w:sz w:val="24"/>
          <w:szCs w:val="24"/>
        </w:rPr>
        <w:t xml:space="preserve"> </w:t>
      </w:r>
      <w:r w:rsidR="00F71184" w:rsidRPr="003407DF">
        <w:rPr>
          <w:sz w:val="24"/>
          <w:szCs w:val="24"/>
        </w:rPr>
        <w:t>Vue</w:t>
      </w:r>
    </w:p>
    <w:p w14:paraId="2D4E6DC8" w14:textId="046C2B52" w:rsidR="003163F2" w:rsidRDefault="003163F2" w:rsidP="002145ED">
      <w:pPr>
        <w:spacing w:line="360" w:lineRule="auto"/>
        <w:rPr>
          <w:rFonts w:hAnsi="宋体"/>
          <w:color w:val="FF0000"/>
          <w:sz w:val="24"/>
          <w:szCs w:val="24"/>
          <w:shd w:val="pct15" w:color="auto" w:fill="FFFFFF"/>
        </w:rPr>
      </w:pPr>
    </w:p>
    <w:p w14:paraId="20B8BAE1" w14:textId="77777777" w:rsidR="00492610" w:rsidRDefault="00492610" w:rsidP="009E16AF">
      <w:pPr>
        <w:spacing w:beforeLines="100" w:before="240" w:afterLines="50" w:after="120" w:line="360" w:lineRule="auto"/>
        <w:jc w:val="center"/>
        <w:rPr>
          <w:rFonts w:eastAsia="黑体"/>
          <w:sz w:val="32"/>
        </w:rPr>
        <w:sectPr w:rsidR="00492610" w:rsidSect="009664B2">
          <w:footerReference w:type="even" r:id="rId16"/>
          <w:type w:val="continuous"/>
          <w:pgSz w:w="11906" w:h="16838"/>
          <w:pgMar w:top="1701" w:right="1134" w:bottom="1418" w:left="1701" w:header="850" w:footer="992" w:gutter="0"/>
          <w:pgNumType w:fmt="upperRoman"/>
          <w:cols w:space="720"/>
          <w:docGrid w:linePitch="312"/>
        </w:sectPr>
      </w:pPr>
    </w:p>
    <w:p w14:paraId="53537FBF" w14:textId="77777777" w:rsidR="005B55F7" w:rsidRDefault="005B55F7" w:rsidP="00000E48">
      <w:pPr>
        <w:autoSpaceDE w:val="0"/>
        <w:autoSpaceDN w:val="0"/>
        <w:adjustRightInd w:val="0"/>
        <w:spacing w:beforeLines="50" w:before="120" w:afterLines="50" w:after="120" w:line="360" w:lineRule="auto"/>
        <w:jc w:val="center"/>
        <w:rPr>
          <w:rFonts w:eastAsia="黑体"/>
          <w:bCs/>
          <w:color w:val="000000"/>
          <w:kern w:val="0"/>
          <w:sz w:val="32"/>
          <w:szCs w:val="32"/>
        </w:rPr>
      </w:pPr>
      <w:r>
        <w:rPr>
          <w:rFonts w:eastAsia="黑体"/>
          <w:bCs/>
          <w:color w:val="000000"/>
          <w:kern w:val="0"/>
          <w:sz w:val="32"/>
          <w:szCs w:val="32"/>
        </w:rPr>
        <w:br w:type="page"/>
      </w:r>
    </w:p>
    <w:p w14:paraId="69E61856" w14:textId="15B81D94" w:rsidR="00B7773D" w:rsidRPr="00000E48" w:rsidRDefault="00B7773D" w:rsidP="00000E48">
      <w:pPr>
        <w:autoSpaceDE w:val="0"/>
        <w:autoSpaceDN w:val="0"/>
        <w:adjustRightInd w:val="0"/>
        <w:spacing w:beforeLines="50" w:before="120" w:afterLines="50" w:after="120" w:line="360" w:lineRule="auto"/>
        <w:jc w:val="center"/>
        <w:rPr>
          <w:rFonts w:eastAsia="黑体"/>
          <w:bCs/>
          <w:color w:val="000000"/>
          <w:kern w:val="0"/>
          <w:sz w:val="32"/>
          <w:szCs w:val="32"/>
        </w:rPr>
      </w:pPr>
      <w:r w:rsidRPr="00000E48">
        <w:rPr>
          <w:rFonts w:eastAsia="黑体"/>
          <w:bCs/>
          <w:color w:val="000000"/>
          <w:kern w:val="0"/>
          <w:sz w:val="32"/>
          <w:szCs w:val="32"/>
        </w:rPr>
        <w:lastRenderedPageBreak/>
        <w:t>目</w:t>
      </w:r>
      <w:r w:rsidRPr="00000E48">
        <w:rPr>
          <w:rFonts w:eastAsia="黑体"/>
          <w:bCs/>
          <w:color w:val="000000"/>
          <w:kern w:val="0"/>
          <w:sz w:val="32"/>
          <w:szCs w:val="32"/>
        </w:rPr>
        <w:t xml:space="preserve">    </w:t>
      </w:r>
      <w:r w:rsidRPr="00000E48">
        <w:rPr>
          <w:rFonts w:eastAsia="黑体"/>
          <w:bCs/>
          <w:color w:val="000000"/>
          <w:kern w:val="0"/>
          <w:sz w:val="32"/>
          <w:szCs w:val="32"/>
        </w:rPr>
        <w:t>录</w:t>
      </w:r>
    </w:p>
    <w:bookmarkStart w:id="7" w:name="_Toc229227400"/>
    <w:bookmarkStart w:id="8" w:name="_Toc232843646"/>
    <w:bookmarkStart w:id="9" w:name="_Toc529460509"/>
    <w:p w14:paraId="03A31C74" w14:textId="6CB48BC5" w:rsidR="00035411" w:rsidRDefault="00E23E61">
      <w:pPr>
        <w:pStyle w:val="TOC1"/>
        <w:tabs>
          <w:tab w:val="right" w:leader="dot" w:pos="9061"/>
        </w:tabs>
        <w:rPr>
          <w:rFonts w:asciiTheme="minorHAnsi" w:eastAsiaTheme="minorEastAsia" w:hAnsiTheme="minorHAnsi" w:cstheme="minorBidi"/>
          <w:noProof/>
          <w:sz w:val="21"/>
          <w:szCs w:val="22"/>
          <w14:ligatures w14:val="standardContextual"/>
        </w:rPr>
      </w:pPr>
      <w:r w:rsidRPr="006177FB">
        <w:rPr>
          <w:szCs w:val="24"/>
        </w:rPr>
        <w:fldChar w:fldCharType="begin"/>
      </w:r>
      <w:r w:rsidRPr="006177FB">
        <w:rPr>
          <w:szCs w:val="24"/>
        </w:rPr>
        <w:instrText xml:space="preserve"> TOC \o "1-3" \h \z \u </w:instrText>
      </w:r>
      <w:r w:rsidRPr="006177FB">
        <w:rPr>
          <w:szCs w:val="24"/>
        </w:rPr>
        <w:fldChar w:fldCharType="separate"/>
      </w:r>
      <w:hyperlink w:anchor="_Toc137306327" w:history="1">
        <w:r w:rsidR="00035411" w:rsidRPr="00992085">
          <w:rPr>
            <w:rStyle w:val="a7"/>
            <w:noProof/>
            <w:kern w:val="0"/>
            <w:position w:val="-6"/>
          </w:rPr>
          <w:t xml:space="preserve">1 </w:t>
        </w:r>
        <w:r w:rsidR="00035411" w:rsidRPr="00992085">
          <w:rPr>
            <w:rStyle w:val="a7"/>
            <w:noProof/>
            <w:kern w:val="0"/>
            <w:position w:val="-6"/>
          </w:rPr>
          <w:t>绪论</w:t>
        </w:r>
        <w:r w:rsidR="00035411">
          <w:rPr>
            <w:noProof/>
            <w:webHidden/>
          </w:rPr>
          <w:tab/>
        </w:r>
        <w:r w:rsidR="00035411">
          <w:rPr>
            <w:noProof/>
            <w:webHidden/>
          </w:rPr>
          <w:fldChar w:fldCharType="begin"/>
        </w:r>
        <w:r w:rsidR="00035411">
          <w:rPr>
            <w:noProof/>
            <w:webHidden/>
          </w:rPr>
          <w:instrText xml:space="preserve"> PAGEREF _Toc137306327 \h </w:instrText>
        </w:r>
        <w:r w:rsidR="00035411">
          <w:rPr>
            <w:noProof/>
            <w:webHidden/>
          </w:rPr>
        </w:r>
        <w:r w:rsidR="00035411">
          <w:rPr>
            <w:noProof/>
            <w:webHidden/>
          </w:rPr>
          <w:fldChar w:fldCharType="separate"/>
        </w:r>
        <w:r w:rsidR="00035411">
          <w:rPr>
            <w:noProof/>
            <w:webHidden/>
          </w:rPr>
          <w:t>1</w:t>
        </w:r>
        <w:r w:rsidR="00035411">
          <w:rPr>
            <w:noProof/>
            <w:webHidden/>
          </w:rPr>
          <w:fldChar w:fldCharType="end"/>
        </w:r>
      </w:hyperlink>
    </w:p>
    <w:p w14:paraId="23873E06" w14:textId="400C1880"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28" w:history="1">
        <w:r w:rsidR="00035411" w:rsidRPr="00992085">
          <w:rPr>
            <w:rStyle w:val="a7"/>
            <w:rFonts w:eastAsia="黑体"/>
            <w:noProof/>
            <w:kern w:val="0"/>
          </w:rPr>
          <w:t xml:space="preserve">1.1 </w:t>
        </w:r>
        <w:r w:rsidR="00035411" w:rsidRPr="00035411">
          <w:rPr>
            <w:rStyle w:val="a7"/>
            <w:bCs/>
            <w:noProof/>
            <w:kern w:val="0"/>
          </w:rPr>
          <w:t>研究背景与意义</w:t>
        </w:r>
        <w:r w:rsidR="00035411">
          <w:rPr>
            <w:noProof/>
            <w:webHidden/>
          </w:rPr>
          <w:tab/>
        </w:r>
        <w:r w:rsidR="00035411">
          <w:rPr>
            <w:noProof/>
            <w:webHidden/>
          </w:rPr>
          <w:fldChar w:fldCharType="begin"/>
        </w:r>
        <w:r w:rsidR="00035411">
          <w:rPr>
            <w:noProof/>
            <w:webHidden/>
          </w:rPr>
          <w:instrText xml:space="preserve"> PAGEREF _Toc137306328 \h </w:instrText>
        </w:r>
        <w:r w:rsidR="00035411">
          <w:rPr>
            <w:noProof/>
            <w:webHidden/>
          </w:rPr>
        </w:r>
        <w:r w:rsidR="00035411">
          <w:rPr>
            <w:noProof/>
            <w:webHidden/>
          </w:rPr>
          <w:fldChar w:fldCharType="separate"/>
        </w:r>
        <w:r w:rsidR="00035411">
          <w:rPr>
            <w:noProof/>
            <w:webHidden/>
          </w:rPr>
          <w:t>1</w:t>
        </w:r>
        <w:r w:rsidR="00035411">
          <w:rPr>
            <w:noProof/>
            <w:webHidden/>
          </w:rPr>
          <w:fldChar w:fldCharType="end"/>
        </w:r>
      </w:hyperlink>
    </w:p>
    <w:p w14:paraId="16632248" w14:textId="781442E5"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29" w:history="1">
        <w:r w:rsidR="00035411" w:rsidRPr="00992085">
          <w:rPr>
            <w:rStyle w:val="a7"/>
            <w:rFonts w:eastAsia="黑体"/>
            <w:noProof/>
            <w:kern w:val="0"/>
          </w:rPr>
          <w:t xml:space="preserve">1.2 </w:t>
        </w:r>
        <w:r w:rsidR="00035411" w:rsidRPr="00035411">
          <w:rPr>
            <w:rStyle w:val="a7"/>
            <w:bCs/>
            <w:noProof/>
            <w:kern w:val="0"/>
          </w:rPr>
          <w:t>研究内容和贡献</w:t>
        </w:r>
        <w:r w:rsidR="00035411">
          <w:rPr>
            <w:noProof/>
            <w:webHidden/>
          </w:rPr>
          <w:tab/>
        </w:r>
        <w:r w:rsidR="00035411">
          <w:rPr>
            <w:noProof/>
            <w:webHidden/>
          </w:rPr>
          <w:fldChar w:fldCharType="begin"/>
        </w:r>
        <w:r w:rsidR="00035411">
          <w:rPr>
            <w:noProof/>
            <w:webHidden/>
          </w:rPr>
          <w:instrText xml:space="preserve"> PAGEREF _Toc137306329 \h </w:instrText>
        </w:r>
        <w:r w:rsidR="00035411">
          <w:rPr>
            <w:noProof/>
            <w:webHidden/>
          </w:rPr>
        </w:r>
        <w:r w:rsidR="00035411">
          <w:rPr>
            <w:noProof/>
            <w:webHidden/>
          </w:rPr>
          <w:fldChar w:fldCharType="separate"/>
        </w:r>
        <w:r w:rsidR="00035411">
          <w:rPr>
            <w:noProof/>
            <w:webHidden/>
          </w:rPr>
          <w:t>2</w:t>
        </w:r>
        <w:r w:rsidR="00035411">
          <w:rPr>
            <w:noProof/>
            <w:webHidden/>
          </w:rPr>
          <w:fldChar w:fldCharType="end"/>
        </w:r>
      </w:hyperlink>
    </w:p>
    <w:p w14:paraId="7426DD2C" w14:textId="17D40C76"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30" w:history="1">
        <w:r w:rsidR="00035411" w:rsidRPr="00992085">
          <w:rPr>
            <w:rStyle w:val="a7"/>
            <w:rFonts w:eastAsia="黑体"/>
            <w:noProof/>
            <w:kern w:val="0"/>
          </w:rPr>
          <w:t xml:space="preserve">1.3 </w:t>
        </w:r>
        <w:r w:rsidR="00035411" w:rsidRPr="00035411">
          <w:rPr>
            <w:rStyle w:val="a7"/>
            <w:bCs/>
            <w:noProof/>
            <w:kern w:val="0"/>
          </w:rPr>
          <w:t>论文组织结构</w:t>
        </w:r>
        <w:r w:rsidR="00035411">
          <w:rPr>
            <w:noProof/>
            <w:webHidden/>
          </w:rPr>
          <w:tab/>
        </w:r>
        <w:r w:rsidR="00035411">
          <w:rPr>
            <w:noProof/>
            <w:webHidden/>
          </w:rPr>
          <w:fldChar w:fldCharType="begin"/>
        </w:r>
        <w:r w:rsidR="00035411">
          <w:rPr>
            <w:noProof/>
            <w:webHidden/>
          </w:rPr>
          <w:instrText xml:space="preserve"> PAGEREF _Toc137306330 \h </w:instrText>
        </w:r>
        <w:r w:rsidR="00035411">
          <w:rPr>
            <w:noProof/>
            <w:webHidden/>
          </w:rPr>
        </w:r>
        <w:r w:rsidR="00035411">
          <w:rPr>
            <w:noProof/>
            <w:webHidden/>
          </w:rPr>
          <w:fldChar w:fldCharType="separate"/>
        </w:r>
        <w:r w:rsidR="00035411">
          <w:rPr>
            <w:noProof/>
            <w:webHidden/>
          </w:rPr>
          <w:t>3</w:t>
        </w:r>
        <w:r w:rsidR="00035411">
          <w:rPr>
            <w:noProof/>
            <w:webHidden/>
          </w:rPr>
          <w:fldChar w:fldCharType="end"/>
        </w:r>
      </w:hyperlink>
    </w:p>
    <w:p w14:paraId="11FFE9F5" w14:textId="05DEAD7A"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31" w:history="1">
        <w:r w:rsidR="00035411" w:rsidRPr="00992085">
          <w:rPr>
            <w:rStyle w:val="a7"/>
            <w:noProof/>
            <w:kern w:val="0"/>
            <w:position w:val="-6"/>
          </w:rPr>
          <w:t xml:space="preserve">2 </w:t>
        </w:r>
        <w:r w:rsidR="00035411" w:rsidRPr="00992085">
          <w:rPr>
            <w:rStyle w:val="a7"/>
            <w:noProof/>
            <w:kern w:val="0"/>
            <w:position w:val="-6"/>
          </w:rPr>
          <w:t>关键技术介绍</w:t>
        </w:r>
        <w:r w:rsidR="00035411">
          <w:rPr>
            <w:noProof/>
            <w:webHidden/>
          </w:rPr>
          <w:tab/>
        </w:r>
        <w:r w:rsidR="00035411">
          <w:rPr>
            <w:noProof/>
            <w:webHidden/>
          </w:rPr>
          <w:fldChar w:fldCharType="begin"/>
        </w:r>
        <w:r w:rsidR="00035411">
          <w:rPr>
            <w:noProof/>
            <w:webHidden/>
          </w:rPr>
          <w:instrText xml:space="preserve"> PAGEREF _Toc137306331 \h </w:instrText>
        </w:r>
        <w:r w:rsidR="00035411">
          <w:rPr>
            <w:noProof/>
            <w:webHidden/>
          </w:rPr>
        </w:r>
        <w:r w:rsidR="00035411">
          <w:rPr>
            <w:noProof/>
            <w:webHidden/>
          </w:rPr>
          <w:fldChar w:fldCharType="separate"/>
        </w:r>
        <w:r w:rsidR="00035411">
          <w:rPr>
            <w:noProof/>
            <w:webHidden/>
          </w:rPr>
          <w:t>4</w:t>
        </w:r>
        <w:r w:rsidR="00035411">
          <w:rPr>
            <w:noProof/>
            <w:webHidden/>
          </w:rPr>
          <w:fldChar w:fldCharType="end"/>
        </w:r>
      </w:hyperlink>
    </w:p>
    <w:p w14:paraId="21BF10FB" w14:textId="7853E37D"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32" w:history="1">
        <w:r w:rsidR="00035411" w:rsidRPr="00992085">
          <w:rPr>
            <w:rStyle w:val="a7"/>
            <w:rFonts w:eastAsia="黑体"/>
            <w:noProof/>
            <w:kern w:val="0"/>
          </w:rPr>
          <w:t xml:space="preserve">2.1 </w:t>
        </w:r>
        <w:r w:rsidR="00035411" w:rsidRPr="00035411">
          <w:rPr>
            <w:rStyle w:val="a7"/>
            <w:bCs/>
            <w:noProof/>
            <w:kern w:val="0"/>
          </w:rPr>
          <w:t>后端开发技术</w:t>
        </w:r>
        <w:r w:rsidR="00035411">
          <w:rPr>
            <w:noProof/>
            <w:webHidden/>
          </w:rPr>
          <w:tab/>
        </w:r>
        <w:r w:rsidR="00035411">
          <w:rPr>
            <w:noProof/>
            <w:webHidden/>
          </w:rPr>
          <w:fldChar w:fldCharType="begin"/>
        </w:r>
        <w:r w:rsidR="00035411">
          <w:rPr>
            <w:noProof/>
            <w:webHidden/>
          </w:rPr>
          <w:instrText xml:space="preserve"> PAGEREF _Toc137306332 \h </w:instrText>
        </w:r>
        <w:r w:rsidR="00035411">
          <w:rPr>
            <w:noProof/>
            <w:webHidden/>
          </w:rPr>
        </w:r>
        <w:r w:rsidR="00035411">
          <w:rPr>
            <w:noProof/>
            <w:webHidden/>
          </w:rPr>
          <w:fldChar w:fldCharType="separate"/>
        </w:r>
        <w:r w:rsidR="00035411">
          <w:rPr>
            <w:noProof/>
            <w:webHidden/>
          </w:rPr>
          <w:t>4</w:t>
        </w:r>
        <w:r w:rsidR="00035411">
          <w:rPr>
            <w:noProof/>
            <w:webHidden/>
          </w:rPr>
          <w:fldChar w:fldCharType="end"/>
        </w:r>
      </w:hyperlink>
    </w:p>
    <w:p w14:paraId="39FB30C5" w14:textId="283BC63B" w:rsidR="00035411" w:rsidRDefault="00000000">
      <w:pPr>
        <w:pStyle w:val="TOC3"/>
        <w:rPr>
          <w:rFonts w:asciiTheme="minorHAnsi" w:eastAsiaTheme="minorEastAsia" w:hAnsiTheme="minorHAnsi" w:cstheme="minorBidi"/>
          <w:noProof/>
          <w:sz w:val="21"/>
          <w:szCs w:val="22"/>
          <w14:ligatures w14:val="standardContextual"/>
        </w:rPr>
      </w:pPr>
      <w:hyperlink w:anchor="_Toc137306333" w:history="1">
        <w:r w:rsidR="00035411" w:rsidRPr="00992085">
          <w:rPr>
            <w:rStyle w:val="a7"/>
            <w:bCs/>
            <w:noProof/>
            <w:kern w:val="0"/>
          </w:rPr>
          <w:t>2.1.1 Java</w:t>
        </w:r>
        <w:r w:rsidR="00035411" w:rsidRPr="00992085">
          <w:rPr>
            <w:rStyle w:val="a7"/>
            <w:bCs/>
            <w:noProof/>
            <w:kern w:val="0"/>
          </w:rPr>
          <w:t>语言</w:t>
        </w:r>
        <w:r w:rsidR="00035411">
          <w:rPr>
            <w:noProof/>
            <w:webHidden/>
          </w:rPr>
          <w:tab/>
        </w:r>
        <w:r w:rsidR="00035411">
          <w:rPr>
            <w:noProof/>
            <w:webHidden/>
          </w:rPr>
          <w:fldChar w:fldCharType="begin"/>
        </w:r>
        <w:r w:rsidR="00035411">
          <w:rPr>
            <w:noProof/>
            <w:webHidden/>
          </w:rPr>
          <w:instrText xml:space="preserve"> PAGEREF _Toc137306333 \h </w:instrText>
        </w:r>
        <w:r w:rsidR="00035411">
          <w:rPr>
            <w:noProof/>
            <w:webHidden/>
          </w:rPr>
        </w:r>
        <w:r w:rsidR="00035411">
          <w:rPr>
            <w:noProof/>
            <w:webHidden/>
          </w:rPr>
          <w:fldChar w:fldCharType="separate"/>
        </w:r>
        <w:r w:rsidR="00035411">
          <w:rPr>
            <w:noProof/>
            <w:webHidden/>
          </w:rPr>
          <w:t>4</w:t>
        </w:r>
        <w:r w:rsidR="00035411">
          <w:rPr>
            <w:noProof/>
            <w:webHidden/>
          </w:rPr>
          <w:fldChar w:fldCharType="end"/>
        </w:r>
      </w:hyperlink>
    </w:p>
    <w:p w14:paraId="748AC942" w14:textId="5D1EB3E5" w:rsidR="00035411" w:rsidRDefault="00000000">
      <w:pPr>
        <w:pStyle w:val="TOC3"/>
        <w:rPr>
          <w:rFonts w:asciiTheme="minorHAnsi" w:eastAsiaTheme="minorEastAsia" w:hAnsiTheme="minorHAnsi" w:cstheme="minorBidi"/>
          <w:noProof/>
          <w:sz w:val="21"/>
          <w:szCs w:val="22"/>
          <w14:ligatures w14:val="standardContextual"/>
        </w:rPr>
      </w:pPr>
      <w:hyperlink w:anchor="_Toc137306334" w:history="1">
        <w:r w:rsidR="00035411" w:rsidRPr="00992085">
          <w:rPr>
            <w:rStyle w:val="a7"/>
            <w:bCs/>
            <w:noProof/>
            <w:kern w:val="0"/>
          </w:rPr>
          <w:t>2.1.2 SpringBoot</w:t>
        </w:r>
        <w:r w:rsidR="00035411">
          <w:rPr>
            <w:noProof/>
            <w:webHidden/>
          </w:rPr>
          <w:tab/>
        </w:r>
        <w:r w:rsidR="00035411">
          <w:rPr>
            <w:noProof/>
            <w:webHidden/>
          </w:rPr>
          <w:fldChar w:fldCharType="begin"/>
        </w:r>
        <w:r w:rsidR="00035411">
          <w:rPr>
            <w:noProof/>
            <w:webHidden/>
          </w:rPr>
          <w:instrText xml:space="preserve"> PAGEREF _Toc137306334 \h </w:instrText>
        </w:r>
        <w:r w:rsidR="00035411">
          <w:rPr>
            <w:noProof/>
            <w:webHidden/>
          </w:rPr>
        </w:r>
        <w:r w:rsidR="00035411">
          <w:rPr>
            <w:noProof/>
            <w:webHidden/>
          </w:rPr>
          <w:fldChar w:fldCharType="separate"/>
        </w:r>
        <w:r w:rsidR="00035411">
          <w:rPr>
            <w:noProof/>
            <w:webHidden/>
          </w:rPr>
          <w:t>4</w:t>
        </w:r>
        <w:r w:rsidR="00035411">
          <w:rPr>
            <w:noProof/>
            <w:webHidden/>
          </w:rPr>
          <w:fldChar w:fldCharType="end"/>
        </w:r>
      </w:hyperlink>
    </w:p>
    <w:p w14:paraId="0B57E510" w14:textId="13BB7F82" w:rsidR="00035411" w:rsidRDefault="00000000">
      <w:pPr>
        <w:pStyle w:val="TOC3"/>
        <w:rPr>
          <w:rFonts w:asciiTheme="minorHAnsi" w:eastAsiaTheme="minorEastAsia" w:hAnsiTheme="minorHAnsi" w:cstheme="minorBidi"/>
          <w:noProof/>
          <w:sz w:val="21"/>
          <w:szCs w:val="22"/>
          <w14:ligatures w14:val="standardContextual"/>
        </w:rPr>
      </w:pPr>
      <w:hyperlink w:anchor="_Toc137306335" w:history="1">
        <w:r w:rsidR="00035411" w:rsidRPr="00992085">
          <w:rPr>
            <w:rStyle w:val="a7"/>
            <w:bCs/>
            <w:noProof/>
            <w:kern w:val="0"/>
          </w:rPr>
          <w:t>2.1.3 Maven</w:t>
        </w:r>
        <w:r w:rsidR="00035411">
          <w:rPr>
            <w:noProof/>
            <w:webHidden/>
          </w:rPr>
          <w:tab/>
        </w:r>
        <w:r w:rsidR="00035411">
          <w:rPr>
            <w:noProof/>
            <w:webHidden/>
          </w:rPr>
          <w:fldChar w:fldCharType="begin"/>
        </w:r>
        <w:r w:rsidR="00035411">
          <w:rPr>
            <w:noProof/>
            <w:webHidden/>
          </w:rPr>
          <w:instrText xml:space="preserve"> PAGEREF _Toc137306335 \h </w:instrText>
        </w:r>
        <w:r w:rsidR="00035411">
          <w:rPr>
            <w:noProof/>
            <w:webHidden/>
          </w:rPr>
        </w:r>
        <w:r w:rsidR="00035411">
          <w:rPr>
            <w:noProof/>
            <w:webHidden/>
          </w:rPr>
          <w:fldChar w:fldCharType="separate"/>
        </w:r>
        <w:r w:rsidR="00035411">
          <w:rPr>
            <w:noProof/>
            <w:webHidden/>
          </w:rPr>
          <w:t>7</w:t>
        </w:r>
        <w:r w:rsidR="00035411">
          <w:rPr>
            <w:noProof/>
            <w:webHidden/>
          </w:rPr>
          <w:fldChar w:fldCharType="end"/>
        </w:r>
      </w:hyperlink>
    </w:p>
    <w:p w14:paraId="45FB427F" w14:textId="5D7B2D4F" w:rsidR="00035411" w:rsidRDefault="00000000">
      <w:pPr>
        <w:pStyle w:val="TOC3"/>
        <w:rPr>
          <w:rFonts w:asciiTheme="minorHAnsi" w:eastAsiaTheme="minorEastAsia" w:hAnsiTheme="minorHAnsi" w:cstheme="minorBidi"/>
          <w:noProof/>
          <w:sz w:val="21"/>
          <w:szCs w:val="22"/>
          <w14:ligatures w14:val="standardContextual"/>
        </w:rPr>
      </w:pPr>
      <w:hyperlink w:anchor="_Toc137306336" w:history="1">
        <w:r w:rsidR="00035411" w:rsidRPr="00992085">
          <w:rPr>
            <w:rStyle w:val="a7"/>
            <w:bCs/>
            <w:noProof/>
            <w:kern w:val="0"/>
          </w:rPr>
          <w:t>2.1.4 Mybatis</w:t>
        </w:r>
        <w:r w:rsidR="00035411">
          <w:rPr>
            <w:noProof/>
            <w:webHidden/>
          </w:rPr>
          <w:tab/>
        </w:r>
        <w:r w:rsidR="00035411">
          <w:rPr>
            <w:noProof/>
            <w:webHidden/>
          </w:rPr>
          <w:fldChar w:fldCharType="begin"/>
        </w:r>
        <w:r w:rsidR="00035411">
          <w:rPr>
            <w:noProof/>
            <w:webHidden/>
          </w:rPr>
          <w:instrText xml:space="preserve"> PAGEREF _Toc137306336 \h </w:instrText>
        </w:r>
        <w:r w:rsidR="00035411">
          <w:rPr>
            <w:noProof/>
            <w:webHidden/>
          </w:rPr>
        </w:r>
        <w:r w:rsidR="00035411">
          <w:rPr>
            <w:noProof/>
            <w:webHidden/>
          </w:rPr>
          <w:fldChar w:fldCharType="separate"/>
        </w:r>
        <w:r w:rsidR="00035411">
          <w:rPr>
            <w:noProof/>
            <w:webHidden/>
          </w:rPr>
          <w:t>8</w:t>
        </w:r>
        <w:r w:rsidR="00035411">
          <w:rPr>
            <w:noProof/>
            <w:webHidden/>
          </w:rPr>
          <w:fldChar w:fldCharType="end"/>
        </w:r>
      </w:hyperlink>
    </w:p>
    <w:p w14:paraId="5332D801" w14:textId="05E485BE"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37" w:history="1">
        <w:r w:rsidR="00035411" w:rsidRPr="00992085">
          <w:rPr>
            <w:rStyle w:val="a7"/>
            <w:rFonts w:eastAsia="黑体"/>
            <w:noProof/>
            <w:kern w:val="0"/>
          </w:rPr>
          <w:t xml:space="preserve">2.2 </w:t>
        </w:r>
        <w:r w:rsidR="00035411" w:rsidRPr="00035411">
          <w:rPr>
            <w:rStyle w:val="a7"/>
            <w:bCs/>
            <w:noProof/>
            <w:kern w:val="0"/>
          </w:rPr>
          <w:t>前端开发技术</w:t>
        </w:r>
        <w:r w:rsidR="00035411">
          <w:rPr>
            <w:noProof/>
            <w:webHidden/>
          </w:rPr>
          <w:tab/>
        </w:r>
        <w:r w:rsidR="00035411">
          <w:rPr>
            <w:noProof/>
            <w:webHidden/>
          </w:rPr>
          <w:fldChar w:fldCharType="begin"/>
        </w:r>
        <w:r w:rsidR="00035411">
          <w:rPr>
            <w:noProof/>
            <w:webHidden/>
          </w:rPr>
          <w:instrText xml:space="preserve"> PAGEREF _Toc137306337 \h </w:instrText>
        </w:r>
        <w:r w:rsidR="00035411">
          <w:rPr>
            <w:noProof/>
            <w:webHidden/>
          </w:rPr>
        </w:r>
        <w:r w:rsidR="00035411">
          <w:rPr>
            <w:noProof/>
            <w:webHidden/>
          </w:rPr>
          <w:fldChar w:fldCharType="separate"/>
        </w:r>
        <w:r w:rsidR="00035411">
          <w:rPr>
            <w:noProof/>
            <w:webHidden/>
          </w:rPr>
          <w:t>9</w:t>
        </w:r>
        <w:r w:rsidR="00035411">
          <w:rPr>
            <w:noProof/>
            <w:webHidden/>
          </w:rPr>
          <w:fldChar w:fldCharType="end"/>
        </w:r>
      </w:hyperlink>
    </w:p>
    <w:p w14:paraId="60957E58" w14:textId="3FDC20D4" w:rsidR="00035411" w:rsidRDefault="00000000">
      <w:pPr>
        <w:pStyle w:val="TOC3"/>
        <w:rPr>
          <w:rFonts w:asciiTheme="minorHAnsi" w:eastAsiaTheme="minorEastAsia" w:hAnsiTheme="minorHAnsi" w:cstheme="minorBidi"/>
          <w:noProof/>
          <w:sz w:val="21"/>
          <w:szCs w:val="22"/>
          <w14:ligatures w14:val="standardContextual"/>
        </w:rPr>
      </w:pPr>
      <w:hyperlink w:anchor="_Toc137306338" w:history="1">
        <w:r w:rsidR="00035411" w:rsidRPr="00992085">
          <w:rPr>
            <w:rStyle w:val="a7"/>
            <w:bCs/>
            <w:noProof/>
            <w:kern w:val="0"/>
          </w:rPr>
          <w:t>2.2.1 H5C3</w:t>
        </w:r>
        <w:r w:rsidR="00035411">
          <w:rPr>
            <w:noProof/>
            <w:webHidden/>
          </w:rPr>
          <w:tab/>
        </w:r>
        <w:r w:rsidR="00035411">
          <w:rPr>
            <w:noProof/>
            <w:webHidden/>
          </w:rPr>
          <w:fldChar w:fldCharType="begin"/>
        </w:r>
        <w:r w:rsidR="00035411">
          <w:rPr>
            <w:noProof/>
            <w:webHidden/>
          </w:rPr>
          <w:instrText xml:space="preserve"> PAGEREF _Toc137306338 \h </w:instrText>
        </w:r>
        <w:r w:rsidR="00035411">
          <w:rPr>
            <w:noProof/>
            <w:webHidden/>
          </w:rPr>
        </w:r>
        <w:r w:rsidR="00035411">
          <w:rPr>
            <w:noProof/>
            <w:webHidden/>
          </w:rPr>
          <w:fldChar w:fldCharType="separate"/>
        </w:r>
        <w:r w:rsidR="00035411">
          <w:rPr>
            <w:noProof/>
            <w:webHidden/>
          </w:rPr>
          <w:t>9</w:t>
        </w:r>
        <w:r w:rsidR="00035411">
          <w:rPr>
            <w:noProof/>
            <w:webHidden/>
          </w:rPr>
          <w:fldChar w:fldCharType="end"/>
        </w:r>
      </w:hyperlink>
    </w:p>
    <w:p w14:paraId="621CE9F5" w14:textId="5A192D0C" w:rsidR="00035411" w:rsidRDefault="00000000">
      <w:pPr>
        <w:pStyle w:val="TOC3"/>
        <w:rPr>
          <w:rFonts w:asciiTheme="minorHAnsi" w:eastAsiaTheme="minorEastAsia" w:hAnsiTheme="minorHAnsi" w:cstheme="minorBidi"/>
          <w:noProof/>
          <w:sz w:val="21"/>
          <w:szCs w:val="22"/>
          <w14:ligatures w14:val="standardContextual"/>
        </w:rPr>
      </w:pPr>
      <w:hyperlink w:anchor="_Toc137306339" w:history="1">
        <w:r w:rsidR="00035411" w:rsidRPr="00992085">
          <w:rPr>
            <w:rStyle w:val="a7"/>
            <w:bCs/>
            <w:noProof/>
            <w:kern w:val="0"/>
          </w:rPr>
          <w:t>2.2.2 Vue.js</w:t>
        </w:r>
        <w:r w:rsidR="00035411">
          <w:rPr>
            <w:noProof/>
            <w:webHidden/>
          </w:rPr>
          <w:tab/>
        </w:r>
        <w:r w:rsidR="00035411">
          <w:rPr>
            <w:noProof/>
            <w:webHidden/>
          </w:rPr>
          <w:fldChar w:fldCharType="begin"/>
        </w:r>
        <w:r w:rsidR="00035411">
          <w:rPr>
            <w:noProof/>
            <w:webHidden/>
          </w:rPr>
          <w:instrText xml:space="preserve"> PAGEREF _Toc137306339 \h </w:instrText>
        </w:r>
        <w:r w:rsidR="00035411">
          <w:rPr>
            <w:noProof/>
            <w:webHidden/>
          </w:rPr>
        </w:r>
        <w:r w:rsidR="00035411">
          <w:rPr>
            <w:noProof/>
            <w:webHidden/>
          </w:rPr>
          <w:fldChar w:fldCharType="separate"/>
        </w:r>
        <w:r w:rsidR="00035411">
          <w:rPr>
            <w:noProof/>
            <w:webHidden/>
          </w:rPr>
          <w:t>9</w:t>
        </w:r>
        <w:r w:rsidR="00035411">
          <w:rPr>
            <w:noProof/>
            <w:webHidden/>
          </w:rPr>
          <w:fldChar w:fldCharType="end"/>
        </w:r>
      </w:hyperlink>
    </w:p>
    <w:p w14:paraId="0A483CBD" w14:textId="782549FE"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0" w:history="1">
        <w:r w:rsidR="00035411" w:rsidRPr="00992085">
          <w:rPr>
            <w:rStyle w:val="a7"/>
            <w:rFonts w:eastAsia="黑体"/>
            <w:noProof/>
            <w:kern w:val="0"/>
          </w:rPr>
          <w:t>2.3</w:t>
        </w:r>
        <w:r w:rsidR="00035411" w:rsidRPr="00035411">
          <w:rPr>
            <w:rStyle w:val="a7"/>
            <w:rFonts w:eastAsia="黑体"/>
            <w:noProof/>
            <w:kern w:val="0"/>
          </w:rPr>
          <w:t xml:space="preserve"> </w:t>
        </w:r>
        <w:r w:rsidR="00035411" w:rsidRPr="00035411">
          <w:rPr>
            <w:rStyle w:val="a7"/>
            <w:bCs/>
            <w:noProof/>
            <w:kern w:val="0"/>
          </w:rPr>
          <w:t>B/S</w:t>
        </w:r>
        <w:r w:rsidR="00035411" w:rsidRPr="00035411">
          <w:rPr>
            <w:rStyle w:val="a7"/>
            <w:bCs/>
            <w:noProof/>
            <w:kern w:val="0"/>
          </w:rPr>
          <w:t>架构模式</w:t>
        </w:r>
        <w:r w:rsidR="00035411">
          <w:rPr>
            <w:noProof/>
            <w:webHidden/>
          </w:rPr>
          <w:tab/>
        </w:r>
        <w:r w:rsidR="00035411">
          <w:rPr>
            <w:noProof/>
            <w:webHidden/>
          </w:rPr>
          <w:fldChar w:fldCharType="begin"/>
        </w:r>
        <w:r w:rsidR="00035411">
          <w:rPr>
            <w:noProof/>
            <w:webHidden/>
          </w:rPr>
          <w:instrText xml:space="preserve"> PAGEREF _Toc137306340 \h </w:instrText>
        </w:r>
        <w:r w:rsidR="00035411">
          <w:rPr>
            <w:noProof/>
            <w:webHidden/>
          </w:rPr>
        </w:r>
        <w:r w:rsidR="00035411">
          <w:rPr>
            <w:noProof/>
            <w:webHidden/>
          </w:rPr>
          <w:fldChar w:fldCharType="separate"/>
        </w:r>
        <w:r w:rsidR="00035411">
          <w:rPr>
            <w:noProof/>
            <w:webHidden/>
          </w:rPr>
          <w:t>10</w:t>
        </w:r>
        <w:r w:rsidR="00035411">
          <w:rPr>
            <w:noProof/>
            <w:webHidden/>
          </w:rPr>
          <w:fldChar w:fldCharType="end"/>
        </w:r>
      </w:hyperlink>
    </w:p>
    <w:p w14:paraId="104EE53F" w14:textId="40B4A1BE"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1" w:history="1">
        <w:r w:rsidR="00035411" w:rsidRPr="00992085">
          <w:rPr>
            <w:rStyle w:val="a7"/>
            <w:rFonts w:eastAsia="黑体"/>
            <w:noProof/>
            <w:kern w:val="0"/>
          </w:rPr>
          <w:t>2.4</w:t>
        </w:r>
        <w:bookmarkStart w:id="10" w:name="_Hlk137306490"/>
        <w:r w:rsidR="00035411" w:rsidRPr="00992085">
          <w:rPr>
            <w:rStyle w:val="a7"/>
            <w:rFonts w:eastAsia="黑体"/>
            <w:noProof/>
            <w:kern w:val="0"/>
          </w:rPr>
          <w:t xml:space="preserve"> </w:t>
        </w:r>
        <w:bookmarkEnd w:id="10"/>
        <w:r w:rsidR="00035411" w:rsidRPr="00035411">
          <w:rPr>
            <w:rStyle w:val="a7"/>
            <w:bCs/>
            <w:noProof/>
            <w:kern w:val="0"/>
          </w:rPr>
          <w:t>前后端分离架构设计</w:t>
        </w:r>
        <w:r w:rsidR="00035411">
          <w:rPr>
            <w:noProof/>
            <w:webHidden/>
          </w:rPr>
          <w:tab/>
        </w:r>
        <w:r w:rsidR="00035411">
          <w:rPr>
            <w:noProof/>
            <w:webHidden/>
          </w:rPr>
          <w:fldChar w:fldCharType="begin"/>
        </w:r>
        <w:r w:rsidR="00035411">
          <w:rPr>
            <w:noProof/>
            <w:webHidden/>
          </w:rPr>
          <w:instrText xml:space="preserve"> PAGEREF _Toc137306341 \h </w:instrText>
        </w:r>
        <w:r w:rsidR="00035411">
          <w:rPr>
            <w:noProof/>
            <w:webHidden/>
          </w:rPr>
        </w:r>
        <w:r w:rsidR="00035411">
          <w:rPr>
            <w:noProof/>
            <w:webHidden/>
          </w:rPr>
          <w:fldChar w:fldCharType="separate"/>
        </w:r>
        <w:r w:rsidR="00035411">
          <w:rPr>
            <w:noProof/>
            <w:webHidden/>
          </w:rPr>
          <w:t>10</w:t>
        </w:r>
        <w:r w:rsidR="00035411">
          <w:rPr>
            <w:noProof/>
            <w:webHidden/>
          </w:rPr>
          <w:fldChar w:fldCharType="end"/>
        </w:r>
      </w:hyperlink>
    </w:p>
    <w:p w14:paraId="3DBD5969" w14:textId="51EC545C"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2" w:history="1">
        <w:r w:rsidR="00035411" w:rsidRPr="00992085">
          <w:rPr>
            <w:rStyle w:val="a7"/>
            <w:rFonts w:eastAsia="黑体"/>
            <w:noProof/>
            <w:kern w:val="0"/>
          </w:rPr>
          <w:t xml:space="preserve">2.5 </w:t>
        </w:r>
        <w:r w:rsidR="00035411" w:rsidRPr="00035411">
          <w:rPr>
            <w:rStyle w:val="a7"/>
            <w:bCs/>
            <w:noProof/>
            <w:kern w:val="0"/>
          </w:rPr>
          <w:t>本章小结</w:t>
        </w:r>
        <w:r w:rsidR="00035411">
          <w:rPr>
            <w:noProof/>
            <w:webHidden/>
          </w:rPr>
          <w:tab/>
        </w:r>
        <w:r w:rsidR="00035411">
          <w:rPr>
            <w:noProof/>
            <w:webHidden/>
          </w:rPr>
          <w:fldChar w:fldCharType="begin"/>
        </w:r>
        <w:r w:rsidR="00035411">
          <w:rPr>
            <w:noProof/>
            <w:webHidden/>
          </w:rPr>
          <w:instrText xml:space="preserve"> PAGEREF _Toc137306342 \h </w:instrText>
        </w:r>
        <w:r w:rsidR="00035411">
          <w:rPr>
            <w:noProof/>
            <w:webHidden/>
          </w:rPr>
        </w:r>
        <w:r w:rsidR="00035411">
          <w:rPr>
            <w:noProof/>
            <w:webHidden/>
          </w:rPr>
          <w:fldChar w:fldCharType="separate"/>
        </w:r>
        <w:r w:rsidR="00035411">
          <w:rPr>
            <w:noProof/>
            <w:webHidden/>
          </w:rPr>
          <w:t>11</w:t>
        </w:r>
        <w:r w:rsidR="00035411">
          <w:rPr>
            <w:noProof/>
            <w:webHidden/>
          </w:rPr>
          <w:fldChar w:fldCharType="end"/>
        </w:r>
      </w:hyperlink>
    </w:p>
    <w:p w14:paraId="241BDB7A" w14:textId="4FD443C9"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43" w:history="1">
        <w:r w:rsidR="00035411" w:rsidRPr="00992085">
          <w:rPr>
            <w:rStyle w:val="a7"/>
            <w:noProof/>
            <w:kern w:val="0"/>
            <w:position w:val="-6"/>
          </w:rPr>
          <w:t xml:space="preserve">3 </w:t>
        </w:r>
        <w:r w:rsidR="00035411" w:rsidRPr="00992085">
          <w:rPr>
            <w:rStyle w:val="a7"/>
            <w:noProof/>
            <w:kern w:val="0"/>
            <w:position w:val="-6"/>
          </w:rPr>
          <w:t>仓库管理系统分析</w:t>
        </w:r>
        <w:r w:rsidR="00035411">
          <w:rPr>
            <w:noProof/>
            <w:webHidden/>
          </w:rPr>
          <w:tab/>
        </w:r>
        <w:r w:rsidR="00035411">
          <w:rPr>
            <w:noProof/>
            <w:webHidden/>
          </w:rPr>
          <w:fldChar w:fldCharType="begin"/>
        </w:r>
        <w:r w:rsidR="00035411">
          <w:rPr>
            <w:noProof/>
            <w:webHidden/>
          </w:rPr>
          <w:instrText xml:space="preserve"> PAGEREF _Toc137306343 \h </w:instrText>
        </w:r>
        <w:r w:rsidR="00035411">
          <w:rPr>
            <w:noProof/>
            <w:webHidden/>
          </w:rPr>
        </w:r>
        <w:r w:rsidR="00035411">
          <w:rPr>
            <w:noProof/>
            <w:webHidden/>
          </w:rPr>
          <w:fldChar w:fldCharType="separate"/>
        </w:r>
        <w:r w:rsidR="00035411">
          <w:rPr>
            <w:noProof/>
            <w:webHidden/>
          </w:rPr>
          <w:t>12</w:t>
        </w:r>
        <w:r w:rsidR="00035411">
          <w:rPr>
            <w:noProof/>
            <w:webHidden/>
          </w:rPr>
          <w:fldChar w:fldCharType="end"/>
        </w:r>
      </w:hyperlink>
    </w:p>
    <w:p w14:paraId="5BBF91FD" w14:textId="0C4FEC92"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4" w:history="1">
        <w:r w:rsidR="00035411" w:rsidRPr="00992085">
          <w:rPr>
            <w:rStyle w:val="a7"/>
            <w:rFonts w:eastAsia="黑体"/>
            <w:noProof/>
            <w:kern w:val="0"/>
          </w:rPr>
          <w:t xml:space="preserve">3.1 </w:t>
        </w:r>
        <w:r w:rsidR="00035411" w:rsidRPr="00035411">
          <w:rPr>
            <w:rStyle w:val="a7"/>
            <w:bCs/>
            <w:noProof/>
            <w:kern w:val="0"/>
          </w:rPr>
          <w:t>用户需求分析</w:t>
        </w:r>
        <w:r w:rsidR="00035411">
          <w:rPr>
            <w:noProof/>
            <w:webHidden/>
          </w:rPr>
          <w:tab/>
        </w:r>
        <w:r w:rsidR="00035411">
          <w:rPr>
            <w:noProof/>
            <w:webHidden/>
          </w:rPr>
          <w:fldChar w:fldCharType="begin"/>
        </w:r>
        <w:r w:rsidR="00035411">
          <w:rPr>
            <w:noProof/>
            <w:webHidden/>
          </w:rPr>
          <w:instrText xml:space="preserve"> PAGEREF _Toc137306344 \h </w:instrText>
        </w:r>
        <w:r w:rsidR="00035411">
          <w:rPr>
            <w:noProof/>
            <w:webHidden/>
          </w:rPr>
        </w:r>
        <w:r w:rsidR="00035411">
          <w:rPr>
            <w:noProof/>
            <w:webHidden/>
          </w:rPr>
          <w:fldChar w:fldCharType="separate"/>
        </w:r>
        <w:r w:rsidR="00035411">
          <w:rPr>
            <w:noProof/>
            <w:webHidden/>
          </w:rPr>
          <w:t>12</w:t>
        </w:r>
        <w:r w:rsidR="00035411">
          <w:rPr>
            <w:noProof/>
            <w:webHidden/>
          </w:rPr>
          <w:fldChar w:fldCharType="end"/>
        </w:r>
      </w:hyperlink>
    </w:p>
    <w:p w14:paraId="5F50795D" w14:textId="4F81933D"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5" w:history="1">
        <w:r w:rsidR="00035411" w:rsidRPr="00992085">
          <w:rPr>
            <w:rStyle w:val="a7"/>
            <w:rFonts w:eastAsia="黑体"/>
            <w:noProof/>
            <w:kern w:val="0"/>
          </w:rPr>
          <w:t xml:space="preserve">3.2 </w:t>
        </w:r>
        <w:r w:rsidR="00035411" w:rsidRPr="00035411">
          <w:rPr>
            <w:rStyle w:val="a7"/>
            <w:bCs/>
            <w:noProof/>
            <w:kern w:val="0"/>
          </w:rPr>
          <w:t>页面设计分析</w:t>
        </w:r>
        <w:r w:rsidR="00035411">
          <w:rPr>
            <w:noProof/>
            <w:webHidden/>
          </w:rPr>
          <w:tab/>
        </w:r>
        <w:r w:rsidR="00035411">
          <w:rPr>
            <w:noProof/>
            <w:webHidden/>
          </w:rPr>
          <w:fldChar w:fldCharType="begin"/>
        </w:r>
        <w:r w:rsidR="00035411">
          <w:rPr>
            <w:noProof/>
            <w:webHidden/>
          </w:rPr>
          <w:instrText xml:space="preserve"> PAGEREF _Toc137306345 \h </w:instrText>
        </w:r>
        <w:r w:rsidR="00035411">
          <w:rPr>
            <w:noProof/>
            <w:webHidden/>
          </w:rPr>
        </w:r>
        <w:r w:rsidR="00035411">
          <w:rPr>
            <w:noProof/>
            <w:webHidden/>
          </w:rPr>
          <w:fldChar w:fldCharType="separate"/>
        </w:r>
        <w:r w:rsidR="00035411">
          <w:rPr>
            <w:noProof/>
            <w:webHidden/>
          </w:rPr>
          <w:t>13</w:t>
        </w:r>
        <w:r w:rsidR="00035411">
          <w:rPr>
            <w:noProof/>
            <w:webHidden/>
          </w:rPr>
          <w:fldChar w:fldCharType="end"/>
        </w:r>
      </w:hyperlink>
    </w:p>
    <w:p w14:paraId="2D4CD88D" w14:textId="45D3BA6D"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6" w:history="1">
        <w:r w:rsidR="00035411" w:rsidRPr="00992085">
          <w:rPr>
            <w:rStyle w:val="a7"/>
            <w:rFonts w:eastAsia="黑体"/>
            <w:noProof/>
            <w:kern w:val="0"/>
          </w:rPr>
          <w:t xml:space="preserve">3.3 </w:t>
        </w:r>
        <w:r w:rsidR="00035411" w:rsidRPr="00035411">
          <w:rPr>
            <w:rStyle w:val="a7"/>
            <w:bCs/>
            <w:noProof/>
            <w:kern w:val="0"/>
          </w:rPr>
          <w:t>系统功能分析</w:t>
        </w:r>
        <w:r w:rsidR="00035411">
          <w:rPr>
            <w:noProof/>
            <w:webHidden/>
          </w:rPr>
          <w:tab/>
        </w:r>
        <w:r w:rsidR="00035411">
          <w:rPr>
            <w:noProof/>
            <w:webHidden/>
          </w:rPr>
          <w:fldChar w:fldCharType="begin"/>
        </w:r>
        <w:r w:rsidR="00035411">
          <w:rPr>
            <w:noProof/>
            <w:webHidden/>
          </w:rPr>
          <w:instrText xml:space="preserve"> PAGEREF _Toc137306346 \h </w:instrText>
        </w:r>
        <w:r w:rsidR="00035411">
          <w:rPr>
            <w:noProof/>
            <w:webHidden/>
          </w:rPr>
        </w:r>
        <w:r w:rsidR="00035411">
          <w:rPr>
            <w:noProof/>
            <w:webHidden/>
          </w:rPr>
          <w:fldChar w:fldCharType="separate"/>
        </w:r>
        <w:r w:rsidR="00035411">
          <w:rPr>
            <w:noProof/>
            <w:webHidden/>
          </w:rPr>
          <w:t>14</w:t>
        </w:r>
        <w:r w:rsidR="00035411">
          <w:rPr>
            <w:noProof/>
            <w:webHidden/>
          </w:rPr>
          <w:fldChar w:fldCharType="end"/>
        </w:r>
      </w:hyperlink>
    </w:p>
    <w:p w14:paraId="781C650C" w14:textId="6E799B7F"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7" w:history="1">
        <w:r w:rsidR="00035411" w:rsidRPr="00992085">
          <w:rPr>
            <w:rStyle w:val="a7"/>
            <w:rFonts w:eastAsia="黑体"/>
            <w:noProof/>
            <w:kern w:val="0"/>
          </w:rPr>
          <w:t xml:space="preserve">3.4 </w:t>
        </w:r>
        <w:r w:rsidR="00035411" w:rsidRPr="00035411">
          <w:rPr>
            <w:rStyle w:val="a7"/>
            <w:bCs/>
            <w:noProof/>
            <w:kern w:val="0"/>
          </w:rPr>
          <w:t>数据库分析</w:t>
        </w:r>
        <w:r w:rsidR="00035411">
          <w:rPr>
            <w:noProof/>
            <w:webHidden/>
          </w:rPr>
          <w:tab/>
        </w:r>
        <w:r w:rsidR="00035411">
          <w:rPr>
            <w:noProof/>
            <w:webHidden/>
          </w:rPr>
          <w:fldChar w:fldCharType="begin"/>
        </w:r>
        <w:r w:rsidR="00035411">
          <w:rPr>
            <w:noProof/>
            <w:webHidden/>
          </w:rPr>
          <w:instrText xml:space="preserve"> PAGEREF _Toc137306347 \h </w:instrText>
        </w:r>
        <w:r w:rsidR="00035411">
          <w:rPr>
            <w:noProof/>
            <w:webHidden/>
          </w:rPr>
        </w:r>
        <w:r w:rsidR="00035411">
          <w:rPr>
            <w:noProof/>
            <w:webHidden/>
          </w:rPr>
          <w:fldChar w:fldCharType="separate"/>
        </w:r>
        <w:r w:rsidR="00035411">
          <w:rPr>
            <w:noProof/>
            <w:webHidden/>
          </w:rPr>
          <w:t>15</w:t>
        </w:r>
        <w:r w:rsidR="00035411">
          <w:rPr>
            <w:noProof/>
            <w:webHidden/>
          </w:rPr>
          <w:fldChar w:fldCharType="end"/>
        </w:r>
      </w:hyperlink>
    </w:p>
    <w:p w14:paraId="745D76AA" w14:textId="5A5EB28E"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8" w:history="1">
        <w:r w:rsidR="00035411" w:rsidRPr="00992085">
          <w:rPr>
            <w:rStyle w:val="a7"/>
            <w:rFonts w:eastAsia="黑体"/>
            <w:noProof/>
            <w:kern w:val="0"/>
          </w:rPr>
          <w:t xml:space="preserve">3.5 </w:t>
        </w:r>
        <w:r w:rsidR="00035411" w:rsidRPr="00035411">
          <w:rPr>
            <w:rStyle w:val="a7"/>
            <w:bCs/>
            <w:noProof/>
            <w:kern w:val="0"/>
          </w:rPr>
          <w:t>可行性分析</w:t>
        </w:r>
        <w:r w:rsidR="00035411">
          <w:rPr>
            <w:noProof/>
            <w:webHidden/>
          </w:rPr>
          <w:tab/>
        </w:r>
        <w:r w:rsidR="00035411">
          <w:rPr>
            <w:noProof/>
            <w:webHidden/>
          </w:rPr>
          <w:fldChar w:fldCharType="begin"/>
        </w:r>
        <w:r w:rsidR="00035411">
          <w:rPr>
            <w:noProof/>
            <w:webHidden/>
          </w:rPr>
          <w:instrText xml:space="preserve"> PAGEREF _Toc137306348 \h </w:instrText>
        </w:r>
        <w:r w:rsidR="00035411">
          <w:rPr>
            <w:noProof/>
            <w:webHidden/>
          </w:rPr>
        </w:r>
        <w:r w:rsidR="00035411">
          <w:rPr>
            <w:noProof/>
            <w:webHidden/>
          </w:rPr>
          <w:fldChar w:fldCharType="separate"/>
        </w:r>
        <w:r w:rsidR="00035411">
          <w:rPr>
            <w:noProof/>
            <w:webHidden/>
          </w:rPr>
          <w:t>18</w:t>
        </w:r>
        <w:r w:rsidR="00035411">
          <w:rPr>
            <w:noProof/>
            <w:webHidden/>
          </w:rPr>
          <w:fldChar w:fldCharType="end"/>
        </w:r>
      </w:hyperlink>
    </w:p>
    <w:p w14:paraId="409E5AF5" w14:textId="034F3E61"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49" w:history="1">
        <w:r w:rsidR="00035411" w:rsidRPr="00992085">
          <w:rPr>
            <w:rStyle w:val="a7"/>
            <w:rFonts w:eastAsia="黑体"/>
            <w:noProof/>
            <w:kern w:val="0"/>
          </w:rPr>
          <w:t xml:space="preserve">3.6 </w:t>
        </w:r>
        <w:r w:rsidR="00035411" w:rsidRPr="00035411">
          <w:rPr>
            <w:rStyle w:val="a7"/>
            <w:bCs/>
            <w:noProof/>
            <w:kern w:val="0"/>
          </w:rPr>
          <w:t>本章小结</w:t>
        </w:r>
        <w:r w:rsidR="00035411">
          <w:rPr>
            <w:noProof/>
            <w:webHidden/>
          </w:rPr>
          <w:tab/>
        </w:r>
        <w:r w:rsidR="00035411">
          <w:rPr>
            <w:noProof/>
            <w:webHidden/>
          </w:rPr>
          <w:fldChar w:fldCharType="begin"/>
        </w:r>
        <w:r w:rsidR="00035411">
          <w:rPr>
            <w:noProof/>
            <w:webHidden/>
          </w:rPr>
          <w:instrText xml:space="preserve"> PAGEREF _Toc137306349 \h </w:instrText>
        </w:r>
        <w:r w:rsidR="00035411">
          <w:rPr>
            <w:noProof/>
            <w:webHidden/>
          </w:rPr>
        </w:r>
        <w:r w:rsidR="00035411">
          <w:rPr>
            <w:noProof/>
            <w:webHidden/>
          </w:rPr>
          <w:fldChar w:fldCharType="separate"/>
        </w:r>
        <w:r w:rsidR="00035411">
          <w:rPr>
            <w:noProof/>
            <w:webHidden/>
          </w:rPr>
          <w:t>19</w:t>
        </w:r>
        <w:r w:rsidR="00035411">
          <w:rPr>
            <w:noProof/>
            <w:webHidden/>
          </w:rPr>
          <w:fldChar w:fldCharType="end"/>
        </w:r>
      </w:hyperlink>
    </w:p>
    <w:p w14:paraId="161444F2" w14:textId="0348AB0C"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50" w:history="1">
        <w:r w:rsidR="00035411" w:rsidRPr="00992085">
          <w:rPr>
            <w:rStyle w:val="a7"/>
            <w:noProof/>
            <w:kern w:val="0"/>
            <w:position w:val="-6"/>
          </w:rPr>
          <w:t xml:space="preserve">4 </w:t>
        </w:r>
        <w:r w:rsidR="00035411" w:rsidRPr="00992085">
          <w:rPr>
            <w:rStyle w:val="a7"/>
            <w:noProof/>
            <w:kern w:val="0"/>
            <w:position w:val="-6"/>
          </w:rPr>
          <w:t>仓库管理系统实现</w:t>
        </w:r>
        <w:r w:rsidR="00035411">
          <w:rPr>
            <w:noProof/>
            <w:webHidden/>
          </w:rPr>
          <w:tab/>
        </w:r>
        <w:r w:rsidR="00035411">
          <w:rPr>
            <w:noProof/>
            <w:webHidden/>
          </w:rPr>
          <w:fldChar w:fldCharType="begin"/>
        </w:r>
        <w:r w:rsidR="00035411">
          <w:rPr>
            <w:noProof/>
            <w:webHidden/>
          </w:rPr>
          <w:instrText xml:space="preserve"> PAGEREF _Toc137306350 \h </w:instrText>
        </w:r>
        <w:r w:rsidR="00035411">
          <w:rPr>
            <w:noProof/>
            <w:webHidden/>
          </w:rPr>
        </w:r>
        <w:r w:rsidR="00035411">
          <w:rPr>
            <w:noProof/>
            <w:webHidden/>
          </w:rPr>
          <w:fldChar w:fldCharType="separate"/>
        </w:r>
        <w:r w:rsidR="00035411">
          <w:rPr>
            <w:noProof/>
            <w:webHidden/>
          </w:rPr>
          <w:t>20</w:t>
        </w:r>
        <w:r w:rsidR="00035411">
          <w:rPr>
            <w:noProof/>
            <w:webHidden/>
          </w:rPr>
          <w:fldChar w:fldCharType="end"/>
        </w:r>
      </w:hyperlink>
    </w:p>
    <w:p w14:paraId="22A5A686" w14:textId="78CC2A82"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51" w:history="1">
        <w:r w:rsidR="00035411" w:rsidRPr="00992085">
          <w:rPr>
            <w:rStyle w:val="a7"/>
            <w:rFonts w:eastAsia="黑体"/>
            <w:noProof/>
            <w:kern w:val="0"/>
          </w:rPr>
          <w:t xml:space="preserve">4.1 </w:t>
        </w:r>
        <w:r w:rsidR="00035411" w:rsidRPr="00035411">
          <w:rPr>
            <w:rStyle w:val="a7"/>
            <w:bCs/>
            <w:noProof/>
            <w:kern w:val="0"/>
          </w:rPr>
          <w:t>开发环境</w:t>
        </w:r>
        <w:r w:rsidR="00035411">
          <w:rPr>
            <w:noProof/>
            <w:webHidden/>
          </w:rPr>
          <w:tab/>
        </w:r>
        <w:r w:rsidR="00035411">
          <w:rPr>
            <w:noProof/>
            <w:webHidden/>
          </w:rPr>
          <w:fldChar w:fldCharType="begin"/>
        </w:r>
        <w:r w:rsidR="00035411">
          <w:rPr>
            <w:noProof/>
            <w:webHidden/>
          </w:rPr>
          <w:instrText xml:space="preserve"> PAGEREF _Toc137306351 \h </w:instrText>
        </w:r>
        <w:r w:rsidR="00035411">
          <w:rPr>
            <w:noProof/>
            <w:webHidden/>
          </w:rPr>
        </w:r>
        <w:r w:rsidR="00035411">
          <w:rPr>
            <w:noProof/>
            <w:webHidden/>
          </w:rPr>
          <w:fldChar w:fldCharType="separate"/>
        </w:r>
        <w:r w:rsidR="00035411">
          <w:rPr>
            <w:noProof/>
            <w:webHidden/>
          </w:rPr>
          <w:t>20</w:t>
        </w:r>
        <w:r w:rsidR="00035411">
          <w:rPr>
            <w:noProof/>
            <w:webHidden/>
          </w:rPr>
          <w:fldChar w:fldCharType="end"/>
        </w:r>
      </w:hyperlink>
    </w:p>
    <w:p w14:paraId="47F21568" w14:textId="36123137"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52" w:history="1">
        <w:r w:rsidR="00035411" w:rsidRPr="00992085">
          <w:rPr>
            <w:rStyle w:val="a7"/>
            <w:rFonts w:eastAsia="黑体"/>
            <w:noProof/>
            <w:kern w:val="0"/>
          </w:rPr>
          <w:t xml:space="preserve">4.2 </w:t>
        </w:r>
        <w:r w:rsidR="00035411" w:rsidRPr="00035411">
          <w:rPr>
            <w:rStyle w:val="a7"/>
            <w:bCs/>
            <w:noProof/>
            <w:kern w:val="0"/>
          </w:rPr>
          <w:t>主要功能模块实现</w:t>
        </w:r>
        <w:r w:rsidR="00035411">
          <w:rPr>
            <w:noProof/>
            <w:webHidden/>
          </w:rPr>
          <w:tab/>
        </w:r>
        <w:r w:rsidR="00035411">
          <w:rPr>
            <w:noProof/>
            <w:webHidden/>
          </w:rPr>
          <w:fldChar w:fldCharType="begin"/>
        </w:r>
        <w:r w:rsidR="00035411">
          <w:rPr>
            <w:noProof/>
            <w:webHidden/>
          </w:rPr>
          <w:instrText xml:space="preserve"> PAGEREF _Toc137306352 \h </w:instrText>
        </w:r>
        <w:r w:rsidR="00035411">
          <w:rPr>
            <w:noProof/>
            <w:webHidden/>
          </w:rPr>
        </w:r>
        <w:r w:rsidR="00035411">
          <w:rPr>
            <w:noProof/>
            <w:webHidden/>
          </w:rPr>
          <w:fldChar w:fldCharType="separate"/>
        </w:r>
        <w:r w:rsidR="00035411">
          <w:rPr>
            <w:noProof/>
            <w:webHidden/>
          </w:rPr>
          <w:t>20</w:t>
        </w:r>
        <w:r w:rsidR="00035411">
          <w:rPr>
            <w:noProof/>
            <w:webHidden/>
          </w:rPr>
          <w:fldChar w:fldCharType="end"/>
        </w:r>
      </w:hyperlink>
    </w:p>
    <w:p w14:paraId="2D2C0F7F" w14:textId="7CD32AE5" w:rsidR="00035411" w:rsidRDefault="00000000">
      <w:pPr>
        <w:pStyle w:val="TOC3"/>
        <w:rPr>
          <w:rFonts w:asciiTheme="minorHAnsi" w:eastAsiaTheme="minorEastAsia" w:hAnsiTheme="minorHAnsi" w:cstheme="minorBidi"/>
          <w:noProof/>
          <w:sz w:val="21"/>
          <w:szCs w:val="22"/>
          <w14:ligatures w14:val="standardContextual"/>
        </w:rPr>
      </w:pPr>
      <w:hyperlink w:anchor="_Toc137306353" w:history="1">
        <w:r w:rsidR="00035411" w:rsidRPr="00992085">
          <w:rPr>
            <w:rStyle w:val="a7"/>
            <w:bCs/>
            <w:noProof/>
            <w:kern w:val="0"/>
          </w:rPr>
          <w:t xml:space="preserve">4.2.1 </w:t>
        </w:r>
        <w:r w:rsidR="00035411" w:rsidRPr="00992085">
          <w:rPr>
            <w:rStyle w:val="a7"/>
            <w:bCs/>
            <w:noProof/>
            <w:kern w:val="0"/>
          </w:rPr>
          <w:t>后端项目的创建及配置</w:t>
        </w:r>
        <w:r w:rsidR="00035411">
          <w:rPr>
            <w:noProof/>
            <w:webHidden/>
          </w:rPr>
          <w:tab/>
        </w:r>
        <w:r w:rsidR="00035411">
          <w:rPr>
            <w:noProof/>
            <w:webHidden/>
          </w:rPr>
          <w:fldChar w:fldCharType="begin"/>
        </w:r>
        <w:r w:rsidR="00035411">
          <w:rPr>
            <w:noProof/>
            <w:webHidden/>
          </w:rPr>
          <w:instrText xml:space="preserve"> PAGEREF _Toc137306353 \h </w:instrText>
        </w:r>
        <w:r w:rsidR="00035411">
          <w:rPr>
            <w:noProof/>
            <w:webHidden/>
          </w:rPr>
        </w:r>
        <w:r w:rsidR="00035411">
          <w:rPr>
            <w:noProof/>
            <w:webHidden/>
          </w:rPr>
          <w:fldChar w:fldCharType="separate"/>
        </w:r>
        <w:r w:rsidR="00035411">
          <w:rPr>
            <w:noProof/>
            <w:webHidden/>
          </w:rPr>
          <w:t>20</w:t>
        </w:r>
        <w:r w:rsidR="00035411">
          <w:rPr>
            <w:noProof/>
            <w:webHidden/>
          </w:rPr>
          <w:fldChar w:fldCharType="end"/>
        </w:r>
      </w:hyperlink>
    </w:p>
    <w:p w14:paraId="0E5B5760" w14:textId="376D1EFF" w:rsidR="00035411" w:rsidRDefault="00000000">
      <w:pPr>
        <w:pStyle w:val="TOC3"/>
        <w:rPr>
          <w:rFonts w:asciiTheme="minorHAnsi" w:eastAsiaTheme="minorEastAsia" w:hAnsiTheme="minorHAnsi" w:cstheme="minorBidi"/>
          <w:noProof/>
          <w:sz w:val="21"/>
          <w:szCs w:val="22"/>
          <w14:ligatures w14:val="standardContextual"/>
        </w:rPr>
      </w:pPr>
      <w:hyperlink w:anchor="_Toc137306354" w:history="1">
        <w:r w:rsidR="00035411" w:rsidRPr="00992085">
          <w:rPr>
            <w:rStyle w:val="a7"/>
            <w:bCs/>
            <w:noProof/>
            <w:kern w:val="0"/>
          </w:rPr>
          <w:t xml:space="preserve">4.2.2 </w:t>
        </w:r>
        <w:r w:rsidR="00035411" w:rsidRPr="00992085">
          <w:rPr>
            <w:rStyle w:val="a7"/>
            <w:bCs/>
            <w:noProof/>
            <w:kern w:val="0"/>
          </w:rPr>
          <w:t>页面搭建</w:t>
        </w:r>
        <w:r w:rsidR="00035411">
          <w:rPr>
            <w:noProof/>
            <w:webHidden/>
          </w:rPr>
          <w:tab/>
        </w:r>
        <w:r w:rsidR="00035411">
          <w:rPr>
            <w:noProof/>
            <w:webHidden/>
          </w:rPr>
          <w:fldChar w:fldCharType="begin"/>
        </w:r>
        <w:r w:rsidR="00035411">
          <w:rPr>
            <w:noProof/>
            <w:webHidden/>
          </w:rPr>
          <w:instrText xml:space="preserve"> PAGEREF _Toc137306354 \h </w:instrText>
        </w:r>
        <w:r w:rsidR="00035411">
          <w:rPr>
            <w:noProof/>
            <w:webHidden/>
          </w:rPr>
        </w:r>
        <w:r w:rsidR="00035411">
          <w:rPr>
            <w:noProof/>
            <w:webHidden/>
          </w:rPr>
          <w:fldChar w:fldCharType="separate"/>
        </w:r>
        <w:r w:rsidR="00035411">
          <w:rPr>
            <w:noProof/>
            <w:webHidden/>
          </w:rPr>
          <w:t>22</w:t>
        </w:r>
        <w:r w:rsidR="00035411">
          <w:rPr>
            <w:noProof/>
            <w:webHidden/>
          </w:rPr>
          <w:fldChar w:fldCharType="end"/>
        </w:r>
      </w:hyperlink>
    </w:p>
    <w:p w14:paraId="6133C85A" w14:textId="723C0FB2" w:rsidR="00035411" w:rsidRDefault="00000000">
      <w:pPr>
        <w:pStyle w:val="TOC3"/>
        <w:rPr>
          <w:rFonts w:asciiTheme="minorHAnsi" w:eastAsiaTheme="minorEastAsia" w:hAnsiTheme="minorHAnsi" w:cstheme="minorBidi"/>
          <w:noProof/>
          <w:sz w:val="21"/>
          <w:szCs w:val="22"/>
          <w14:ligatures w14:val="standardContextual"/>
        </w:rPr>
      </w:pPr>
      <w:hyperlink w:anchor="_Toc137306355" w:history="1">
        <w:r w:rsidR="00035411" w:rsidRPr="00992085">
          <w:rPr>
            <w:rStyle w:val="a7"/>
            <w:bCs/>
            <w:noProof/>
            <w:kern w:val="0"/>
          </w:rPr>
          <w:t xml:space="preserve">4.2.3 </w:t>
        </w:r>
        <w:r w:rsidR="00035411" w:rsidRPr="00992085">
          <w:rPr>
            <w:rStyle w:val="a7"/>
            <w:bCs/>
            <w:noProof/>
            <w:kern w:val="0"/>
          </w:rPr>
          <w:t>导航伸缩</w:t>
        </w:r>
        <w:r w:rsidR="00035411">
          <w:rPr>
            <w:noProof/>
            <w:webHidden/>
          </w:rPr>
          <w:tab/>
        </w:r>
        <w:r w:rsidR="00035411">
          <w:rPr>
            <w:noProof/>
            <w:webHidden/>
          </w:rPr>
          <w:fldChar w:fldCharType="begin"/>
        </w:r>
        <w:r w:rsidR="00035411">
          <w:rPr>
            <w:noProof/>
            <w:webHidden/>
          </w:rPr>
          <w:instrText xml:space="preserve"> PAGEREF _Toc137306355 \h </w:instrText>
        </w:r>
        <w:r w:rsidR="00035411">
          <w:rPr>
            <w:noProof/>
            <w:webHidden/>
          </w:rPr>
        </w:r>
        <w:r w:rsidR="00035411">
          <w:rPr>
            <w:noProof/>
            <w:webHidden/>
          </w:rPr>
          <w:fldChar w:fldCharType="separate"/>
        </w:r>
        <w:r w:rsidR="00035411">
          <w:rPr>
            <w:noProof/>
            <w:webHidden/>
          </w:rPr>
          <w:t>23</w:t>
        </w:r>
        <w:r w:rsidR="00035411">
          <w:rPr>
            <w:noProof/>
            <w:webHidden/>
          </w:rPr>
          <w:fldChar w:fldCharType="end"/>
        </w:r>
      </w:hyperlink>
    </w:p>
    <w:p w14:paraId="1A9A13AB" w14:textId="1176EA06" w:rsidR="00035411" w:rsidRDefault="00000000">
      <w:pPr>
        <w:pStyle w:val="TOC3"/>
        <w:rPr>
          <w:rFonts w:asciiTheme="minorHAnsi" w:eastAsiaTheme="minorEastAsia" w:hAnsiTheme="minorHAnsi" w:cstheme="minorBidi"/>
          <w:noProof/>
          <w:sz w:val="21"/>
          <w:szCs w:val="22"/>
          <w14:ligatures w14:val="standardContextual"/>
        </w:rPr>
      </w:pPr>
      <w:hyperlink w:anchor="_Toc137306356" w:history="1">
        <w:r w:rsidR="00035411" w:rsidRPr="00992085">
          <w:rPr>
            <w:rStyle w:val="a7"/>
            <w:bCs/>
            <w:noProof/>
            <w:kern w:val="0"/>
          </w:rPr>
          <w:t xml:space="preserve">4.2.4 </w:t>
        </w:r>
        <w:r w:rsidR="00035411" w:rsidRPr="00992085">
          <w:rPr>
            <w:rStyle w:val="a7"/>
            <w:bCs/>
            <w:noProof/>
            <w:kern w:val="0"/>
          </w:rPr>
          <w:t>数据渲染</w:t>
        </w:r>
        <w:r w:rsidR="00035411">
          <w:rPr>
            <w:noProof/>
            <w:webHidden/>
          </w:rPr>
          <w:tab/>
        </w:r>
        <w:r w:rsidR="00035411">
          <w:rPr>
            <w:noProof/>
            <w:webHidden/>
          </w:rPr>
          <w:fldChar w:fldCharType="begin"/>
        </w:r>
        <w:r w:rsidR="00035411">
          <w:rPr>
            <w:noProof/>
            <w:webHidden/>
          </w:rPr>
          <w:instrText xml:space="preserve"> PAGEREF _Toc137306356 \h </w:instrText>
        </w:r>
        <w:r w:rsidR="00035411">
          <w:rPr>
            <w:noProof/>
            <w:webHidden/>
          </w:rPr>
        </w:r>
        <w:r w:rsidR="00035411">
          <w:rPr>
            <w:noProof/>
            <w:webHidden/>
          </w:rPr>
          <w:fldChar w:fldCharType="separate"/>
        </w:r>
        <w:r w:rsidR="00035411">
          <w:rPr>
            <w:noProof/>
            <w:webHidden/>
          </w:rPr>
          <w:t>24</w:t>
        </w:r>
        <w:r w:rsidR="00035411">
          <w:rPr>
            <w:noProof/>
            <w:webHidden/>
          </w:rPr>
          <w:fldChar w:fldCharType="end"/>
        </w:r>
      </w:hyperlink>
    </w:p>
    <w:p w14:paraId="23F13AF9" w14:textId="1E940150" w:rsidR="00035411" w:rsidRDefault="00000000">
      <w:pPr>
        <w:pStyle w:val="TOC3"/>
        <w:rPr>
          <w:rFonts w:asciiTheme="minorHAnsi" w:eastAsiaTheme="minorEastAsia" w:hAnsiTheme="minorHAnsi" w:cstheme="minorBidi"/>
          <w:noProof/>
          <w:sz w:val="21"/>
          <w:szCs w:val="22"/>
          <w14:ligatures w14:val="standardContextual"/>
        </w:rPr>
      </w:pPr>
      <w:hyperlink w:anchor="_Toc137306357" w:history="1">
        <w:r w:rsidR="00035411" w:rsidRPr="00992085">
          <w:rPr>
            <w:rStyle w:val="a7"/>
            <w:bCs/>
            <w:noProof/>
            <w:kern w:val="0"/>
          </w:rPr>
          <w:t xml:space="preserve">4.2.5 </w:t>
        </w:r>
        <w:r w:rsidR="00035411" w:rsidRPr="00992085">
          <w:rPr>
            <w:rStyle w:val="a7"/>
            <w:bCs/>
            <w:noProof/>
            <w:kern w:val="0"/>
          </w:rPr>
          <w:t>分页展示</w:t>
        </w:r>
        <w:r w:rsidR="00035411">
          <w:rPr>
            <w:noProof/>
            <w:webHidden/>
          </w:rPr>
          <w:tab/>
        </w:r>
        <w:r w:rsidR="00035411">
          <w:rPr>
            <w:noProof/>
            <w:webHidden/>
          </w:rPr>
          <w:fldChar w:fldCharType="begin"/>
        </w:r>
        <w:r w:rsidR="00035411">
          <w:rPr>
            <w:noProof/>
            <w:webHidden/>
          </w:rPr>
          <w:instrText xml:space="preserve"> PAGEREF _Toc137306357 \h </w:instrText>
        </w:r>
        <w:r w:rsidR="00035411">
          <w:rPr>
            <w:noProof/>
            <w:webHidden/>
          </w:rPr>
        </w:r>
        <w:r w:rsidR="00035411">
          <w:rPr>
            <w:noProof/>
            <w:webHidden/>
          </w:rPr>
          <w:fldChar w:fldCharType="separate"/>
        </w:r>
        <w:r w:rsidR="00035411">
          <w:rPr>
            <w:noProof/>
            <w:webHidden/>
          </w:rPr>
          <w:t>25</w:t>
        </w:r>
        <w:r w:rsidR="00035411">
          <w:rPr>
            <w:noProof/>
            <w:webHidden/>
          </w:rPr>
          <w:fldChar w:fldCharType="end"/>
        </w:r>
      </w:hyperlink>
    </w:p>
    <w:p w14:paraId="7870309B" w14:textId="6D1FC6D8" w:rsidR="00035411" w:rsidRDefault="00000000">
      <w:pPr>
        <w:pStyle w:val="TOC3"/>
        <w:rPr>
          <w:rFonts w:asciiTheme="minorHAnsi" w:eastAsiaTheme="minorEastAsia" w:hAnsiTheme="minorHAnsi" w:cstheme="minorBidi"/>
          <w:noProof/>
          <w:sz w:val="21"/>
          <w:szCs w:val="22"/>
          <w14:ligatures w14:val="standardContextual"/>
        </w:rPr>
      </w:pPr>
      <w:hyperlink w:anchor="_Toc137306358" w:history="1">
        <w:r w:rsidR="00035411" w:rsidRPr="00992085">
          <w:rPr>
            <w:rStyle w:val="a7"/>
            <w:bCs/>
            <w:noProof/>
            <w:kern w:val="0"/>
          </w:rPr>
          <w:t xml:space="preserve">4.2.6 </w:t>
        </w:r>
        <w:r w:rsidR="00035411" w:rsidRPr="00992085">
          <w:rPr>
            <w:rStyle w:val="a7"/>
            <w:bCs/>
            <w:noProof/>
            <w:kern w:val="0"/>
          </w:rPr>
          <w:t>增删改查</w:t>
        </w:r>
        <w:r w:rsidR="00035411">
          <w:rPr>
            <w:noProof/>
            <w:webHidden/>
          </w:rPr>
          <w:tab/>
        </w:r>
        <w:r w:rsidR="00035411">
          <w:rPr>
            <w:noProof/>
            <w:webHidden/>
          </w:rPr>
          <w:fldChar w:fldCharType="begin"/>
        </w:r>
        <w:r w:rsidR="00035411">
          <w:rPr>
            <w:noProof/>
            <w:webHidden/>
          </w:rPr>
          <w:instrText xml:space="preserve"> PAGEREF _Toc137306358 \h </w:instrText>
        </w:r>
        <w:r w:rsidR="00035411">
          <w:rPr>
            <w:noProof/>
            <w:webHidden/>
          </w:rPr>
        </w:r>
        <w:r w:rsidR="00035411">
          <w:rPr>
            <w:noProof/>
            <w:webHidden/>
          </w:rPr>
          <w:fldChar w:fldCharType="separate"/>
        </w:r>
        <w:r w:rsidR="00035411">
          <w:rPr>
            <w:noProof/>
            <w:webHidden/>
          </w:rPr>
          <w:t>26</w:t>
        </w:r>
        <w:r w:rsidR="00035411">
          <w:rPr>
            <w:noProof/>
            <w:webHidden/>
          </w:rPr>
          <w:fldChar w:fldCharType="end"/>
        </w:r>
      </w:hyperlink>
    </w:p>
    <w:p w14:paraId="03059576" w14:textId="0994B7DC" w:rsidR="00035411" w:rsidRDefault="00000000">
      <w:pPr>
        <w:pStyle w:val="TOC3"/>
        <w:rPr>
          <w:rFonts w:asciiTheme="minorHAnsi" w:eastAsiaTheme="minorEastAsia" w:hAnsiTheme="minorHAnsi" w:cstheme="minorBidi"/>
          <w:noProof/>
          <w:sz w:val="21"/>
          <w:szCs w:val="22"/>
          <w14:ligatures w14:val="standardContextual"/>
        </w:rPr>
      </w:pPr>
      <w:hyperlink w:anchor="_Toc137306359" w:history="1">
        <w:r w:rsidR="00035411" w:rsidRPr="00992085">
          <w:rPr>
            <w:rStyle w:val="a7"/>
            <w:bCs/>
            <w:noProof/>
            <w:kern w:val="0"/>
          </w:rPr>
          <w:t xml:space="preserve">4.2.7 </w:t>
        </w:r>
        <w:r w:rsidR="00035411" w:rsidRPr="00992085">
          <w:rPr>
            <w:rStyle w:val="a7"/>
            <w:bCs/>
            <w:noProof/>
            <w:kern w:val="0"/>
          </w:rPr>
          <w:t>登录验证</w:t>
        </w:r>
        <w:r w:rsidR="00035411">
          <w:rPr>
            <w:noProof/>
            <w:webHidden/>
          </w:rPr>
          <w:tab/>
        </w:r>
        <w:r w:rsidR="00035411">
          <w:rPr>
            <w:noProof/>
            <w:webHidden/>
          </w:rPr>
          <w:fldChar w:fldCharType="begin"/>
        </w:r>
        <w:r w:rsidR="00035411">
          <w:rPr>
            <w:noProof/>
            <w:webHidden/>
          </w:rPr>
          <w:instrText xml:space="preserve"> PAGEREF _Toc137306359 \h </w:instrText>
        </w:r>
        <w:r w:rsidR="00035411">
          <w:rPr>
            <w:noProof/>
            <w:webHidden/>
          </w:rPr>
        </w:r>
        <w:r w:rsidR="00035411">
          <w:rPr>
            <w:noProof/>
            <w:webHidden/>
          </w:rPr>
          <w:fldChar w:fldCharType="separate"/>
        </w:r>
        <w:r w:rsidR="00035411">
          <w:rPr>
            <w:noProof/>
            <w:webHidden/>
          </w:rPr>
          <w:t>28</w:t>
        </w:r>
        <w:r w:rsidR="00035411">
          <w:rPr>
            <w:noProof/>
            <w:webHidden/>
          </w:rPr>
          <w:fldChar w:fldCharType="end"/>
        </w:r>
      </w:hyperlink>
    </w:p>
    <w:p w14:paraId="084379C1" w14:textId="576F7FC3" w:rsidR="00035411" w:rsidRDefault="00000000">
      <w:pPr>
        <w:pStyle w:val="TOC3"/>
        <w:rPr>
          <w:rFonts w:asciiTheme="minorHAnsi" w:eastAsiaTheme="minorEastAsia" w:hAnsiTheme="minorHAnsi" w:cstheme="minorBidi"/>
          <w:noProof/>
          <w:sz w:val="21"/>
          <w:szCs w:val="22"/>
          <w14:ligatures w14:val="standardContextual"/>
        </w:rPr>
      </w:pPr>
      <w:hyperlink w:anchor="_Toc137306360" w:history="1">
        <w:r w:rsidR="00035411" w:rsidRPr="00992085">
          <w:rPr>
            <w:rStyle w:val="a7"/>
            <w:bCs/>
            <w:noProof/>
            <w:kern w:val="0"/>
          </w:rPr>
          <w:t xml:space="preserve">4.2.8 </w:t>
        </w:r>
        <w:r w:rsidR="00035411" w:rsidRPr="00992085">
          <w:rPr>
            <w:rStyle w:val="a7"/>
            <w:bCs/>
            <w:noProof/>
            <w:kern w:val="0"/>
          </w:rPr>
          <w:t>路由管理</w:t>
        </w:r>
        <w:r w:rsidR="00035411">
          <w:rPr>
            <w:noProof/>
            <w:webHidden/>
          </w:rPr>
          <w:tab/>
        </w:r>
        <w:r w:rsidR="00035411">
          <w:rPr>
            <w:noProof/>
            <w:webHidden/>
          </w:rPr>
          <w:fldChar w:fldCharType="begin"/>
        </w:r>
        <w:r w:rsidR="00035411">
          <w:rPr>
            <w:noProof/>
            <w:webHidden/>
          </w:rPr>
          <w:instrText xml:space="preserve"> PAGEREF _Toc137306360 \h </w:instrText>
        </w:r>
        <w:r w:rsidR="00035411">
          <w:rPr>
            <w:noProof/>
            <w:webHidden/>
          </w:rPr>
        </w:r>
        <w:r w:rsidR="00035411">
          <w:rPr>
            <w:noProof/>
            <w:webHidden/>
          </w:rPr>
          <w:fldChar w:fldCharType="separate"/>
        </w:r>
        <w:r w:rsidR="00035411">
          <w:rPr>
            <w:noProof/>
            <w:webHidden/>
          </w:rPr>
          <w:t>28</w:t>
        </w:r>
        <w:r w:rsidR="00035411">
          <w:rPr>
            <w:noProof/>
            <w:webHidden/>
          </w:rPr>
          <w:fldChar w:fldCharType="end"/>
        </w:r>
      </w:hyperlink>
    </w:p>
    <w:p w14:paraId="1FA2A933" w14:textId="1C92BD95" w:rsidR="00035411" w:rsidRDefault="00000000">
      <w:pPr>
        <w:pStyle w:val="TOC3"/>
        <w:rPr>
          <w:rFonts w:asciiTheme="minorHAnsi" w:eastAsiaTheme="minorEastAsia" w:hAnsiTheme="minorHAnsi" w:cstheme="minorBidi"/>
          <w:noProof/>
          <w:sz w:val="21"/>
          <w:szCs w:val="22"/>
          <w14:ligatures w14:val="standardContextual"/>
        </w:rPr>
      </w:pPr>
      <w:hyperlink w:anchor="_Toc137306361" w:history="1">
        <w:r w:rsidR="00035411" w:rsidRPr="00992085">
          <w:rPr>
            <w:rStyle w:val="a7"/>
            <w:bCs/>
            <w:noProof/>
            <w:kern w:val="0"/>
          </w:rPr>
          <w:t xml:space="preserve">4.2.9 </w:t>
        </w:r>
        <w:r w:rsidR="00035411" w:rsidRPr="00992085">
          <w:rPr>
            <w:rStyle w:val="a7"/>
            <w:bCs/>
            <w:noProof/>
            <w:kern w:val="0"/>
          </w:rPr>
          <w:t>权限管理</w:t>
        </w:r>
        <w:r w:rsidR="00035411">
          <w:rPr>
            <w:noProof/>
            <w:webHidden/>
          </w:rPr>
          <w:tab/>
        </w:r>
        <w:r w:rsidR="00035411">
          <w:rPr>
            <w:noProof/>
            <w:webHidden/>
          </w:rPr>
          <w:fldChar w:fldCharType="begin"/>
        </w:r>
        <w:r w:rsidR="00035411">
          <w:rPr>
            <w:noProof/>
            <w:webHidden/>
          </w:rPr>
          <w:instrText xml:space="preserve"> PAGEREF _Toc137306361 \h </w:instrText>
        </w:r>
        <w:r w:rsidR="00035411">
          <w:rPr>
            <w:noProof/>
            <w:webHidden/>
          </w:rPr>
        </w:r>
        <w:r w:rsidR="00035411">
          <w:rPr>
            <w:noProof/>
            <w:webHidden/>
          </w:rPr>
          <w:fldChar w:fldCharType="separate"/>
        </w:r>
        <w:r w:rsidR="00035411">
          <w:rPr>
            <w:noProof/>
            <w:webHidden/>
          </w:rPr>
          <w:t>29</w:t>
        </w:r>
        <w:r w:rsidR="00035411">
          <w:rPr>
            <w:noProof/>
            <w:webHidden/>
          </w:rPr>
          <w:fldChar w:fldCharType="end"/>
        </w:r>
      </w:hyperlink>
    </w:p>
    <w:p w14:paraId="3E41C9F5" w14:textId="456CCAC4"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62" w:history="1">
        <w:r w:rsidR="00035411" w:rsidRPr="00992085">
          <w:rPr>
            <w:rStyle w:val="a7"/>
            <w:rFonts w:eastAsia="黑体"/>
            <w:noProof/>
            <w:kern w:val="0"/>
          </w:rPr>
          <w:t xml:space="preserve">4.3 </w:t>
        </w:r>
        <w:r w:rsidR="00035411" w:rsidRPr="00035411">
          <w:rPr>
            <w:rStyle w:val="a7"/>
            <w:bCs/>
            <w:noProof/>
            <w:kern w:val="0"/>
          </w:rPr>
          <w:t>主要功能测试</w:t>
        </w:r>
        <w:r w:rsidR="00035411">
          <w:rPr>
            <w:noProof/>
            <w:webHidden/>
          </w:rPr>
          <w:tab/>
        </w:r>
        <w:r w:rsidR="00035411">
          <w:rPr>
            <w:noProof/>
            <w:webHidden/>
          </w:rPr>
          <w:fldChar w:fldCharType="begin"/>
        </w:r>
        <w:r w:rsidR="00035411">
          <w:rPr>
            <w:noProof/>
            <w:webHidden/>
          </w:rPr>
          <w:instrText xml:space="preserve"> PAGEREF _Toc137306362 \h </w:instrText>
        </w:r>
        <w:r w:rsidR="00035411">
          <w:rPr>
            <w:noProof/>
            <w:webHidden/>
          </w:rPr>
        </w:r>
        <w:r w:rsidR="00035411">
          <w:rPr>
            <w:noProof/>
            <w:webHidden/>
          </w:rPr>
          <w:fldChar w:fldCharType="separate"/>
        </w:r>
        <w:r w:rsidR="00035411">
          <w:rPr>
            <w:noProof/>
            <w:webHidden/>
          </w:rPr>
          <w:t>29</w:t>
        </w:r>
        <w:r w:rsidR="00035411">
          <w:rPr>
            <w:noProof/>
            <w:webHidden/>
          </w:rPr>
          <w:fldChar w:fldCharType="end"/>
        </w:r>
      </w:hyperlink>
    </w:p>
    <w:p w14:paraId="7CED8EAF" w14:textId="6E2421D9" w:rsidR="00035411" w:rsidRDefault="00000000">
      <w:pPr>
        <w:pStyle w:val="TOC2"/>
        <w:tabs>
          <w:tab w:val="right" w:leader="dot" w:pos="9061"/>
        </w:tabs>
        <w:rPr>
          <w:rFonts w:asciiTheme="minorHAnsi" w:eastAsiaTheme="minorEastAsia" w:hAnsiTheme="minorHAnsi" w:cstheme="minorBidi"/>
          <w:noProof/>
          <w:sz w:val="21"/>
          <w:szCs w:val="22"/>
          <w14:ligatures w14:val="standardContextual"/>
        </w:rPr>
      </w:pPr>
      <w:hyperlink w:anchor="_Toc137306363" w:history="1">
        <w:r w:rsidR="00035411" w:rsidRPr="00992085">
          <w:rPr>
            <w:rStyle w:val="a7"/>
            <w:rFonts w:eastAsia="黑体"/>
            <w:noProof/>
            <w:kern w:val="0"/>
          </w:rPr>
          <w:t>4.4</w:t>
        </w:r>
        <w:r w:rsidR="00035411">
          <w:rPr>
            <w:rStyle w:val="a7"/>
            <w:rFonts w:eastAsia="黑体"/>
            <w:noProof/>
            <w:kern w:val="0"/>
          </w:rPr>
          <w:t xml:space="preserve"> </w:t>
        </w:r>
        <w:r w:rsidR="00035411" w:rsidRPr="00035411">
          <w:rPr>
            <w:rStyle w:val="a7"/>
            <w:bCs/>
            <w:noProof/>
            <w:kern w:val="0"/>
          </w:rPr>
          <w:t>本章小结</w:t>
        </w:r>
        <w:r w:rsidR="00035411">
          <w:rPr>
            <w:noProof/>
            <w:webHidden/>
          </w:rPr>
          <w:tab/>
        </w:r>
        <w:r w:rsidR="00035411">
          <w:rPr>
            <w:noProof/>
            <w:webHidden/>
          </w:rPr>
          <w:fldChar w:fldCharType="begin"/>
        </w:r>
        <w:r w:rsidR="00035411">
          <w:rPr>
            <w:noProof/>
            <w:webHidden/>
          </w:rPr>
          <w:instrText xml:space="preserve"> PAGEREF _Toc137306363 \h </w:instrText>
        </w:r>
        <w:r w:rsidR="00035411">
          <w:rPr>
            <w:noProof/>
            <w:webHidden/>
          </w:rPr>
        </w:r>
        <w:r w:rsidR="00035411">
          <w:rPr>
            <w:noProof/>
            <w:webHidden/>
          </w:rPr>
          <w:fldChar w:fldCharType="separate"/>
        </w:r>
        <w:r w:rsidR="00035411">
          <w:rPr>
            <w:noProof/>
            <w:webHidden/>
          </w:rPr>
          <w:t>30</w:t>
        </w:r>
        <w:r w:rsidR="00035411">
          <w:rPr>
            <w:noProof/>
            <w:webHidden/>
          </w:rPr>
          <w:fldChar w:fldCharType="end"/>
        </w:r>
      </w:hyperlink>
    </w:p>
    <w:p w14:paraId="4087CD74" w14:textId="110F460A"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64" w:history="1">
        <w:r w:rsidR="00035411" w:rsidRPr="00992085">
          <w:rPr>
            <w:rStyle w:val="a7"/>
            <w:noProof/>
            <w:kern w:val="0"/>
            <w:position w:val="-6"/>
          </w:rPr>
          <w:t>结</w:t>
        </w:r>
        <w:r w:rsidR="00035411" w:rsidRPr="00992085">
          <w:rPr>
            <w:rStyle w:val="a7"/>
            <w:noProof/>
            <w:kern w:val="0"/>
            <w:position w:val="-6"/>
          </w:rPr>
          <w:t xml:space="preserve">    </w:t>
        </w:r>
        <w:r w:rsidR="00035411" w:rsidRPr="00992085">
          <w:rPr>
            <w:rStyle w:val="a7"/>
            <w:noProof/>
            <w:kern w:val="0"/>
            <w:position w:val="-6"/>
          </w:rPr>
          <w:t>论</w:t>
        </w:r>
        <w:r w:rsidR="00035411">
          <w:rPr>
            <w:noProof/>
            <w:webHidden/>
          </w:rPr>
          <w:tab/>
        </w:r>
        <w:r w:rsidR="00035411">
          <w:rPr>
            <w:noProof/>
            <w:webHidden/>
          </w:rPr>
          <w:fldChar w:fldCharType="begin"/>
        </w:r>
        <w:r w:rsidR="00035411">
          <w:rPr>
            <w:noProof/>
            <w:webHidden/>
          </w:rPr>
          <w:instrText xml:space="preserve"> PAGEREF _Toc137306364 \h </w:instrText>
        </w:r>
        <w:r w:rsidR="00035411">
          <w:rPr>
            <w:noProof/>
            <w:webHidden/>
          </w:rPr>
        </w:r>
        <w:r w:rsidR="00035411">
          <w:rPr>
            <w:noProof/>
            <w:webHidden/>
          </w:rPr>
          <w:fldChar w:fldCharType="separate"/>
        </w:r>
        <w:r w:rsidR="00035411">
          <w:rPr>
            <w:noProof/>
            <w:webHidden/>
          </w:rPr>
          <w:t>32</w:t>
        </w:r>
        <w:r w:rsidR="00035411">
          <w:rPr>
            <w:noProof/>
            <w:webHidden/>
          </w:rPr>
          <w:fldChar w:fldCharType="end"/>
        </w:r>
      </w:hyperlink>
    </w:p>
    <w:p w14:paraId="34E1BAFA" w14:textId="7001B31E"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65" w:history="1">
        <w:r w:rsidR="00035411" w:rsidRPr="00992085">
          <w:rPr>
            <w:rStyle w:val="a7"/>
            <w:noProof/>
            <w:kern w:val="0"/>
            <w:position w:val="-6"/>
          </w:rPr>
          <w:t>致</w:t>
        </w:r>
        <w:r w:rsidR="00035411" w:rsidRPr="00992085">
          <w:rPr>
            <w:rStyle w:val="a7"/>
            <w:noProof/>
            <w:kern w:val="0"/>
            <w:position w:val="-6"/>
          </w:rPr>
          <w:t xml:space="preserve">    </w:t>
        </w:r>
        <w:r w:rsidR="00035411" w:rsidRPr="00992085">
          <w:rPr>
            <w:rStyle w:val="a7"/>
            <w:noProof/>
            <w:kern w:val="0"/>
            <w:position w:val="-6"/>
          </w:rPr>
          <w:t>谢</w:t>
        </w:r>
        <w:r w:rsidR="00035411">
          <w:rPr>
            <w:noProof/>
            <w:webHidden/>
          </w:rPr>
          <w:tab/>
        </w:r>
        <w:r w:rsidR="00035411">
          <w:rPr>
            <w:noProof/>
            <w:webHidden/>
          </w:rPr>
          <w:fldChar w:fldCharType="begin"/>
        </w:r>
        <w:r w:rsidR="00035411">
          <w:rPr>
            <w:noProof/>
            <w:webHidden/>
          </w:rPr>
          <w:instrText xml:space="preserve"> PAGEREF _Toc137306365 \h </w:instrText>
        </w:r>
        <w:r w:rsidR="00035411">
          <w:rPr>
            <w:noProof/>
            <w:webHidden/>
          </w:rPr>
        </w:r>
        <w:r w:rsidR="00035411">
          <w:rPr>
            <w:noProof/>
            <w:webHidden/>
          </w:rPr>
          <w:fldChar w:fldCharType="separate"/>
        </w:r>
        <w:r w:rsidR="00035411">
          <w:rPr>
            <w:noProof/>
            <w:webHidden/>
          </w:rPr>
          <w:t>33</w:t>
        </w:r>
        <w:r w:rsidR="00035411">
          <w:rPr>
            <w:noProof/>
            <w:webHidden/>
          </w:rPr>
          <w:fldChar w:fldCharType="end"/>
        </w:r>
      </w:hyperlink>
    </w:p>
    <w:p w14:paraId="52CEC882" w14:textId="15F0C641"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66" w:history="1">
        <w:r w:rsidR="00035411" w:rsidRPr="00992085">
          <w:rPr>
            <w:rStyle w:val="a7"/>
            <w:noProof/>
            <w:kern w:val="0"/>
            <w:position w:val="-6"/>
          </w:rPr>
          <w:t>参考文献</w:t>
        </w:r>
        <w:r w:rsidR="00035411">
          <w:rPr>
            <w:noProof/>
            <w:webHidden/>
          </w:rPr>
          <w:tab/>
        </w:r>
        <w:r w:rsidR="00035411">
          <w:rPr>
            <w:noProof/>
            <w:webHidden/>
          </w:rPr>
          <w:fldChar w:fldCharType="begin"/>
        </w:r>
        <w:r w:rsidR="00035411">
          <w:rPr>
            <w:noProof/>
            <w:webHidden/>
          </w:rPr>
          <w:instrText xml:space="preserve"> PAGEREF _Toc137306366 \h </w:instrText>
        </w:r>
        <w:r w:rsidR="00035411">
          <w:rPr>
            <w:noProof/>
            <w:webHidden/>
          </w:rPr>
        </w:r>
        <w:r w:rsidR="00035411">
          <w:rPr>
            <w:noProof/>
            <w:webHidden/>
          </w:rPr>
          <w:fldChar w:fldCharType="separate"/>
        </w:r>
        <w:r w:rsidR="00035411">
          <w:rPr>
            <w:noProof/>
            <w:webHidden/>
          </w:rPr>
          <w:t>34</w:t>
        </w:r>
        <w:r w:rsidR="00035411">
          <w:rPr>
            <w:noProof/>
            <w:webHidden/>
          </w:rPr>
          <w:fldChar w:fldCharType="end"/>
        </w:r>
      </w:hyperlink>
    </w:p>
    <w:p w14:paraId="61EF0C33" w14:textId="46CE6D61" w:rsidR="00035411" w:rsidRDefault="00000000">
      <w:pPr>
        <w:pStyle w:val="TOC1"/>
        <w:tabs>
          <w:tab w:val="right" w:leader="dot" w:pos="9061"/>
        </w:tabs>
        <w:rPr>
          <w:rFonts w:asciiTheme="minorHAnsi" w:eastAsiaTheme="minorEastAsia" w:hAnsiTheme="minorHAnsi" w:cstheme="minorBidi"/>
          <w:noProof/>
          <w:sz w:val="21"/>
          <w:szCs w:val="22"/>
          <w14:ligatures w14:val="standardContextual"/>
        </w:rPr>
      </w:pPr>
      <w:hyperlink w:anchor="_Toc137306367" w:history="1">
        <w:r w:rsidR="00035411" w:rsidRPr="00992085">
          <w:rPr>
            <w:rStyle w:val="a7"/>
            <w:noProof/>
          </w:rPr>
          <w:t>附</w:t>
        </w:r>
        <w:r w:rsidR="00035411" w:rsidRPr="00992085">
          <w:rPr>
            <w:rStyle w:val="a7"/>
            <w:noProof/>
          </w:rPr>
          <w:t xml:space="preserve">    </w:t>
        </w:r>
        <w:r w:rsidR="00035411" w:rsidRPr="00992085">
          <w:rPr>
            <w:rStyle w:val="a7"/>
            <w:noProof/>
          </w:rPr>
          <w:t>录</w:t>
        </w:r>
        <w:r w:rsidR="00035411">
          <w:rPr>
            <w:noProof/>
            <w:webHidden/>
          </w:rPr>
          <w:tab/>
        </w:r>
        <w:r w:rsidR="00035411">
          <w:rPr>
            <w:noProof/>
            <w:webHidden/>
          </w:rPr>
          <w:fldChar w:fldCharType="begin"/>
        </w:r>
        <w:r w:rsidR="00035411">
          <w:rPr>
            <w:noProof/>
            <w:webHidden/>
          </w:rPr>
          <w:instrText xml:space="preserve"> PAGEREF _Toc137306367 \h </w:instrText>
        </w:r>
        <w:r w:rsidR="00035411">
          <w:rPr>
            <w:noProof/>
            <w:webHidden/>
          </w:rPr>
        </w:r>
        <w:r w:rsidR="00035411">
          <w:rPr>
            <w:noProof/>
            <w:webHidden/>
          </w:rPr>
          <w:fldChar w:fldCharType="separate"/>
        </w:r>
        <w:r w:rsidR="00035411">
          <w:rPr>
            <w:noProof/>
            <w:webHidden/>
          </w:rPr>
          <w:t>35</w:t>
        </w:r>
        <w:r w:rsidR="00035411">
          <w:rPr>
            <w:noProof/>
            <w:webHidden/>
          </w:rPr>
          <w:fldChar w:fldCharType="end"/>
        </w:r>
      </w:hyperlink>
    </w:p>
    <w:p w14:paraId="3F37ED37" w14:textId="2AB3ECBA" w:rsidR="00144918" w:rsidRPr="00E23E61" w:rsidRDefault="00E23E61" w:rsidP="00D7336E">
      <w:pPr>
        <w:tabs>
          <w:tab w:val="right" w:leader="dot" w:pos="8494"/>
        </w:tabs>
        <w:jc w:val="left"/>
        <w:sectPr w:rsidR="00144918" w:rsidRPr="00E23E61" w:rsidSect="009664B2">
          <w:headerReference w:type="default" r:id="rId17"/>
          <w:type w:val="continuous"/>
          <w:pgSz w:w="11906" w:h="16838" w:code="9"/>
          <w:pgMar w:top="1701" w:right="1134" w:bottom="1418" w:left="1701" w:header="850" w:footer="992" w:gutter="0"/>
          <w:pgNumType w:fmt="upperRoman"/>
          <w:cols w:space="720"/>
          <w:docGrid w:linePitch="312"/>
        </w:sectPr>
      </w:pPr>
      <w:r w:rsidRPr="006177FB">
        <w:rPr>
          <w:rFonts w:eastAsia="黑体"/>
          <w:sz w:val="24"/>
          <w:szCs w:val="24"/>
        </w:rPr>
        <w:fldChar w:fldCharType="end"/>
      </w:r>
    </w:p>
    <w:p w14:paraId="2AEF3124" w14:textId="57974F8D" w:rsidR="00035DF5" w:rsidRPr="0041719D" w:rsidRDefault="00C563C3" w:rsidP="0041719D">
      <w:pPr>
        <w:pStyle w:val="1"/>
        <w:keepNext/>
        <w:keepLines/>
        <w:pageBreakBefore w:val="0"/>
        <w:widowControl/>
        <w:suppressLineNumbers/>
        <w:spacing w:beforeLines="50" w:before="120"/>
        <w:textAlignment w:val="baseline"/>
        <w:rPr>
          <w:kern w:val="0"/>
          <w:position w:val="-6"/>
          <w:szCs w:val="18"/>
        </w:rPr>
      </w:pPr>
      <w:bookmarkStart w:id="13" w:name="_Toc134547208"/>
      <w:bookmarkStart w:id="14" w:name="_Toc137306327"/>
      <w:r w:rsidRPr="0041719D">
        <w:rPr>
          <w:rFonts w:hint="eastAsia"/>
          <w:kern w:val="0"/>
          <w:position w:val="-6"/>
          <w:szCs w:val="18"/>
        </w:rPr>
        <w:lastRenderedPageBreak/>
        <w:t>1</w:t>
      </w:r>
      <w:r w:rsidR="00035DF5" w:rsidRPr="0041719D">
        <w:rPr>
          <w:kern w:val="0"/>
          <w:position w:val="-6"/>
          <w:szCs w:val="18"/>
        </w:rPr>
        <w:t xml:space="preserve"> </w:t>
      </w:r>
      <w:r w:rsidR="00035DF5" w:rsidRPr="0041719D">
        <w:rPr>
          <w:kern w:val="0"/>
          <w:position w:val="-6"/>
          <w:szCs w:val="18"/>
        </w:rPr>
        <w:t>绪论</w:t>
      </w:r>
      <w:bookmarkEnd w:id="7"/>
      <w:bookmarkEnd w:id="8"/>
      <w:bookmarkEnd w:id="9"/>
      <w:bookmarkEnd w:id="13"/>
      <w:bookmarkEnd w:id="14"/>
    </w:p>
    <w:p w14:paraId="4A36E17C" w14:textId="79B4C0B5" w:rsidR="00B93431" w:rsidRPr="00D7336E" w:rsidRDefault="00B93431" w:rsidP="00D7336E">
      <w:pPr>
        <w:pStyle w:val="aff9"/>
        <w:spacing w:line="360" w:lineRule="auto"/>
        <w:ind w:firstLineChars="200" w:firstLine="480"/>
        <w:jc w:val="both"/>
        <w:rPr>
          <w:rFonts w:ascii="Times New Roman" w:hAnsi="Times New Roman"/>
          <w:color w:val="000000"/>
          <w:sz w:val="24"/>
        </w:rPr>
      </w:pPr>
      <w:r w:rsidRPr="00D7336E">
        <w:rPr>
          <w:rFonts w:ascii="Times New Roman" w:hAnsi="Times New Roman"/>
          <w:color w:val="000000"/>
          <w:sz w:val="24"/>
        </w:rPr>
        <w:t>近些年来，伴随着互联网技术的发展以及信息化程度的提高，企业对仓库管理系统提出了更高的要求。仓库管理系统作为企业不可缺少的组成部分，它的功能不仅在于给企业提供了很好的管理平台，</w:t>
      </w:r>
      <w:r w:rsidR="009B4616" w:rsidRPr="00D7336E">
        <w:rPr>
          <w:rFonts w:ascii="Times New Roman" w:hAnsi="Times New Roman" w:hint="eastAsia"/>
          <w:color w:val="000000"/>
          <w:sz w:val="24"/>
        </w:rPr>
        <w:t>更在于对企业工作效率的提高，对成本的降低和市场竞争力的增强。</w:t>
      </w:r>
    </w:p>
    <w:p w14:paraId="007DD960" w14:textId="62D3BB3F" w:rsidR="00D072FC" w:rsidRPr="0041719D" w:rsidRDefault="00D072FC" w:rsidP="00D072FC">
      <w:pPr>
        <w:spacing w:beforeLines="50" w:before="120" w:afterLines="50" w:after="120" w:line="360" w:lineRule="auto"/>
        <w:outlineLvl w:val="1"/>
        <w:rPr>
          <w:rFonts w:eastAsia="黑体"/>
          <w:kern w:val="0"/>
          <w:sz w:val="24"/>
          <w:szCs w:val="18"/>
        </w:rPr>
      </w:pPr>
      <w:bookmarkStart w:id="15" w:name="_Toc134547209"/>
      <w:bookmarkStart w:id="16" w:name="_Toc137306328"/>
      <w:r w:rsidRPr="0041719D">
        <w:rPr>
          <w:rFonts w:eastAsia="黑体"/>
          <w:kern w:val="0"/>
          <w:sz w:val="24"/>
          <w:szCs w:val="18"/>
        </w:rPr>
        <w:t xml:space="preserve">1.1 </w:t>
      </w:r>
      <w:r w:rsidR="00B47BB6" w:rsidRPr="0041719D">
        <w:rPr>
          <w:rFonts w:eastAsia="黑体"/>
          <w:kern w:val="0"/>
          <w:sz w:val="24"/>
          <w:szCs w:val="18"/>
        </w:rPr>
        <w:t>研究背景与意义</w:t>
      </w:r>
      <w:bookmarkEnd w:id="15"/>
      <w:bookmarkEnd w:id="16"/>
    </w:p>
    <w:p w14:paraId="1131D05A" w14:textId="1EE1E033" w:rsidR="00B93431" w:rsidRPr="009F601C" w:rsidRDefault="00B93431" w:rsidP="009F601C">
      <w:pPr>
        <w:spacing w:line="360" w:lineRule="auto"/>
        <w:ind w:firstLineChars="200" w:firstLine="480"/>
        <w:rPr>
          <w:sz w:val="24"/>
        </w:rPr>
      </w:pPr>
      <w:r w:rsidRPr="009F601C">
        <w:rPr>
          <w:sz w:val="24"/>
        </w:rPr>
        <w:t>在企业规模越来越大的情况下，传统仓库管理方式已经不能满足企业越来越高的要求，</w:t>
      </w:r>
      <w:r w:rsidR="00C556C8" w:rsidRPr="00C556C8">
        <w:rPr>
          <w:rFonts w:hint="eastAsia"/>
          <w:sz w:val="24"/>
        </w:rPr>
        <w:t>软件产品需求量逐渐增加</w:t>
      </w:r>
      <w:r w:rsidR="00157145" w:rsidRPr="00157145">
        <w:rPr>
          <w:sz w:val="24"/>
          <w:vertAlign w:val="superscript"/>
        </w:rPr>
        <w:fldChar w:fldCharType="begin"/>
      </w:r>
      <w:r w:rsidR="00157145" w:rsidRPr="00157145">
        <w:rPr>
          <w:sz w:val="24"/>
          <w:vertAlign w:val="superscript"/>
        </w:rPr>
        <w:instrText xml:space="preserve"> </w:instrText>
      </w:r>
      <w:r w:rsidR="00157145" w:rsidRPr="00157145">
        <w:rPr>
          <w:rFonts w:hint="eastAsia"/>
          <w:sz w:val="24"/>
          <w:vertAlign w:val="superscript"/>
        </w:rPr>
        <w:instrText>REF _Ref135585560 \r \h</w:instrText>
      </w:r>
      <w:r w:rsidR="00157145" w:rsidRPr="00157145">
        <w:rPr>
          <w:sz w:val="24"/>
          <w:vertAlign w:val="superscript"/>
        </w:rPr>
        <w:instrText xml:space="preserve">  \* MERGEFORMAT </w:instrText>
      </w:r>
      <w:r w:rsidR="00157145" w:rsidRPr="00157145">
        <w:rPr>
          <w:sz w:val="24"/>
          <w:vertAlign w:val="superscript"/>
        </w:rPr>
      </w:r>
      <w:r w:rsidR="00157145" w:rsidRPr="00157145">
        <w:rPr>
          <w:sz w:val="24"/>
          <w:vertAlign w:val="superscript"/>
        </w:rPr>
        <w:fldChar w:fldCharType="separate"/>
      </w:r>
      <w:r w:rsidR="0060030E">
        <w:rPr>
          <w:sz w:val="24"/>
          <w:vertAlign w:val="superscript"/>
        </w:rPr>
        <w:t>[1]</w:t>
      </w:r>
      <w:r w:rsidR="00157145" w:rsidRPr="00157145">
        <w:rPr>
          <w:sz w:val="24"/>
          <w:vertAlign w:val="superscript"/>
        </w:rPr>
        <w:fldChar w:fldCharType="end"/>
      </w:r>
      <w:r w:rsidR="00C556C8">
        <w:rPr>
          <w:rFonts w:hint="eastAsia"/>
          <w:sz w:val="24"/>
        </w:rPr>
        <w:t>。</w:t>
      </w:r>
      <w:r w:rsidRPr="009F601C">
        <w:rPr>
          <w:sz w:val="24"/>
        </w:rPr>
        <w:t>所以仓库管理系统也在逐渐朝着自动化、信息化的方向进行转变，从而顺应时代发展潮流。这一转变在促进仓库管理效率提高的同时，</w:t>
      </w:r>
      <w:r w:rsidR="009B4616">
        <w:rPr>
          <w:rFonts w:hint="eastAsia"/>
          <w:sz w:val="24"/>
        </w:rPr>
        <w:t>还能节省大量企业的人力、物力，从而降低管理的成本。</w:t>
      </w:r>
    </w:p>
    <w:p w14:paraId="58551703" w14:textId="78667B82" w:rsidR="00C7524B" w:rsidRPr="00C7524B" w:rsidRDefault="00C7524B" w:rsidP="00C7524B">
      <w:pPr>
        <w:spacing w:line="360" w:lineRule="auto"/>
        <w:ind w:firstLineChars="200" w:firstLine="480"/>
        <w:rPr>
          <w:sz w:val="24"/>
        </w:rPr>
      </w:pPr>
      <w:r w:rsidRPr="00C7524B">
        <w:rPr>
          <w:sz w:val="24"/>
        </w:rPr>
        <w:t>然而，当前市场上的仓库管理系统往往存在一些问题，例如前端页面交互体验差、后端代码复杂难维护等，这些问题导致了企业在实际使用过程中存在一定的困难。</w:t>
      </w:r>
    </w:p>
    <w:p w14:paraId="5360A2AF" w14:textId="27D52639" w:rsidR="00C7524B" w:rsidRDefault="00C7524B" w:rsidP="003D6474">
      <w:pPr>
        <w:spacing w:line="360" w:lineRule="auto"/>
        <w:ind w:firstLineChars="200" w:firstLine="480"/>
        <w:rPr>
          <w:sz w:val="24"/>
        </w:rPr>
      </w:pPr>
      <w:r w:rsidRPr="00C7524B">
        <w:rPr>
          <w:sz w:val="24"/>
        </w:rPr>
        <w:t>基于此，本论文旨在研究一种基于</w:t>
      </w:r>
      <w:proofErr w:type="spellStart"/>
      <w:r w:rsidRPr="00C7524B">
        <w:rPr>
          <w:sz w:val="24"/>
        </w:rPr>
        <w:t>SpringBoot</w:t>
      </w:r>
      <w:proofErr w:type="spellEnd"/>
      <w:r w:rsidRPr="00C7524B">
        <w:rPr>
          <w:sz w:val="24"/>
        </w:rPr>
        <w:t>和</w:t>
      </w:r>
      <w:r w:rsidRPr="00C7524B">
        <w:rPr>
          <w:sz w:val="24"/>
        </w:rPr>
        <w:t>Vue</w:t>
      </w:r>
      <w:r w:rsidRPr="00C7524B">
        <w:rPr>
          <w:sz w:val="24"/>
        </w:rPr>
        <w:t>的仓库管理系统前后端分离设计与</w:t>
      </w:r>
      <w:r w:rsidR="00642659">
        <w:rPr>
          <w:rFonts w:hint="eastAsia"/>
          <w:sz w:val="24"/>
        </w:rPr>
        <w:t>实现</w:t>
      </w:r>
      <w:r w:rsidRPr="00C7524B">
        <w:rPr>
          <w:sz w:val="24"/>
        </w:rPr>
        <w:t>的方案，</w:t>
      </w:r>
      <w:proofErr w:type="spellStart"/>
      <w:r w:rsidR="00C556C8">
        <w:rPr>
          <w:rFonts w:hint="eastAsia"/>
          <w:sz w:val="24"/>
        </w:rPr>
        <w:t>S</w:t>
      </w:r>
      <w:r w:rsidR="00C556C8">
        <w:rPr>
          <w:sz w:val="24"/>
        </w:rPr>
        <w:t>pringBoot</w:t>
      </w:r>
      <w:proofErr w:type="spellEnd"/>
      <w:r w:rsidR="00C556C8">
        <w:rPr>
          <w:rFonts w:hint="eastAsia"/>
          <w:sz w:val="24"/>
        </w:rPr>
        <w:t>是对</w:t>
      </w:r>
      <w:r w:rsidR="00C556C8">
        <w:rPr>
          <w:rFonts w:hint="eastAsia"/>
          <w:sz w:val="24"/>
        </w:rPr>
        <w:t>Spring</w:t>
      </w:r>
      <w:r w:rsidR="00C556C8">
        <w:rPr>
          <w:rFonts w:hint="eastAsia"/>
          <w:sz w:val="24"/>
        </w:rPr>
        <w:t>的再一次封装</w:t>
      </w:r>
      <w:r w:rsidR="00B774D8" w:rsidRPr="00B774D8">
        <w:rPr>
          <w:sz w:val="24"/>
          <w:vertAlign w:val="superscript"/>
        </w:rPr>
        <w:fldChar w:fldCharType="begin"/>
      </w:r>
      <w:r w:rsidR="00B774D8" w:rsidRPr="00B774D8">
        <w:rPr>
          <w:sz w:val="24"/>
          <w:vertAlign w:val="superscript"/>
        </w:rPr>
        <w:instrText xml:space="preserve"> </w:instrText>
      </w:r>
      <w:r w:rsidR="00B774D8" w:rsidRPr="00B774D8">
        <w:rPr>
          <w:rFonts w:hint="eastAsia"/>
          <w:sz w:val="24"/>
          <w:vertAlign w:val="superscript"/>
        </w:rPr>
        <w:instrText>REF _Ref135585650 \r \h</w:instrText>
      </w:r>
      <w:r w:rsidR="00B774D8" w:rsidRPr="00B774D8">
        <w:rPr>
          <w:sz w:val="24"/>
          <w:vertAlign w:val="superscript"/>
        </w:rPr>
        <w:instrText xml:space="preserve">  \* MERGEFORMAT </w:instrText>
      </w:r>
      <w:r w:rsidR="00B774D8" w:rsidRPr="00B774D8">
        <w:rPr>
          <w:sz w:val="24"/>
          <w:vertAlign w:val="superscript"/>
        </w:rPr>
      </w:r>
      <w:r w:rsidR="00B774D8" w:rsidRPr="00B774D8">
        <w:rPr>
          <w:sz w:val="24"/>
          <w:vertAlign w:val="superscript"/>
        </w:rPr>
        <w:fldChar w:fldCharType="separate"/>
      </w:r>
      <w:r w:rsidR="0060030E">
        <w:rPr>
          <w:sz w:val="24"/>
          <w:vertAlign w:val="superscript"/>
        </w:rPr>
        <w:t>[2]</w:t>
      </w:r>
      <w:r w:rsidR="00B774D8" w:rsidRPr="00B774D8">
        <w:rPr>
          <w:sz w:val="24"/>
          <w:vertAlign w:val="superscript"/>
        </w:rPr>
        <w:fldChar w:fldCharType="end"/>
      </w:r>
      <w:r w:rsidR="00C556C8">
        <w:rPr>
          <w:rFonts w:hint="eastAsia"/>
          <w:sz w:val="24"/>
        </w:rPr>
        <w:t>，</w:t>
      </w:r>
      <w:r w:rsidR="0047589C">
        <w:rPr>
          <w:rFonts w:hint="eastAsia"/>
          <w:sz w:val="24"/>
        </w:rPr>
        <w:t>通过对前端、后端的分离，前后端分离的架构模式可使前端实现数据的交互、呈现，</w:t>
      </w:r>
      <w:r w:rsidRPr="00C7524B">
        <w:rPr>
          <w:sz w:val="24"/>
        </w:rPr>
        <w:t>后端</w:t>
      </w:r>
      <w:r w:rsidR="0047589C">
        <w:rPr>
          <w:rFonts w:hint="eastAsia"/>
          <w:sz w:val="24"/>
        </w:rPr>
        <w:t>则</w:t>
      </w:r>
      <w:r w:rsidRPr="00C7524B">
        <w:rPr>
          <w:sz w:val="24"/>
        </w:rPr>
        <w:t>负责业务逻辑的处理和数据的存取。</w:t>
      </w:r>
      <w:r w:rsidR="0047589C">
        <w:rPr>
          <w:rFonts w:hint="eastAsia"/>
          <w:sz w:val="24"/>
        </w:rPr>
        <w:t>这种架构模式可以提高系统的可拓展性、可维护性，也可以有效降低前后端代码耦合度，</w:t>
      </w:r>
      <w:r w:rsidRPr="00C7524B">
        <w:rPr>
          <w:sz w:val="24"/>
        </w:rPr>
        <w:t>同时也有助于优化用户体验。</w:t>
      </w:r>
      <w:proofErr w:type="spellStart"/>
      <w:r w:rsidR="003D6474" w:rsidRPr="003D6474">
        <w:rPr>
          <w:rFonts w:hint="eastAsia"/>
          <w:sz w:val="24"/>
        </w:rPr>
        <w:t>SpringBoot</w:t>
      </w:r>
      <w:proofErr w:type="spellEnd"/>
      <w:r w:rsidR="003D6474" w:rsidRPr="003D6474">
        <w:rPr>
          <w:rFonts w:hint="eastAsia"/>
          <w:sz w:val="24"/>
        </w:rPr>
        <w:t>框架作为整个系统架构模式，结合</w:t>
      </w:r>
      <w:proofErr w:type="spellStart"/>
      <w:r w:rsidR="003D6474" w:rsidRPr="003D6474">
        <w:rPr>
          <w:rFonts w:hint="eastAsia"/>
          <w:sz w:val="24"/>
        </w:rPr>
        <w:t>Mybatis</w:t>
      </w:r>
      <w:proofErr w:type="spellEnd"/>
      <w:r w:rsidR="003D6474" w:rsidRPr="003D6474">
        <w:rPr>
          <w:rFonts w:hint="eastAsia"/>
          <w:sz w:val="24"/>
        </w:rPr>
        <w:t>-Plus</w:t>
      </w:r>
      <w:r w:rsidR="003D6474" w:rsidRPr="003D6474">
        <w:rPr>
          <w:rFonts w:hint="eastAsia"/>
          <w:sz w:val="24"/>
        </w:rPr>
        <w:t>框架实现持久层，采用分层思想实现</w:t>
      </w:r>
      <w:r w:rsidR="00B774D8" w:rsidRPr="00B774D8">
        <w:rPr>
          <w:sz w:val="24"/>
          <w:vertAlign w:val="superscript"/>
        </w:rPr>
        <w:fldChar w:fldCharType="begin"/>
      </w:r>
      <w:r w:rsidR="00B774D8" w:rsidRPr="00B774D8">
        <w:rPr>
          <w:sz w:val="24"/>
          <w:vertAlign w:val="superscript"/>
        </w:rPr>
        <w:instrText xml:space="preserve"> </w:instrText>
      </w:r>
      <w:r w:rsidR="00B774D8" w:rsidRPr="00B774D8">
        <w:rPr>
          <w:rFonts w:hint="eastAsia"/>
          <w:sz w:val="24"/>
          <w:vertAlign w:val="superscript"/>
        </w:rPr>
        <w:instrText>REF _Ref135585677 \r \h</w:instrText>
      </w:r>
      <w:r w:rsidR="00B774D8" w:rsidRPr="00B774D8">
        <w:rPr>
          <w:sz w:val="24"/>
          <w:vertAlign w:val="superscript"/>
        </w:rPr>
        <w:instrText xml:space="preserve">  \* MERGEFORMAT </w:instrText>
      </w:r>
      <w:r w:rsidR="00B774D8" w:rsidRPr="00B774D8">
        <w:rPr>
          <w:sz w:val="24"/>
          <w:vertAlign w:val="superscript"/>
        </w:rPr>
      </w:r>
      <w:r w:rsidR="00B774D8" w:rsidRPr="00B774D8">
        <w:rPr>
          <w:sz w:val="24"/>
          <w:vertAlign w:val="superscript"/>
        </w:rPr>
        <w:fldChar w:fldCharType="separate"/>
      </w:r>
      <w:r w:rsidR="0060030E">
        <w:rPr>
          <w:sz w:val="24"/>
          <w:vertAlign w:val="superscript"/>
        </w:rPr>
        <w:t>[3]</w:t>
      </w:r>
      <w:r w:rsidR="00B774D8" w:rsidRPr="00B774D8">
        <w:rPr>
          <w:sz w:val="24"/>
          <w:vertAlign w:val="superscript"/>
        </w:rPr>
        <w:fldChar w:fldCharType="end"/>
      </w:r>
      <w:r w:rsidR="003D6474" w:rsidRPr="003D6474">
        <w:rPr>
          <w:rFonts w:hint="eastAsia"/>
          <w:sz w:val="24"/>
        </w:rPr>
        <w:t>。</w:t>
      </w:r>
    </w:p>
    <w:p w14:paraId="3D4DF030" w14:textId="2735A7CF" w:rsidR="00C7524B" w:rsidRPr="00C7524B" w:rsidRDefault="00B93431" w:rsidP="00C7524B">
      <w:pPr>
        <w:spacing w:line="360" w:lineRule="auto"/>
        <w:ind w:firstLineChars="200" w:firstLine="480"/>
        <w:rPr>
          <w:sz w:val="24"/>
        </w:rPr>
      </w:pPr>
      <w:r w:rsidRPr="00B93431">
        <w:rPr>
          <w:sz w:val="24"/>
        </w:rPr>
        <w:t>本研究对企业信息化转型，提升管理效率有</w:t>
      </w:r>
      <w:r>
        <w:rPr>
          <w:rFonts w:hint="eastAsia"/>
          <w:sz w:val="24"/>
        </w:rPr>
        <w:t>重要的</w:t>
      </w:r>
      <w:r w:rsidRPr="00B93431">
        <w:rPr>
          <w:sz w:val="24"/>
        </w:rPr>
        <w:t>现实意义。</w:t>
      </w:r>
      <w:r w:rsidR="00C7524B" w:rsidRPr="00C7524B">
        <w:rPr>
          <w:sz w:val="24"/>
        </w:rPr>
        <w:t>一方面，可以帮助企业构建高效、稳定、易维护的仓库管理系统，提高管理效率，为企业带来经济效益。</w:t>
      </w:r>
      <w:r w:rsidRPr="00B93431">
        <w:rPr>
          <w:sz w:val="24"/>
        </w:rPr>
        <w:t>另一方面，本论文的研究也可作为相关领域学术研究的参考与借鉴，促进相关领域技术的发展与进步。</w:t>
      </w:r>
    </w:p>
    <w:p w14:paraId="72042864" w14:textId="7C15CA20" w:rsidR="00C7524B" w:rsidRPr="00C7524B" w:rsidRDefault="00C7524B" w:rsidP="00C7524B">
      <w:pPr>
        <w:spacing w:line="360" w:lineRule="auto"/>
        <w:ind w:firstLineChars="200" w:firstLine="480"/>
        <w:rPr>
          <w:sz w:val="24"/>
        </w:rPr>
      </w:pPr>
      <w:r w:rsidRPr="00C7524B">
        <w:rPr>
          <w:sz w:val="24"/>
        </w:rPr>
        <w:t>仓库管理系统作为一种重要的企业信息化应用系统，是管理企业仓库日常业务、实现物流管理的重要工具。</w:t>
      </w:r>
      <w:r w:rsidR="003526EC" w:rsidRPr="003526EC">
        <w:rPr>
          <w:sz w:val="24"/>
        </w:rPr>
        <w:t>在信息化技术日益发展的今天，仓库管理系统得到了越来越多的运用，</w:t>
      </w:r>
      <w:r w:rsidR="003526EC">
        <w:rPr>
          <w:rFonts w:hint="eastAsia"/>
          <w:sz w:val="24"/>
        </w:rPr>
        <w:t>对于</w:t>
      </w:r>
      <w:r w:rsidR="003526EC" w:rsidRPr="003526EC">
        <w:rPr>
          <w:sz w:val="24"/>
        </w:rPr>
        <w:t>提高企业管理效率，降低物流成本和增强客户满意度等方面都有着十分重要的</w:t>
      </w:r>
      <w:r w:rsidR="003526EC">
        <w:rPr>
          <w:rFonts w:hint="eastAsia"/>
          <w:sz w:val="24"/>
        </w:rPr>
        <w:t>意义</w:t>
      </w:r>
      <w:r w:rsidR="003526EC" w:rsidRPr="003526EC">
        <w:rPr>
          <w:sz w:val="24"/>
        </w:rPr>
        <w:t>。</w:t>
      </w:r>
    </w:p>
    <w:p w14:paraId="248E850F" w14:textId="7782A5CC" w:rsidR="00C7524B" w:rsidRPr="00C7524B" w:rsidRDefault="00C7524B" w:rsidP="00C7524B">
      <w:pPr>
        <w:spacing w:line="360" w:lineRule="auto"/>
        <w:ind w:firstLineChars="200" w:firstLine="480"/>
        <w:rPr>
          <w:sz w:val="24"/>
        </w:rPr>
      </w:pPr>
      <w:r w:rsidRPr="00C7524B">
        <w:rPr>
          <w:sz w:val="24"/>
        </w:rPr>
        <w:t>然而，在实际开发过程中，传统的</w:t>
      </w:r>
      <w:r w:rsidRPr="00C7524B">
        <w:rPr>
          <w:sz w:val="24"/>
        </w:rPr>
        <w:t>Web</w:t>
      </w:r>
      <w:r w:rsidRPr="00C7524B">
        <w:rPr>
          <w:sz w:val="24"/>
        </w:rPr>
        <w:t>应用程序开发模式往往存在着前后端交互不够灵活、</w:t>
      </w:r>
      <w:r w:rsidR="003526EC">
        <w:rPr>
          <w:rFonts w:hint="eastAsia"/>
          <w:sz w:val="24"/>
        </w:rPr>
        <w:t>模块之间关联度（耦合度）过高</w:t>
      </w:r>
      <w:r w:rsidRPr="00C7524B">
        <w:rPr>
          <w:sz w:val="24"/>
        </w:rPr>
        <w:t>等问题，导致系统的可维护性和</w:t>
      </w:r>
      <w:proofErr w:type="gramStart"/>
      <w:r w:rsidRPr="00C7524B">
        <w:rPr>
          <w:sz w:val="24"/>
        </w:rPr>
        <w:t>可</w:t>
      </w:r>
      <w:proofErr w:type="gramEnd"/>
      <w:r w:rsidRPr="00C7524B">
        <w:rPr>
          <w:sz w:val="24"/>
        </w:rPr>
        <w:t>拓展性较差。</w:t>
      </w:r>
      <w:r w:rsidRPr="00C7524B">
        <w:rPr>
          <w:sz w:val="24"/>
        </w:rPr>
        <w:lastRenderedPageBreak/>
        <w:t>为了解决</w:t>
      </w:r>
      <w:r w:rsidR="003526EC">
        <w:rPr>
          <w:rFonts w:hint="eastAsia"/>
          <w:sz w:val="24"/>
        </w:rPr>
        <w:t>上述</w:t>
      </w:r>
      <w:r w:rsidRPr="00C7524B">
        <w:rPr>
          <w:sz w:val="24"/>
        </w:rPr>
        <w:t>这些问题，前后端分离的架构模式</w:t>
      </w:r>
      <w:r w:rsidR="003526EC">
        <w:rPr>
          <w:rFonts w:hint="eastAsia"/>
          <w:sz w:val="24"/>
        </w:rPr>
        <w:t>在近几年被</w:t>
      </w:r>
      <w:r w:rsidRPr="00C7524B">
        <w:rPr>
          <w:sz w:val="24"/>
        </w:rPr>
        <w:t>广泛应用。</w:t>
      </w:r>
      <w:r w:rsidR="003526EC">
        <w:rPr>
          <w:rFonts w:hint="eastAsia"/>
          <w:sz w:val="24"/>
        </w:rPr>
        <w:t>鉴</w:t>
      </w:r>
      <w:r w:rsidRPr="00C7524B">
        <w:rPr>
          <w:sz w:val="24"/>
        </w:rPr>
        <w:t>于此，本文</w:t>
      </w:r>
      <w:r w:rsidR="003526EC">
        <w:rPr>
          <w:rFonts w:hint="eastAsia"/>
          <w:sz w:val="24"/>
        </w:rPr>
        <w:t>的研究目的便是</w:t>
      </w:r>
      <w:r w:rsidRPr="00C7524B">
        <w:rPr>
          <w:sz w:val="24"/>
        </w:rPr>
        <w:t>基于</w:t>
      </w:r>
      <w:proofErr w:type="spellStart"/>
      <w:r w:rsidRPr="00C7524B">
        <w:rPr>
          <w:sz w:val="24"/>
        </w:rPr>
        <w:t>SpringBoot</w:t>
      </w:r>
      <w:proofErr w:type="spellEnd"/>
      <w:r w:rsidR="003526EC">
        <w:rPr>
          <w:rFonts w:hint="eastAsia"/>
          <w:sz w:val="24"/>
        </w:rPr>
        <w:t>及</w:t>
      </w:r>
      <w:r w:rsidRPr="00C7524B">
        <w:rPr>
          <w:sz w:val="24"/>
        </w:rPr>
        <w:t>Vue</w:t>
      </w:r>
      <w:r w:rsidR="003526EC">
        <w:rPr>
          <w:rFonts w:hint="eastAsia"/>
          <w:sz w:val="24"/>
        </w:rPr>
        <w:t>对</w:t>
      </w:r>
      <w:r w:rsidRPr="00C7524B">
        <w:rPr>
          <w:sz w:val="24"/>
        </w:rPr>
        <w:t>仓库管理系统</w:t>
      </w:r>
      <w:r w:rsidR="003526EC">
        <w:rPr>
          <w:rFonts w:hint="eastAsia"/>
          <w:sz w:val="24"/>
        </w:rPr>
        <w:t>进行</w:t>
      </w:r>
      <w:r w:rsidRPr="00C7524B">
        <w:rPr>
          <w:sz w:val="24"/>
        </w:rPr>
        <w:t>前后端分离设计与</w:t>
      </w:r>
      <w:r w:rsidR="00642659">
        <w:rPr>
          <w:rFonts w:hint="eastAsia"/>
          <w:sz w:val="24"/>
        </w:rPr>
        <w:t>实现</w:t>
      </w:r>
      <w:r w:rsidRPr="00C7524B">
        <w:rPr>
          <w:sz w:val="24"/>
        </w:rPr>
        <w:t>，</w:t>
      </w:r>
      <w:r w:rsidR="003526EC">
        <w:rPr>
          <w:rFonts w:hint="eastAsia"/>
          <w:sz w:val="24"/>
        </w:rPr>
        <w:t>希望能够</w:t>
      </w:r>
      <w:r w:rsidRPr="00C7524B">
        <w:rPr>
          <w:sz w:val="24"/>
        </w:rPr>
        <w:t>为企业实现信息化转型</w:t>
      </w:r>
      <w:r w:rsidR="003526EC">
        <w:rPr>
          <w:rFonts w:hint="eastAsia"/>
          <w:sz w:val="24"/>
        </w:rPr>
        <w:t>有所</w:t>
      </w:r>
      <w:r w:rsidRPr="00C7524B">
        <w:rPr>
          <w:sz w:val="24"/>
        </w:rPr>
        <w:t>帮助。</w:t>
      </w:r>
    </w:p>
    <w:p w14:paraId="0A934654" w14:textId="1ACFE10E" w:rsidR="00C7524B" w:rsidRPr="00C7524B" w:rsidRDefault="0033097C" w:rsidP="00C7524B">
      <w:pPr>
        <w:spacing w:line="360" w:lineRule="auto"/>
        <w:ind w:firstLineChars="200" w:firstLine="480"/>
        <w:rPr>
          <w:sz w:val="24"/>
        </w:rPr>
      </w:pPr>
      <w:r w:rsidRPr="0033097C">
        <w:rPr>
          <w:sz w:val="24"/>
        </w:rPr>
        <w:t>本文将对目前企业信息化转型趋势</w:t>
      </w:r>
      <w:r>
        <w:rPr>
          <w:rFonts w:hint="eastAsia"/>
          <w:sz w:val="24"/>
        </w:rPr>
        <w:t>以及</w:t>
      </w:r>
      <w:r w:rsidRPr="0033097C">
        <w:rPr>
          <w:sz w:val="24"/>
        </w:rPr>
        <w:t>对仓库管理系统具体要求进行描述</w:t>
      </w:r>
      <w:r w:rsidR="00C7524B" w:rsidRPr="00C7524B">
        <w:rPr>
          <w:sz w:val="24"/>
        </w:rPr>
        <w:t>，阐述前后端分离开发的优势和该架构模式对于提高系统的可维护性和</w:t>
      </w:r>
      <w:proofErr w:type="gramStart"/>
      <w:r w:rsidR="00C7524B" w:rsidRPr="00C7524B">
        <w:rPr>
          <w:sz w:val="24"/>
        </w:rPr>
        <w:t>可</w:t>
      </w:r>
      <w:proofErr w:type="gramEnd"/>
      <w:r w:rsidR="00C7524B" w:rsidRPr="00C7524B">
        <w:rPr>
          <w:sz w:val="24"/>
        </w:rPr>
        <w:t>拓展性的作用。通过详细介绍该系统的设计和</w:t>
      </w:r>
      <w:r w:rsidR="00642659">
        <w:rPr>
          <w:rFonts w:hint="eastAsia"/>
          <w:sz w:val="24"/>
        </w:rPr>
        <w:t>实现</w:t>
      </w:r>
      <w:r w:rsidR="00C7524B" w:rsidRPr="00C7524B">
        <w:rPr>
          <w:sz w:val="24"/>
        </w:rPr>
        <w:t>方案，包括页面布局的拆分、组件化开发、</w:t>
      </w:r>
      <w:proofErr w:type="gramStart"/>
      <w:r w:rsidR="00C7524B" w:rsidRPr="00C7524B">
        <w:rPr>
          <w:sz w:val="24"/>
        </w:rPr>
        <w:t>增删改查功能</w:t>
      </w:r>
      <w:proofErr w:type="gramEnd"/>
      <w:r w:rsidR="00C7524B" w:rsidRPr="00C7524B">
        <w:rPr>
          <w:sz w:val="24"/>
        </w:rPr>
        <w:t>的实现、权限管理</w:t>
      </w:r>
      <w:r>
        <w:rPr>
          <w:rFonts w:hint="eastAsia"/>
          <w:sz w:val="24"/>
        </w:rPr>
        <w:t>实现</w:t>
      </w:r>
      <w:r w:rsidR="00C7524B" w:rsidRPr="00C7524B">
        <w:rPr>
          <w:sz w:val="24"/>
        </w:rPr>
        <w:t>等方面，</w:t>
      </w:r>
      <w:r>
        <w:rPr>
          <w:rFonts w:hint="eastAsia"/>
          <w:sz w:val="24"/>
        </w:rPr>
        <w:t>使</w:t>
      </w:r>
      <w:r w:rsidR="00C7524B" w:rsidRPr="00C7524B">
        <w:rPr>
          <w:sz w:val="24"/>
        </w:rPr>
        <w:t>读者不仅能够了解前后端分离的架构模式，还能够掌握</w:t>
      </w:r>
      <w:proofErr w:type="spellStart"/>
      <w:r w:rsidR="00C7524B" w:rsidRPr="00C7524B">
        <w:rPr>
          <w:sz w:val="24"/>
        </w:rPr>
        <w:t>JavaWeb</w:t>
      </w:r>
      <w:proofErr w:type="spellEnd"/>
      <w:r w:rsidR="00C7524B" w:rsidRPr="00C7524B">
        <w:rPr>
          <w:sz w:val="24"/>
        </w:rPr>
        <w:t>的开发技术。</w:t>
      </w:r>
    </w:p>
    <w:p w14:paraId="4EFDA8A1" w14:textId="782969FD" w:rsidR="00C7524B" w:rsidRPr="00C7524B" w:rsidRDefault="00C7524B" w:rsidP="00C7524B">
      <w:pPr>
        <w:spacing w:line="360" w:lineRule="auto"/>
        <w:ind w:firstLineChars="200" w:firstLine="480"/>
        <w:rPr>
          <w:sz w:val="24"/>
        </w:rPr>
      </w:pPr>
      <w:r w:rsidRPr="00C7524B">
        <w:rPr>
          <w:sz w:val="24"/>
        </w:rPr>
        <w:t>此外，本文还将介绍基于</w:t>
      </w:r>
      <w:r w:rsidRPr="00C7524B">
        <w:rPr>
          <w:sz w:val="24"/>
        </w:rPr>
        <w:t>B/S</w:t>
      </w:r>
      <w:r w:rsidRPr="00C7524B">
        <w:rPr>
          <w:sz w:val="24"/>
        </w:rPr>
        <w:t>架构的</w:t>
      </w:r>
      <w:r w:rsidRPr="00C7524B">
        <w:rPr>
          <w:sz w:val="24"/>
        </w:rPr>
        <w:t>Web</w:t>
      </w:r>
      <w:r w:rsidRPr="00C7524B">
        <w:rPr>
          <w:sz w:val="24"/>
        </w:rPr>
        <w:t>应用程序开发模式，包括前端发起请求后，</w:t>
      </w:r>
      <w:r w:rsidR="0033097C">
        <w:rPr>
          <w:rFonts w:hint="eastAsia"/>
          <w:sz w:val="24"/>
        </w:rPr>
        <w:t>经</w:t>
      </w:r>
      <w:proofErr w:type="spellStart"/>
      <w:r w:rsidRPr="00C7524B">
        <w:rPr>
          <w:sz w:val="24"/>
        </w:rPr>
        <w:t>SpringBoot</w:t>
      </w:r>
      <w:proofErr w:type="spellEnd"/>
      <w:r w:rsidRPr="00C7524B">
        <w:rPr>
          <w:sz w:val="24"/>
        </w:rPr>
        <w:t>的</w:t>
      </w:r>
      <w:r w:rsidRPr="00C7524B">
        <w:rPr>
          <w:sz w:val="24"/>
        </w:rPr>
        <w:t>MVC</w:t>
      </w:r>
      <w:r w:rsidRPr="00C7524B">
        <w:rPr>
          <w:sz w:val="24"/>
        </w:rPr>
        <w:t>架构（表现层、业务逻辑层和数据访问层）</w:t>
      </w:r>
      <w:r w:rsidR="0033097C">
        <w:rPr>
          <w:rFonts w:hint="eastAsia"/>
          <w:sz w:val="24"/>
        </w:rPr>
        <w:t>处理后，</w:t>
      </w:r>
      <w:r w:rsidRPr="00C7524B">
        <w:rPr>
          <w:sz w:val="24"/>
        </w:rPr>
        <w:t>逐层返回结果给用户的流程原理。通过深入了解</w:t>
      </w:r>
      <w:r w:rsidRPr="00C7524B">
        <w:rPr>
          <w:sz w:val="24"/>
        </w:rPr>
        <w:t>Web</w:t>
      </w:r>
      <w:r w:rsidRPr="00C7524B">
        <w:rPr>
          <w:sz w:val="24"/>
        </w:rPr>
        <w:t>应用程序开发模式</w:t>
      </w:r>
      <w:r w:rsidR="0033097C">
        <w:rPr>
          <w:rFonts w:hint="eastAsia"/>
          <w:sz w:val="24"/>
        </w:rPr>
        <w:t>的深刻理解</w:t>
      </w:r>
      <w:r w:rsidRPr="00C7524B">
        <w:rPr>
          <w:sz w:val="24"/>
        </w:rPr>
        <w:t>，</w:t>
      </w:r>
      <w:r w:rsidR="0033097C">
        <w:rPr>
          <w:rFonts w:hint="eastAsia"/>
          <w:sz w:val="24"/>
        </w:rPr>
        <w:t>使</w:t>
      </w:r>
      <w:r w:rsidRPr="00C7524B">
        <w:rPr>
          <w:sz w:val="24"/>
        </w:rPr>
        <w:t>读者可以更好地理解系统的运行原理，</w:t>
      </w:r>
      <w:r w:rsidR="0033097C">
        <w:rPr>
          <w:rFonts w:hint="eastAsia"/>
          <w:sz w:val="24"/>
        </w:rPr>
        <w:t>以便于</w:t>
      </w:r>
      <w:r w:rsidRPr="00C7524B">
        <w:rPr>
          <w:sz w:val="24"/>
        </w:rPr>
        <w:t>更好地进行开发和维护。</w:t>
      </w:r>
    </w:p>
    <w:p w14:paraId="6DD85B6C" w14:textId="6CAB6642" w:rsidR="00C7524B" w:rsidRPr="00C7524B" w:rsidRDefault="00C7524B" w:rsidP="00C7524B">
      <w:pPr>
        <w:spacing w:line="360" w:lineRule="auto"/>
        <w:ind w:firstLineChars="200" w:firstLine="480"/>
        <w:rPr>
          <w:sz w:val="24"/>
        </w:rPr>
      </w:pPr>
      <w:r w:rsidRPr="00C7524B">
        <w:rPr>
          <w:sz w:val="24"/>
        </w:rPr>
        <w:t>因此，本论文的研究对于促进企业信息化转型、提高企业管理效率、降低物流成本、提升客户满意度等方面具有重要的意义。</w:t>
      </w:r>
    </w:p>
    <w:p w14:paraId="4151D122" w14:textId="6B50F614" w:rsidR="00A95144" w:rsidRPr="0041719D" w:rsidRDefault="00A95144" w:rsidP="00B75B9D">
      <w:pPr>
        <w:spacing w:beforeLines="50" w:before="120" w:afterLines="50" w:after="120" w:line="360" w:lineRule="auto"/>
        <w:outlineLvl w:val="1"/>
        <w:rPr>
          <w:rFonts w:eastAsia="黑体"/>
          <w:kern w:val="0"/>
          <w:sz w:val="24"/>
          <w:szCs w:val="18"/>
        </w:rPr>
      </w:pPr>
      <w:bookmarkStart w:id="17" w:name="_Toc134547210"/>
      <w:bookmarkStart w:id="18" w:name="_Toc137306329"/>
      <w:r w:rsidRPr="0041719D">
        <w:rPr>
          <w:rFonts w:eastAsia="黑体"/>
          <w:kern w:val="0"/>
          <w:sz w:val="24"/>
          <w:szCs w:val="18"/>
        </w:rPr>
        <w:t xml:space="preserve">1.2 </w:t>
      </w:r>
      <w:r w:rsidR="00B47BB6" w:rsidRPr="0041719D">
        <w:rPr>
          <w:rFonts w:eastAsia="黑体"/>
          <w:kern w:val="0"/>
          <w:sz w:val="24"/>
          <w:szCs w:val="18"/>
        </w:rPr>
        <w:t>研究内容和贡献</w:t>
      </w:r>
      <w:bookmarkEnd w:id="17"/>
      <w:bookmarkEnd w:id="18"/>
    </w:p>
    <w:p w14:paraId="29EFC5CD" w14:textId="319F066B" w:rsidR="008F5CCD" w:rsidRPr="00EA3CCB" w:rsidRDefault="008F5CCD" w:rsidP="00B75B9D">
      <w:pPr>
        <w:spacing w:line="360" w:lineRule="auto"/>
        <w:ind w:firstLineChars="200" w:firstLine="480"/>
        <w:rPr>
          <w:rFonts w:hAnsi="宋体"/>
          <w:sz w:val="24"/>
        </w:rPr>
      </w:pPr>
      <w:r w:rsidRPr="008F5CCD">
        <w:rPr>
          <w:rFonts w:hAnsi="宋体"/>
          <w:sz w:val="24"/>
        </w:rPr>
        <w:t>本论文的研究内容是基于</w:t>
      </w:r>
      <w:proofErr w:type="spellStart"/>
      <w:r w:rsidRPr="008F5CCD">
        <w:rPr>
          <w:rFonts w:hAnsi="宋体"/>
          <w:sz w:val="24"/>
        </w:rPr>
        <w:t>SpringBoot</w:t>
      </w:r>
      <w:proofErr w:type="spellEnd"/>
      <w:r w:rsidRPr="008F5CCD">
        <w:rPr>
          <w:rFonts w:hAnsi="宋体"/>
          <w:sz w:val="24"/>
        </w:rPr>
        <w:t>和</w:t>
      </w:r>
      <w:r w:rsidRPr="008F5CCD">
        <w:rPr>
          <w:rFonts w:hAnsi="宋体"/>
          <w:sz w:val="24"/>
        </w:rPr>
        <w:t>Vue</w:t>
      </w:r>
      <w:r w:rsidRPr="008F5CCD">
        <w:rPr>
          <w:rFonts w:hAnsi="宋体"/>
          <w:sz w:val="24"/>
        </w:rPr>
        <w:t>的仓库管理系统前后端分离设计与</w:t>
      </w:r>
      <w:r w:rsidR="00642659">
        <w:rPr>
          <w:rFonts w:hAnsi="宋体" w:hint="eastAsia"/>
          <w:sz w:val="24"/>
        </w:rPr>
        <w:t>实现</w:t>
      </w:r>
      <w:r w:rsidRPr="008F5CCD">
        <w:rPr>
          <w:rFonts w:hAnsi="宋体"/>
          <w:sz w:val="24"/>
        </w:rPr>
        <w:t>方案。具体而言，主要有以下几点</w:t>
      </w:r>
      <w:r>
        <w:rPr>
          <w:rFonts w:hAnsi="宋体" w:hint="eastAsia"/>
          <w:sz w:val="24"/>
        </w:rPr>
        <w:t>：</w:t>
      </w:r>
    </w:p>
    <w:p w14:paraId="3B204030" w14:textId="0F27B445" w:rsidR="00A95144" w:rsidRPr="00EA3CCB" w:rsidRDefault="00A95144" w:rsidP="00B75B9D">
      <w:pPr>
        <w:spacing w:line="360" w:lineRule="auto"/>
        <w:ind w:firstLineChars="200" w:firstLine="480"/>
        <w:rPr>
          <w:sz w:val="24"/>
        </w:rPr>
      </w:pPr>
      <w:bookmarkStart w:id="19" w:name="_Hlk133855246"/>
      <w:r>
        <w:rPr>
          <w:rFonts w:hAnsi="宋体" w:hint="eastAsia"/>
          <w:sz w:val="24"/>
        </w:rPr>
        <w:t>1</w:t>
      </w:r>
      <w:r w:rsidR="008F5F5B">
        <w:rPr>
          <w:rFonts w:hAnsi="宋体" w:hint="eastAsia"/>
          <w:sz w:val="24"/>
        </w:rPr>
        <w:t>.</w:t>
      </w:r>
      <w:r w:rsidR="008F5F5B">
        <w:rPr>
          <w:rFonts w:hAnsi="宋体"/>
          <w:sz w:val="24"/>
        </w:rPr>
        <w:t xml:space="preserve"> </w:t>
      </w:r>
      <w:r w:rsidR="00EA3CCB" w:rsidRPr="00EA3CCB">
        <w:rPr>
          <w:sz w:val="24"/>
        </w:rPr>
        <w:t>设计和实现一个基于前后端分离的仓库管理系统，包括管理员管理、用户管理、仓库管理和物流管理等功能模块的开发。</w:t>
      </w:r>
    </w:p>
    <w:p w14:paraId="5F4B4308" w14:textId="174E0D0B" w:rsidR="009D02F5" w:rsidRPr="00636067" w:rsidRDefault="00A95144" w:rsidP="00B75B9D">
      <w:pPr>
        <w:spacing w:line="360" w:lineRule="auto"/>
        <w:ind w:firstLineChars="200" w:firstLine="480"/>
        <w:rPr>
          <w:sz w:val="24"/>
        </w:rPr>
      </w:pPr>
      <w:r w:rsidRPr="00636067">
        <w:rPr>
          <w:rFonts w:hint="eastAsia"/>
          <w:sz w:val="24"/>
        </w:rPr>
        <w:t>2</w:t>
      </w:r>
      <w:r w:rsidR="008F5F5B">
        <w:rPr>
          <w:rFonts w:hint="eastAsia"/>
          <w:sz w:val="24"/>
        </w:rPr>
        <w:t>.</w:t>
      </w:r>
      <w:r w:rsidR="008F5F5B">
        <w:rPr>
          <w:sz w:val="24"/>
        </w:rPr>
        <w:t xml:space="preserve"> </w:t>
      </w:r>
      <w:r w:rsidR="00EA3CCB" w:rsidRPr="00EA3CCB">
        <w:rPr>
          <w:sz w:val="24"/>
        </w:rPr>
        <w:t>基于</w:t>
      </w:r>
      <w:proofErr w:type="spellStart"/>
      <w:r w:rsidR="00EA3CCB" w:rsidRPr="00EA3CCB">
        <w:rPr>
          <w:sz w:val="24"/>
        </w:rPr>
        <w:t>ElementUI</w:t>
      </w:r>
      <w:proofErr w:type="spellEnd"/>
      <w:r w:rsidR="00EA3CCB" w:rsidRPr="00EA3CCB">
        <w:rPr>
          <w:sz w:val="24"/>
        </w:rPr>
        <w:t>组件库，实现页面布局的拆分和组件化开发，提高用户体验和系统的可维护性。</w:t>
      </w:r>
    </w:p>
    <w:p w14:paraId="655782B0" w14:textId="078AA52F" w:rsidR="00A95144" w:rsidRPr="00636067" w:rsidRDefault="009D02F5" w:rsidP="00FC19AF">
      <w:pPr>
        <w:spacing w:line="360" w:lineRule="auto"/>
        <w:ind w:firstLineChars="200" w:firstLine="480"/>
        <w:rPr>
          <w:sz w:val="24"/>
        </w:rPr>
      </w:pPr>
      <w:r w:rsidRPr="00636067">
        <w:rPr>
          <w:rFonts w:hint="eastAsia"/>
          <w:sz w:val="24"/>
        </w:rPr>
        <w:t>3</w:t>
      </w:r>
      <w:r w:rsidR="008F5F5B">
        <w:rPr>
          <w:rFonts w:hint="eastAsia"/>
          <w:sz w:val="24"/>
        </w:rPr>
        <w:t>.</w:t>
      </w:r>
      <w:r w:rsidR="008F5F5B">
        <w:rPr>
          <w:sz w:val="24"/>
        </w:rPr>
        <w:t xml:space="preserve"> </w:t>
      </w:r>
      <w:r w:rsidR="00EA3CCB" w:rsidRPr="00EA3CCB">
        <w:rPr>
          <w:sz w:val="24"/>
        </w:rPr>
        <w:t>实现</w:t>
      </w:r>
      <w:r w:rsidR="00D814BC">
        <w:rPr>
          <w:rFonts w:hint="eastAsia"/>
          <w:sz w:val="24"/>
        </w:rPr>
        <w:t>系统的</w:t>
      </w:r>
      <w:proofErr w:type="gramStart"/>
      <w:r w:rsidR="00EA3CCB" w:rsidRPr="00EA3CCB">
        <w:rPr>
          <w:sz w:val="24"/>
        </w:rPr>
        <w:t>增删改查功能</w:t>
      </w:r>
      <w:proofErr w:type="gramEnd"/>
      <w:r w:rsidR="00EA3CCB" w:rsidRPr="00EA3CCB">
        <w:rPr>
          <w:sz w:val="24"/>
        </w:rPr>
        <w:t>和权限管理等功能，提高系统的可操作性和安全性。</w:t>
      </w:r>
    </w:p>
    <w:p w14:paraId="693D92A5" w14:textId="3184E22A" w:rsidR="00FC19AF" w:rsidRDefault="00FC19AF" w:rsidP="00FC19AF">
      <w:pPr>
        <w:spacing w:line="360" w:lineRule="auto"/>
        <w:ind w:firstLineChars="200" w:firstLine="480"/>
        <w:rPr>
          <w:sz w:val="24"/>
        </w:rPr>
      </w:pPr>
      <w:r w:rsidRPr="00636067">
        <w:rPr>
          <w:rFonts w:hint="eastAsia"/>
          <w:sz w:val="24"/>
        </w:rPr>
        <w:t>4</w:t>
      </w:r>
      <w:r w:rsidR="008F5F5B">
        <w:rPr>
          <w:rFonts w:hint="eastAsia"/>
          <w:sz w:val="24"/>
        </w:rPr>
        <w:t>.</w:t>
      </w:r>
      <w:r w:rsidR="008F5F5B">
        <w:rPr>
          <w:sz w:val="24"/>
        </w:rPr>
        <w:t xml:space="preserve"> </w:t>
      </w:r>
      <w:r w:rsidR="00EA3CCB" w:rsidRPr="00EA3CCB">
        <w:rPr>
          <w:sz w:val="24"/>
        </w:rPr>
        <w:t>探究前后端分离架构模式的优势和作用，以及</w:t>
      </w:r>
      <w:r w:rsidR="00EA3CCB" w:rsidRPr="00EA3CCB">
        <w:rPr>
          <w:sz w:val="24"/>
        </w:rPr>
        <w:t>B/S</w:t>
      </w:r>
      <w:r w:rsidR="00EA3CCB" w:rsidRPr="00EA3CCB">
        <w:rPr>
          <w:sz w:val="24"/>
        </w:rPr>
        <w:t>架构模式在</w:t>
      </w:r>
      <w:r w:rsidR="00EA3CCB" w:rsidRPr="00EA3CCB">
        <w:rPr>
          <w:sz w:val="24"/>
        </w:rPr>
        <w:t>Web</w:t>
      </w:r>
      <w:r w:rsidR="00EA3CCB" w:rsidRPr="00EA3CCB">
        <w:rPr>
          <w:sz w:val="24"/>
        </w:rPr>
        <w:t>应用程序开发中的原理和流程。</w:t>
      </w:r>
    </w:p>
    <w:bookmarkEnd w:id="19"/>
    <w:p w14:paraId="0AECE486" w14:textId="5DFE1C04" w:rsidR="00EA3CCB" w:rsidRDefault="00EA3CCB" w:rsidP="00FC19AF">
      <w:pPr>
        <w:spacing w:line="360" w:lineRule="auto"/>
        <w:ind w:firstLineChars="200" w:firstLine="480"/>
        <w:rPr>
          <w:sz w:val="24"/>
        </w:rPr>
      </w:pPr>
      <w:r>
        <w:rPr>
          <w:rFonts w:hint="eastAsia"/>
          <w:sz w:val="24"/>
        </w:rPr>
        <w:t>本论文的主要贡献在于：</w:t>
      </w:r>
    </w:p>
    <w:p w14:paraId="7CA06C25" w14:textId="0CE1274C" w:rsidR="00EA3CCB" w:rsidRPr="00EA3CCB" w:rsidRDefault="00EA3CCB" w:rsidP="00EA3CCB">
      <w:pPr>
        <w:spacing w:line="360" w:lineRule="auto"/>
        <w:ind w:firstLineChars="200" w:firstLine="480"/>
        <w:rPr>
          <w:sz w:val="24"/>
        </w:rPr>
      </w:pPr>
      <w:r w:rsidRPr="00EA3CCB">
        <w:rPr>
          <w:rFonts w:hint="eastAsia"/>
          <w:sz w:val="24"/>
        </w:rPr>
        <w:t>1</w:t>
      </w:r>
      <w:r w:rsidR="008F5F5B">
        <w:rPr>
          <w:rFonts w:hint="eastAsia"/>
          <w:sz w:val="24"/>
        </w:rPr>
        <w:t>.</w:t>
      </w:r>
      <w:r w:rsidR="008F5F5B">
        <w:rPr>
          <w:sz w:val="24"/>
        </w:rPr>
        <w:t xml:space="preserve"> </w:t>
      </w:r>
      <w:r>
        <w:rPr>
          <w:rFonts w:hint="eastAsia"/>
          <w:sz w:val="24"/>
        </w:rPr>
        <w:t>研究了</w:t>
      </w:r>
      <w:r w:rsidRPr="00EA3CCB">
        <w:rPr>
          <w:sz w:val="24"/>
        </w:rPr>
        <w:t>一种基于</w:t>
      </w:r>
      <w:proofErr w:type="spellStart"/>
      <w:r w:rsidRPr="00EA3CCB">
        <w:rPr>
          <w:sz w:val="24"/>
        </w:rPr>
        <w:t>SpringBoot</w:t>
      </w:r>
      <w:proofErr w:type="spellEnd"/>
      <w:r w:rsidRPr="00EA3CCB">
        <w:rPr>
          <w:sz w:val="24"/>
        </w:rPr>
        <w:t>和</w:t>
      </w:r>
      <w:r w:rsidRPr="00EA3CCB">
        <w:rPr>
          <w:sz w:val="24"/>
        </w:rPr>
        <w:t>Vue</w:t>
      </w:r>
      <w:r w:rsidRPr="00EA3CCB">
        <w:rPr>
          <w:sz w:val="24"/>
        </w:rPr>
        <w:t>的仓库管理系统前后端分离设计方案，该方案充分利用了前后端分离架构的优势，将前端与后端解耦</w:t>
      </w:r>
      <w:r>
        <w:rPr>
          <w:rFonts w:hint="eastAsia"/>
          <w:sz w:val="24"/>
        </w:rPr>
        <w:t>（降低不同模块间的关联性）</w:t>
      </w:r>
      <w:r w:rsidRPr="00EA3CCB">
        <w:rPr>
          <w:sz w:val="24"/>
        </w:rPr>
        <w:t>，提高了系统的可维护性和</w:t>
      </w:r>
      <w:proofErr w:type="gramStart"/>
      <w:r w:rsidRPr="00EA3CCB">
        <w:rPr>
          <w:sz w:val="24"/>
        </w:rPr>
        <w:t>可</w:t>
      </w:r>
      <w:proofErr w:type="gramEnd"/>
      <w:r w:rsidRPr="00EA3CCB">
        <w:rPr>
          <w:sz w:val="24"/>
        </w:rPr>
        <w:t>拓展性。该方案在实现上采用了诸多技术</w:t>
      </w:r>
      <w:r w:rsidR="00D814BC">
        <w:rPr>
          <w:rFonts w:hint="eastAsia"/>
          <w:sz w:val="24"/>
        </w:rPr>
        <w:t>，也</w:t>
      </w:r>
      <w:r w:rsidRPr="00EA3CCB">
        <w:rPr>
          <w:sz w:val="24"/>
        </w:rPr>
        <w:t>实现了多个功能模块，且易于二次开发和升级。</w:t>
      </w:r>
    </w:p>
    <w:p w14:paraId="3161CFAA" w14:textId="2E2F2719" w:rsidR="00EA3CCB" w:rsidRPr="00EA3CCB" w:rsidRDefault="00EA3CCB" w:rsidP="00EA3CCB">
      <w:pPr>
        <w:spacing w:line="360" w:lineRule="auto"/>
        <w:ind w:firstLineChars="200" w:firstLine="480"/>
        <w:rPr>
          <w:sz w:val="24"/>
        </w:rPr>
      </w:pPr>
      <w:r w:rsidRPr="00EA3CCB">
        <w:rPr>
          <w:rFonts w:hint="eastAsia"/>
          <w:sz w:val="24"/>
        </w:rPr>
        <w:lastRenderedPageBreak/>
        <w:t>2</w:t>
      </w:r>
      <w:r w:rsidR="008F5F5B">
        <w:rPr>
          <w:rFonts w:hint="eastAsia"/>
          <w:sz w:val="24"/>
        </w:rPr>
        <w:t>.</w:t>
      </w:r>
      <w:r w:rsidR="008F5F5B">
        <w:rPr>
          <w:sz w:val="24"/>
        </w:rPr>
        <w:t xml:space="preserve"> </w:t>
      </w:r>
      <w:r w:rsidR="00D814BC" w:rsidRPr="00D814BC">
        <w:rPr>
          <w:sz w:val="24"/>
        </w:rPr>
        <w:t>在仓库管理系统的页面布局设计和组件</w:t>
      </w:r>
      <w:proofErr w:type="gramStart"/>
      <w:r w:rsidR="00D814BC" w:rsidRPr="00D814BC">
        <w:rPr>
          <w:sz w:val="24"/>
        </w:rPr>
        <w:t>化开发</w:t>
      </w:r>
      <w:proofErr w:type="gramEnd"/>
      <w:r w:rsidR="00D814BC" w:rsidRPr="00D814BC">
        <w:rPr>
          <w:sz w:val="24"/>
        </w:rPr>
        <w:t>方面进行了深入探究，将页面拆分成多个组件，实现了组件的复用，减少了代码冗余和维护成本。同时</w:t>
      </w:r>
      <w:r w:rsidR="00D814BC">
        <w:rPr>
          <w:rFonts w:hint="eastAsia"/>
          <w:sz w:val="24"/>
        </w:rPr>
        <w:t>也通过</w:t>
      </w:r>
      <w:r w:rsidR="00D814BC" w:rsidRPr="00D814BC">
        <w:rPr>
          <w:sz w:val="24"/>
        </w:rPr>
        <w:t>采用</w:t>
      </w:r>
      <w:proofErr w:type="spellStart"/>
      <w:r w:rsidR="00D814BC" w:rsidRPr="00D814BC">
        <w:rPr>
          <w:sz w:val="24"/>
        </w:rPr>
        <w:t>ElementUI</w:t>
      </w:r>
      <w:proofErr w:type="spellEnd"/>
      <w:r w:rsidR="00D814BC" w:rsidRPr="00D814BC">
        <w:rPr>
          <w:sz w:val="24"/>
        </w:rPr>
        <w:t>的丰富组件和样式库，提高了用户</w:t>
      </w:r>
      <w:r w:rsidR="00D814BC">
        <w:rPr>
          <w:rFonts w:hint="eastAsia"/>
          <w:sz w:val="24"/>
        </w:rPr>
        <w:t>的</w:t>
      </w:r>
      <w:r w:rsidR="00D814BC" w:rsidRPr="00D814BC">
        <w:rPr>
          <w:sz w:val="24"/>
        </w:rPr>
        <w:t>体验。</w:t>
      </w:r>
    </w:p>
    <w:p w14:paraId="106868EE" w14:textId="1EF6EEB2" w:rsidR="00EA3CCB" w:rsidRPr="00EA3CCB" w:rsidRDefault="00EA3CCB" w:rsidP="00EA3CCB">
      <w:pPr>
        <w:spacing w:line="360" w:lineRule="auto"/>
        <w:ind w:firstLineChars="200" w:firstLine="480"/>
        <w:rPr>
          <w:sz w:val="24"/>
        </w:rPr>
      </w:pPr>
      <w:r w:rsidRPr="00EA3CCB">
        <w:rPr>
          <w:rFonts w:hint="eastAsia"/>
          <w:sz w:val="24"/>
        </w:rPr>
        <w:t>3</w:t>
      </w:r>
      <w:r w:rsidR="008F5F5B">
        <w:rPr>
          <w:rFonts w:hint="eastAsia"/>
          <w:sz w:val="24"/>
        </w:rPr>
        <w:t>.</w:t>
      </w:r>
      <w:r w:rsidR="008F5F5B">
        <w:rPr>
          <w:sz w:val="24"/>
        </w:rPr>
        <w:t xml:space="preserve"> </w:t>
      </w:r>
      <w:r w:rsidRPr="00EA3CCB">
        <w:rPr>
          <w:sz w:val="24"/>
        </w:rPr>
        <w:t>实现</w:t>
      </w:r>
      <w:r>
        <w:rPr>
          <w:rFonts w:hint="eastAsia"/>
          <w:sz w:val="24"/>
        </w:rPr>
        <w:t>了</w:t>
      </w:r>
      <w:proofErr w:type="gramStart"/>
      <w:r w:rsidRPr="00EA3CCB">
        <w:rPr>
          <w:sz w:val="24"/>
        </w:rPr>
        <w:t>增删改查和</w:t>
      </w:r>
      <w:proofErr w:type="gramEnd"/>
      <w:r w:rsidRPr="00EA3CCB">
        <w:rPr>
          <w:sz w:val="24"/>
        </w:rPr>
        <w:t>权限管理等功能，为企业信息化转型提供了一种可行的技术路线。</w:t>
      </w:r>
    </w:p>
    <w:p w14:paraId="4F44ABFE" w14:textId="31DF15C1" w:rsidR="00EA3CCB" w:rsidRPr="00EA3CCB" w:rsidRDefault="00EA3CCB" w:rsidP="00EA3CCB">
      <w:pPr>
        <w:spacing w:line="360" w:lineRule="auto"/>
        <w:ind w:firstLineChars="200" w:firstLine="480"/>
        <w:rPr>
          <w:sz w:val="24"/>
        </w:rPr>
      </w:pPr>
      <w:r w:rsidRPr="00EA3CCB">
        <w:rPr>
          <w:rFonts w:hint="eastAsia"/>
          <w:sz w:val="24"/>
        </w:rPr>
        <w:t>4</w:t>
      </w:r>
      <w:r w:rsidR="008F5F5B">
        <w:rPr>
          <w:rFonts w:hint="eastAsia"/>
          <w:sz w:val="24"/>
        </w:rPr>
        <w:t>.</w:t>
      </w:r>
      <w:r w:rsidR="008F5F5B">
        <w:rPr>
          <w:sz w:val="24"/>
        </w:rPr>
        <w:t xml:space="preserve"> </w:t>
      </w:r>
      <w:r w:rsidR="00D814BC" w:rsidRPr="00D814BC">
        <w:rPr>
          <w:sz w:val="24"/>
        </w:rPr>
        <w:t>对基于</w:t>
      </w:r>
      <w:r w:rsidR="00D814BC" w:rsidRPr="00D814BC">
        <w:rPr>
          <w:sz w:val="24"/>
        </w:rPr>
        <w:t>B/S</w:t>
      </w:r>
      <w:r w:rsidR="00D814BC" w:rsidRPr="00D814BC">
        <w:rPr>
          <w:sz w:val="24"/>
        </w:rPr>
        <w:t>架构的</w:t>
      </w:r>
      <w:r w:rsidR="00D814BC" w:rsidRPr="00D814BC">
        <w:rPr>
          <w:sz w:val="24"/>
        </w:rPr>
        <w:t>Web</w:t>
      </w:r>
      <w:r w:rsidR="00D814BC" w:rsidRPr="00D814BC">
        <w:rPr>
          <w:sz w:val="24"/>
        </w:rPr>
        <w:t>应用程序开发模式进行了详细介绍，为读者提供了一定的</w:t>
      </w:r>
      <w:proofErr w:type="spellStart"/>
      <w:r w:rsidR="00D814BC" w:rsidRPr="00D814BC">
        <w:rPr>
          <w:sz w:val="24"/>
        </w:rPr>
        <w:t>JavaWeb</w:t>
      </w:r>
      <w:proofErr w:type="spellEnd"/>
      <w:r w:rsidR="00D814BC" w:rsidRPr="00D814BC">
        <w:rPr>
          <w:sz w:val="24"/>
        </w:rPr>
        <w:t>开发技术指导。</w:t>
      </w:r>
    </w:p>
    <w:p w14:paraId="7A2FB5AE" w14:textId="1BFD58AD" w:rsidR="00A95144" w:rsidRPr="0041719D" w:rsidRDefault="00A95144" w:rsidP="00B75B9D">
      <w:pPr>
        <w:spacing w:beforeLines="50" w:before="120" w:afterLines="50" w:after="120" w:line="360" w:lineRule="auto"/>
        <w:outlineLvl w:val="1"/>
        <w:rPr>
          <w:rFonts w:eastAsia="黑体"/>
          <w:kern w:val="0"/>
          <w:sz w:val="24"/>
          <w:szCs w:val="18"/>
        </w:rPr>
      </w:pPr>
      <w:bookmarkStart w:id="20" w:name="_Toc134547211"/>
      <w:bookmarkStart w:id="21" w:name="_Toc137306330"/>
      <w:r w:rsidRPr="0041719D">
        <w:rPr>
          <w:rFonts w:eastAsia="黑体"/>
          <w:kern w:val="0"/>
          <w:sz w:val="24"/>
          <w:szCs w:val="18"/>
        </w:rPr>
        <w:t>1.</w:t>
      </w:r>
      <w:r w:rsidR="009D02F5" w:rsidRPr="0041719D">
        <w:rPr>
          <w:rFonts w:eastAsia="黑体" w:hint="eastAsia"/>
          <w:kern w:val="0"/>
          <w:sz w:val="24"/>
          <w:szCs w:val="18"/>
        </w:rPr>
        <w:t>3</w:t>
      </w:r>
      <w:r w:rsidRPr="0041719D">
        <w:rPr>
          <w:rFonts w:eastAsia="黑体"/>
          <w:kern w:val="0"/>
          <w:sz w:val="24"/>
          <w:szCs w:val="18"/>
        </w:rPr>
        <w:t xml:space="preserve"> </w:t>
      </w:r>
      <w:r w:rsidR="00B47BB6" w:rsidRPr="0041719D">
        <w:rPr>
          <w:rFonts w:eastAsia="黑体"/>
          <w:kern w:val="0"/>
          <w:sz w:val="24"/>
          <w:szCs w:val="18"/>
        </w:rPr>
        <w:t>论文组织结构</w:t>
      </w:r>
      <w:bookmarkEnd w:id="20"/>
      <w:bookmarkEnd w:id="21"/>
    </w:p>
    <w:p w14:paraId="1359CA14" w14:textId="4486ED76" w:rsidR="00A95144" w:rsidRDefault="00237DBA" w:rsidP="00B75B9D">
      <w:pPr>
        <w:spacing w:line="360" w:lineRule="auto"/>
        <w:ind w:firstLineChars="200" w:firstLine="480"/>
        <w:rPr>
          <w:sz w:val="24"/>
        </w:rPr>
      </w:pPr>
      <w:r w:rsidRPr="00237DBA">
        <w:rPr>
          <w:sz w:val="24"/>
        </w:rPr>
        <w:t>本文共分为五个章节，具体内容组织如下：</w:t>
      </w:r>
    </w:p>
    <w:p w14:paraId="76AA0A19" w14:textId="36A0C8B3" w:rsidR="00A95144" w:rsidRDefault="00A95144" w:rsidP="00B75B9D">
      <w:pPr>
        <w:spacing w:line="360" w:lineRule="auto"/>
        <w:ind w:firstLineChars="200" w:firstLine="480"/>
        <w:rPr>
          <w:sz w:val="24"/>
        </w:rPr>
      </w:pPr>
      <w:r>
        <w:rPr>
          <w:rFonts w:hint="eastAsia"/>
          <w:sz w:val="24"/>
        </w:rPr>
        <w:t>第</w:t>
      </w:r>
      <w:r>
        <w:rPr>
          <w:rFonts w:hint="eastAsia"/>
          <w:sz w:val="24"/>
        </w:rPr>
        <w:t>1</w:t>
      </w:r>
      <w:r>
        <w:rPr>
          <w:rFonts w:hint="eastAsia"/>
          <w:sz w:val="24"/>
        </w:rPr>
        <w:t>章</w:t>
      </w:r>
      <w:r w:rsidR="00237DBA">
        <w:rPr>
          <w:rFonts w:hint="eastAsia"/>
          <w:sz w:val="24"/>
        </w:rPr>
        <w:t>绪论：</w:t>
      </w:r>
      <w:r w:rsidR="00237DBA" w:rsidRPr="00237DBA">
        <w:rPr>
          <w:sz w:val="24"/>
        </w:rPr>
        <w:t>主要介绍本论文的研究背景和意义，以及研究内容和贡献。同时，还介绍了本文的组织结构和各章节内容的安排。</w:t>
      </w:r>
    </w:p>
    <w:p w14:paraId="7452610F" w14:textId="75AE6DC7" w:rsidR="00A95144" w:rsidRDefault="00A95144" w:rsidP="00B75B9D">
      <w:pPr>
        <w:spacing w:line="360" w:lineRule="auto"/>
        <w:ind w:firstLineChars="200" w:firstLine="480"/>
        <w:rPr>
          <w:sz w:val="24"/>
        </w:rPr>
      </w:pPr>
      <w:r>
        <w:rPr>
          <w:rFonts w:hint="eastAsia"/>
          <w:sz w:val="24"/>
        </w:rPr>
        <w:t>第</w:t>
      </w:r>
      <w:r>
        <w:rPr>
          <w:rFonts w:hint="eastAsia"/>
          <w:sz w:val="24"/>
        </w:rPr>
        <w:t>2</w:t>
      </w:r>
      <w:proofErr w:type="gramStart"/>
      <w:r>
        <w:rPr>
          <w:rFonts w:hint="eastAsia"/>
          <w:sz w:val="24"/>
        </w:rPr>
        <w:t>章</w:t>
      </w:r>
      <w:r w:rsidR="00237DBA" w:rsidRPr="00237DBA">
        <w:rPr>
          <w:sz w:val="24"/>
        </w:rPr>
        <w:t>关键</w:t>
      </w:r>
      <w:proofErr w:type="gramEnd"/>
      <w:r w:rsidR="00237DBA" w:rsidRPr="00237DBA">
        <w:rPr>
          <w:sz w:val="24"/>
        </w:rPr>
        <w:t>技术介绍</w:t>
      </w:r>
      <w:r w:rsidR="00237DBA">
        <w:rPr>
          <w:rFonts w:hint="eastAsia"/>
          <w:sz w:val="24"/>
        </w:rPr>
        <w:t>：</w:t>
      </w:r>
      <w:r w:rsidR="00237DBA" w:rsidRPr="00237DBA">
        <w:rPr>
          <w:sz w:val="24"/>
        </w:rPr>
        <w:t>介绍本文所用到的关键技术，包括后端开发技术、前端开发技术、</w:t>
      </w:r>
      <w:r w:rsidR="00237DBA" w:rsidRPr="00237DBA">
        <w:rPr>
          <w:sz w:val="24"/>
        </w:rPr>
        <w:t>B/S</w:t>
      </w:r>
      <w:r w:rsidR="00237DBA" w:rsidRPr="00237DBA">
        <w:rPr>
          <w:sz w:val="24"/>
        </w:rPr>
        <w:t>架构模式、前后端分离架构设计等方面。通过本章的介绍，读者可以了解到该系统所用到的关键技术以及技术背景。</w:t>
      </w:r>
    </w:p>
    <w:p w14:paraId="17625F95" w14:textId="7F411DFD" w:rsidR="00A95144" w:rsidRDefault="00A95144" w:rsidP="00B75B9D">
      <w:pPr>
        <w:spacing w:line="360" w:lineRule="auto"/>
        <w:ind w:firstLineChars="200" w:firstLine="480"/>
        <w:rPr>
          <w:sz w:val="24"/>
        </w:rPr>
      </w:pPr>
      <w:r>
        <w:rPr>
          <w:rFonts w:hint="eastAsia"/>
          <w:sz w:val="24"/>
        </w:rPr>
        <w:t>第</w:t>
      </w:r>
      <w:r>
        <w:rPr>
          <w:rFonts w:hint="eastAsia"/>
          <w:sz w:val="24"/>
        </w:rPr>
        <w:t>3</w:t>
      </w:r>
      <w:r>
        <w:rPr>
          <w:rFonts w:hint="eastAsia"/>
          <w:sz w:val="24"/>
        </w:rPr>
        <w:t>章</w:t>
      </w:r>
      <w:r w:rsidR="00237DBA" w:rsidRPr="00237DBA">
        <w:rPr>
          <w:sz w:val="24"/>
        </w:rPr>
        <w:t>仓库管理系统分析</w:t>
      </w:r>
      <w:r w:rsidR="00237DBA">
        <w:rPr>
          <w:rFonts w:hint="eastAsia"/>
          <w:sz w:val="24"/>
        </w:rPr>
        <w:t>：</w:t>
      </w:r>
      <w:r w:rsidR="00B04193">
        <w:rPr>
          <w:rFonts w:hint="eastAsia"/>
          <w:sz w:val="24"/>
        </w:rPr>
        <w:t>本章</w:t>
      </w:r>
      <w:r w:rsidR="00237DBA" w:rsidRPr="00237DBA">
        <w:rPr>
          <w:sz w:val="24"/>
        </w:rPr>
        <w:t>对仓库管理系统进行需求分析、页面设计分析、系统功能分析、数据库分析、可行性分析等，并对系统的实现进行概述。</w:t>
      </w:r>
    </w:p>
    <w:p w14:paraId="33F99698" w14:textId="41B15A12" w:rsidR="00A95144" w:rsidRDefault="00A95144" w:rsidP="00B75B9D">
      <w:pPr>
        <w:spacing w:line="360" w:lineRule="auto"/>
        <w:ind w:firstLineChars="200" w:firstLine="480"/>
        <w:rPr>
          <w:sz w:val="24"/>
        </w:rPr>
      </w:pPr>
      <w:r>
        <w:rPr>
          <w:rFonts w:hint="eastAsia"/>
          <w:sz w:val="24"/>
        </w:rPr>
        <w:t>第</w:t>
      </w:r>
      <w:r>
        <w:rPr>
          <w:rFonts w:hint="eastAsia"/>
          <w:sz w:val="24"/>
        </w:rPr>
        <w:t>4</w:t>
      </w:r>
      <w:r>
        <w:rPr>
          <w:rFonts w:hint="eastAsia"/>
          <w:sz w:val="24"/>
        </w:rPr>
        <w:t>章</w:t>
      </w:r>
      <w:r w:rsidR="00237DBA" w:rsidRPr="00237DBA">
        <w:rPr>
          <w:sz w:val="24"/>
        </w:rPr>
        <w:t>仓库管理系统实现</w:t>
      </w:r>
      <w:r w:rsidR="00237DBA">
        <w:rPr>
          <w:rFonts w:hint="eastAsia"/>
          <w:sz w:val="24"/>
        </w:rPr>
        <w:t>：</w:t>
      </w:r>
      <w:r w:rsidR="00237DBA" w:rsidRPr="00237DBA">
        <w:rPr>
          <w:sz w:val="24"/>
        </w:rPr>
        <w:t>详细介绍系统的实现过程，包括开发环境的搭建、主要功能模块的实现、主要功能测试等方面。同时，还将介绍本文中提出的系统</w:t>
      </w:r>
      <w:r w:rsidR="00642659">
        <w:rPr>
          <w:rFonts w:hint="eastAsia"/>
          <w:sz w:val="24"/>
        </w:rPr>
        <w:t>实现</w:t>
      </w:r>
      <w:r w:rsidR="00237DBA" w:rsidRPr="00237DBA">
        <w:rPr>
          <w:sz w:val="24"/>
        </w:rPr>
        <w:t>方案，以及系统的性能测试结果。</w:t>
      </w:r>
    </w:p>
    <w:p w14:paraId="25ADE665" w14:textId="46B51822" w:rsidR="00035DF5" w:rsidRPr="00843FC4" w:rsidRDefault="005F1F98" w:rsidP="00843FC4">
      <w:pPr>
        <w:spacing w:line="360" w:lineRule="auto"/>
        <w:ind w:firstLineChars="200" w:firstLine="480"/>
        <w:rPr>
          <w:sz w:val="24"/>
        </w:rPr>
      </w:pPr>
      <w:r>
        <w:rPr>
          <w:rFonts w:hint="eastAsia"/>
          <w:sz w:val="24"/>
        </w:rPr>
        <w:t>最后作为总结，</w:t>
      </w:r>
      <w:r w:rsidR="00102BE0" w:rsidRPr="00102BE0">
        <w:rPr>
          <w:sz w:val="24"/>
        </w:rPr>
        <w:t>将对本文所研究的基于</w:t>
      </w:r>
      <w:proofErr w:type="spellStart"/>
      <w:r w:rsidR="00102BE0" w:rsidRPr="00102BE0">
        <w:rPr>
          <w:sz w:val="24"/>
        </w:rPr>
        <w:t>SpringBoot</w:t>
      </w:r>
      <w:proofErr w:type="spellEnd"/>
      <w:r w:rsidR="00102BE0" w:rsidRPr="00102BE0">
        <w:rPr>
          <w:sz w:val="24"/>
        </w:rPr>
        <w:t>和</w:t>
      </w:r>
      <w:r w:rsidR="00102BE0" w:rsidRPr="00102BE0">
        <w:rPr>
          <w:sz w:val="24"/>
        </w:rPr>
        <w:t>Vue</w:t>
      </w:r>
      <w:r w:rsidR="00102BE0" w:rsidRPr="00102BE0">
        <w:rPr>
          <w:sz w:val="24"/>
        </w:rPr>
        <w:t>的仓库管理系统前后端分离设计与</w:t>
      </w:r>
      <w:r w:rsidR="00642659">
        <w:rPr>
          <w:rFonts w:hint="eastAsia"/>
          <w:sz w:val="24"/>
        </w:rPr>
        <w:t>实现</w:t>
      </w:r>
      <w:r w:rsidR="00102BE0" w:rsidRPr="00102BE0">
        <w:rPr>
          <w:sz w:val="24"/>
        </w:rPr>
        <w:t>方案进行</w:t>
      </w:r>
      <w:r w:rsidR="004671A8">
        <w:rPr>
          <w:rFonts w:hint="eastAsia"/>
          <w:sz w:val="24"/>
        </w:rPr>
        <w:t>了</w:t>
      </w:r>
      <w:r w:rsidR="00102BE0" w:rsidRPr="00102BE0">
        <w:rPr>
          <w:sz w:val="24"/>
        </w:rPr>
        <w:t>总结，并对系统的优缺点进行评价和分析。</w:t>
      </w:r>
      <w:r w:rsidR="004671A8">
        <w:rPr>
          <w:rFonts w:hint="eastAsia"/>
          <w:sz w:val="24"/>
        </w:rPr>
        <w:t>也评价和分析了该系统的优缺点，对未来研究的方向进行了展望、探讨。</w:t>
      </w:r>
    </w:p>
    <w:p w14:paraId="1B6C7F85" w14:textId="77777777" w:rsidR="00A91EC3" w:rsidRDefault="00A91EC3">
      <w:pPr>
        <w:widowControl/>
        <w:jc w:val="left"/>
        <w:rPr>
          <w:rFonts w:eastAsia="黑体"/>
          <w:sz w:val="32"/>
          <w:szCs w:val="32"/>
        </w:rPr>
      </w:pPr>
      <w:r>
        <w:rPr>
          <w:rFonts w:eastAsia="黑体"/>
          <w:sz w:val="32"/>
          <w:szCs w:val="32"/>
        </w:rPr>
        <w:br w:type="page"/>
      </w:r>
    </w:p>
    <w:p w14:paraId="2C64C817" w14:textId="77777777" w:rsidR="00A91EC3" w:rsidRDefault="00A91EC3" w:rsidP="00A91EC3">
      <w:pPr>
        <w:spacing w:beforeLines="100" w:before="240" w:afterLines="50" w:after="120" w:line="360" w:lineRule="auto"/>
        <w:jc w:val="center"/>
        <w:outlineLvl w:val="0"/>
        <w:rPr>
          <w:rFonts w:eastAsia="黑体"/>
          <w:sz w:val="32"/>
          <w:szCs w:val="32"/>
        </w:rPr>
        <w:sectPr w:rsidR="00A91EC3" w:rsidSect="009664B2">
          <w:headerReference w:type="default" r:id="rId18"/>
          <w:type w:val="oddPage"/>
          <w:pgSz w:w="11906" w:h="16838" w:code="9"/>
          <w:pgMar w:top="1701" w:right="1134" w:bottom="1418" w:left="1701" w:header="850" w:footer="992" w:gutter="0"/>
          <w:pgNumType w:start="1"/>
          <w:cols w:space="720"/>
          <w:docGrid w:linePitch="312"/>
        </w:sectPr>
      </w:pPr>
    </w:p>
    <w:p w14:paraId="315CEBBB" w14:textId="0FDD628B" w:rsidR="00A95144" w:rsidRPr="0041719D" w:rsidRDefault="00C563C3" w:rsidP="0041719D">
      <w:pPr>
        <w:pStyle w:val="1"/>
        <w:keepNext/>
        <w:keepLines/>
        <w:pageBreakBefore w:val="0"/>
        <w:widowControl/>
        <w:suppressLineNumbers/>
        <w:spacing w:beforeLines="50" w:before="120"/>
        <w:textAlignment w:val="baseline"/>
        <w:rPr>
          <w:kern w:val="0"/>
          <w:position w:val="-6"/>
          <w:szCs w:val="18"/>
        </w:rPr>
      </w:pPr>
      <w:bookmarkStart w:id="24" w:name="_Toc134547212"/>
      <w:bookmarkStart w:id="25" w:name="_Toc137306331"/>
      <w:r w:rsidRPr="0041719D">
        <w:rPr>
          <w:rFonts w:hint="eastAsia"/>
          <w:kern w:val="0"/>
          <w:position w:val="-6"/>
          <w:szCs w:val="18"/>
        </w:rPr>
        <w:lastRenderedPageBreak/>
        <w:t>2</w:t>
      </w:r>
      <w:r w:rsidR="00035DF5" w:rsidRPr="0041719D">
        <w:rPr>
          <w:kern w:val="0"/>
          <w:position w:val="-6"/>
          <w:szCs w:val="18"/>
        </w:rPr>
        <w:t xml:space="preserve"> </w:t>
      </w:r>
      <w:r w:rsidR="00B47BB6" w:rsidRPr="0041719D">
        <w:rPr>
          <w:kern w:val="0"/>
          <w:position w:val="-6"/>
          <w:szCs w:val="18"/>
        </w:rPr>
        <w:t>关键技术介绍</w:t>
      </w:r>
      <w:bookmarkEnd w:id="24"/>
      <w:bookmarkEnd w:id="25"/>
    </w:p>
    <w:p w14:paraId="54CC2273" w14:textId="54AB0199" w:rsidR="00CD1F07" w:rsidRPr="00AD5959" w:rsidRDefault="00642E38" w:rsidP="00CD1F07">
      <w:pPr>
        <w:spacing w:line="360" w:lineRule="auto"/>
        <w:ind w:firstLineChars="200" w:firstLine="480"/>
        <w:rPr>
          <w:sz w:val="24"/>
          <w:lang w:val="zh-CN"/>
        </w:rPr>
      </w:pPr>
      <w:r w:rsidRPr="00005DDC">
        <w:rPr>
          <w:sz w:val="24"/>
        </w:rPr>
        <w:t>本章将针对文中用到的相关技术做一综述</w:t>
      </w:r>
      <w:r w:rsidR="001C383A" w:rsidRPr="00005DDC">
        <w:rPr>
          <w:rFonts w:hint="eastAsia"/>
          <w:sz w:val="24"/>
        </w:rPr>
        <w:t>，对基础的技术进行简述，着重介绍技术框架。</w:t>
      </w:r>
      <w:r w:rsidRPr="00642E38">
        <w:rPr>
          <w:sz w:val="24"/>
        </w:rPr>
        <w:t>前端技术概述包括了</w:t>
      </w:r>
      <w:r w:rsidRPr="00642E38">
        <w:rPr>
          <w:sz w:val="24"/>
        </w:rPr>
        <w:t>HTML</w:t>
      </w:r>
      <w:r w:rsidRPr="00642E38">
        <w:rPr>
          <w:sz w:val="24"/>
        </w:rPr>
        <w:t>、</w:t>
      </w:r>
      <w:r w:rsidRPr="00642E38">
        <w:rPr>
          <w:sz w:val="24"/>
        </w:rPr>
        <w:t>CSS</w:t>
      </w:r>
      <w:r w:rsidRPr="00642E38">
        <w:rPr>
          <w:sz w:val="24"/>
        </w:rPr>
        <w:t>、</w:t>
      </w:r>
      <w:r w:rsidRPr="00642E38">
        <w:rPr>
          <w:sz w:val="24"/>
        </w:rPr>
        <w:t>JavaScript</w:t>
      </w:r>
      <w:r w:rsidRPr="00642E38">
        <w:rPr>
          <w:sz w:val="24"/>
        </w:rPr>
        <w:t>、</w:t>
      </w:r>
      <w:r w:rsidRPr="00642E38">
        <w:rPr>
          <w:sz w:val="24"/>
        </w:rPr>
        <w:t>Vue.js</w:t>
      </w:r>
      <w:r w:rsidRPr="00642E38">
        <w:rPr>
          <w:sz w:val="24"/>
        </w:rPr>
        <w:t>和</w:t>
      </w:r>
      <w:proofErr w:type="spellStart"/>
      <w:r w:rsidRPr="00642E38">
        <w:rPr>
          <w:sz w:val="24"/>
        </w:rPr>
        <w:t>ElementUI</w:t>
      </w:r>
      <w:proofErr w:type="spellEnd"/>
      <w:r w:rsidRPr="00642E38">
        <w:rPr>
          <w:sz w:val="24"/>
        </w:rPr>
        <w:t>等方面的知识点，这些技术都是</w:t>
      </w:r>
      <w:r w:rsidRPr="00642E38">
        <w:rPr>
          <w:sz w:val="24"/>
        </w:rPr>
        <w:t>Web</w:t>
      </w:r>
      <w:r w:rsidRPr="00642E38">
        <w:rPr>
          <w:sz w:val="24"/>
        </w:rPr>
        <w:t>前端开发必备的基础知识。后端技术概述主要介绍了</w:t>
      </w:r>
      <w:r w:rsidRPr="00642E38">
        <w:rPr>
          <w:sz w:val="24"/>
        </w:rPr>
        <w:t>Java</w:t>
      </w:r>
      <w:r w:rsidRPr="00642E38">
        <w:rPr>
          <w:sz w:val="24"/>
        </w:rPr>
        <w:t>语言及其相关技术，包括</w:t>
      </w:r>
      <w:proofErr w:type="spellStart"/>
      <w:r w:rsidRPr="00642E38">
        <w:rPr>
          <w:sz w:val="24"/>
        </w:rPr>
        <w:t>SpringBoot</w:t>
      </w:r>
      <w:proofErr w:type="spellEnd"/>
      <w:r w:rsidRPr="00642E38">
        <w:rPr>
          <w:sz w:val="24"/>
        </w:rPr>
        <w:t>、</w:t>
      </w:r>
      <w:r w:rsidRPr="00642E38">
        <w:rPr>
          <w:sz w:val="24"/>
        </w:rPr>
        <w:t>Maven</w:t>
      </w:r>
      <w:r w:rsidRPr="00642E38">
        <w:rPr>
          <w:sz w:val="24"/>
        </w:rPr>
        <w:t>、</w:t>
      </w:r>
      <w:proofErr w:type="spellStart"/>
      <w:r w:rsidRPr="00642E38">
        <w:rPr>
          <w:sz w:val="24"/>
        </w:rPr>
        <w:t>MyBatis</w:t>
      </w:r>
      <w:proofErr w:type="spellEnd"/>
      <w:r w:rsidRPr="00642E38">
        <w:rPr>
          <w:sz w:val="24"/>
        </w:rPr>
        <w:t>等。另外，在本章节中还会涉及到一些其他相关技术，</w:t>
      </w:r>
      <w:r w:rsidR="003F2F10">
        <w:rPr>
          <w:rFonts w:hint="eastAsia"/>
          <w:sz w:val="24"/>
        </w:rPr>
        <w:t>例如前后端分离架构设计、</w:t>
      </w:r>
      <w:r w:rsidRPr="00642E38">
        <w:rPr>
          <w:sz w:val="24"/>
        </w:rPr>
        <w:t>B/S</w:t>
      </w:r>
      <w:r w:rsidRPr="00642E38">
        <w:rPr>
          <w:sz w:val="24"/>
        </w:rPr>
        <w:t>架构模式等。</w:t>
      </w:r>
    </w:p>
    <w:p w14:paraId="3652747D" w14:textId="0080B6AF" w:rsidR="00A95144" w:rsidRPr="0041719D" w:rsidRDefault="00A95144" w:rsidP="00B75B9D">
      <w:pPr>
        <w:spacing w:beforeLines="50" w:before="120" w:afterLines="50" w:after="120" w:line="360" w:lineRule="auto"/>
        <w:outlineLvl w:val="1"/>
        <w:rPr>
          <w:rFonts w:eastAsia="黑体"/>
          <w:kern w:val="0"/>
          <w:sz w:val="24"/>
          <w:szCs w:val="18"/>
        </w:rPr>
      </w:pPr>
      <w:bookmarkStart w:id="26" w:name="_Toc134547213"/>
      <w:bookmarkStart w:id="27" w:name="_Toc137306332"/>
      <w:r w:rsidRPr="0041719D">
        <w:rPr>
          <w:rFonts w:eastAsia="黑体"/>
          <w:kern w:val="0"/>
          <w:sz w:val="24"/>
          <w:szCs w:val="18"/>
        </w:rPr>
        <w:t xml:space="preserve">2.1 </w:t>
      </w:r>
      <w:r w:rsidR="00B47BB6" w:rsidRPr="0041719D">
        <w:rPr>
          <w:rFonts w:eastAsia="黑体"/>
          <w:kern w:val="0"/>
          <w:sz w:val="24"/>
          <w:szCs w:val="18"/>
        </w:rPr>
        <w:t>后端开发技术</w:t>
      </w:r>
      <w:bookmarkEnd w:id="26"/>
      <w:bookmarkEnd w:id="27"/>
    </w:p>
    <w:p w14:paraId="3C17FBF3" w14:textId="07AFB7D6" w:rsidR="00AC45E4" w:rsidRDefault="006354B2" w:rsidP="00B75B9D">
      <w:pPr>
        <w:spacing w:line="360" w:lineRule="auto"/>
        <w:ind w:firstLineChars="200" w:firstLine="480"/>
        <w:rPr>
          <w:sz w:val="24"/>
        </w:rPr>
      </w:pPr>
      <w:proofErr w:type="spellStart"/>
      <w:r w:rsidRPr="006354B2">
        <w:rPr>
          <w:sz w:val="24"/>
        </w:rPr>
        <w:t>JavaWeb</w:t>
      </w:r>
      <w:proofErr w:type="spellEnd"/>
      <w:r w:rsidRPr="006354B2">
        <w:rPr>
          <w:sz w:val="24"/>
        </w:rPr>
        <w:t>后端开发技术就是利用</w:t>
      </w:r>
      <w:r w:rsidRPr="006354B2">
        <w:rPr>
          <w:sz w:val="24"/>
        </w:rPr>
        <w:t>Java</w:t>
      </w:r>
      <w:r w:rsidRPr="006354B2">
        <w:rPr>
          <w:sz w:val="24"/>
        </w:rPr>
        <w:t>编程语言开发</w:t>
      </w:r>
      <w:r w:rsidRPr="006354B2">
        <w:rPr>
          <w:sz w:val="24"/>
        </w:rPr>
        <w:t>Web</w:t>
      </w:r>
      <w:r w:rsidRPr="006354B2">
        <w:rPr>
          <w:sz w:val="24"/>
        </w:rPr>
        <w:t>应用程序。</w:t>
      </w:r>
      <w:proofErr w:type="spellStart"/>
      <w:r w:rsidRPr="006354B2">
        <w:rPr>
          <w:sz w:val="24"/>
        </w:rPr>
        <w:t>JavaWeb</w:t>
      </w:r>
      <w:proofErr w:type="spellEnd"/>
      <w:r w:rsidRPr="006354B2">
        <w:rPr>
          <w:sz w:val="24"/>
        </w:rPr>
        <w:t>技术的核心是</w:t>
      </w:r>
      <w:r w:rsidRPr="006354B2">
        <w:rPr>
          <w:sz w:val="24"/>
        </w:rPr>
        <w:t>Servlet</w:t>
      </w:r>
      <w:r w:rsidRPr="006354B2">
        <w:rPr>
          <w:sz w:val="24"/>
        </w:rPr>
        <w:t>和</w:t>
      </w:r>
      <w:r w:rsidRPr="006354B2">
        <w:rPr>
          <w:sz w:val="24"/>
        </w:rPr>
        <w:t>JSP</w:t>
      </w:r>
      <w:r w:rsidRPr="006354B2">
        <w:rPr>
          <w:sz w:val="24"/>
        </w:rPr>
        <w:t>技术。</w:t>
      </w:r>
      <w:r w:rsidR="00B77056">
        <w:rPr>
          <w:rFonts w:hint="eastAsia"/>
          <w:color w:val="000000" w:themeColor="text1"/>
          <w:sz w:val="24"/>
        </w:rPr>
        <w:t>Servlet</w:t>
      </w:r>
      <w:r w:rsidR="00B77056">
        <w:rPr>
          <w:rFonts w:hint="eastAsia"/>
          <w:color w:val="000000" w:themeColor="text1"/>
          <w:sz w:val="24"/>
        </w:rPr>
        <w:t>能够接收</w:t>
      </w:r>
      <w:r w:rsidR="00B77056">
        <w:rPr>
          <w:rFonts w:hint="eastAsia"/>
          <w:color w:val="000000" w:themeColor="text1"/>
          <w:sz w:val="24"/>
        </w:rPr>
        <w:t>HTTP</w:t>
      </w:r>
      <w:r w:rsidR="00B77056">
        <w:rPr>
          <w:rFonts w:hint="eastAsia"/>
          <w:color w:val="000000" w:themeColor="text1"/>
          <w:sz w:val="24"/>
        </w:rPr>
        <w:t>请求，该请求是来自浏览器的，并可响应相应</w:t>
      </w:r>
      <w:r w:rsidR="00B77056">
        <w:rPr>
          <w:rFonts w:hint="eastAsia"/>
          <w:color w:val="000000" w:themeColor="text1"/>
          <w:sz w:val="24"/>
        </w:rPr>
        <w:t>HTTP</w:t>
      </w:r>
      <w:r w:rsidR="00B77056">
        <w:rPr>
          <w:rFonts w:hint="eastAsia"/>
          <w:color w:val="000000" w:themeColor="text1"/>
          <w:sz w:val="24"/>
        </w:rPr>
        <w:t>响应。</w:t>
      </w:r>
      <w:r w:rsidR="00B77056">
        <w:rPr>
          <w:rFonts w:hint="eastAsia"/>
          <w:color w:val="000000" w:themeColor="text1"/>
          <w:sz w:val="24"/>
        </w:rPr>
        <w:t>Servlet</w:t>
      </w:r>
      <w:r w:rsidR="00B77056">
        <w:rPr>
          <w:rFonts w:hint="eastAsia"/>
          <w:color w:val="000000" w:themeColor="text1"/>
          <w:sz w:val="24"/>
        </w:rPr>
        <w:t>是个</w:t>
      </w:r>
      <w:r w:rsidR="00B77056">
        <w:rPr>
          <w:rFonts w:hint="eastAsia"/>
          <w:color w:val="000000" w:themeColor="text1"/>
          <w:sz w:val="24"/>
        </w:rPr>
        <w:t>Java</w:t>
      </w:r>
      <w:r w:rsidR="00B77056">
        <w:rPr>
          <w:rFonts w:hint="eastAsia"/>
          <w:color w:val="000000" w:themeColor="text1"/>
          <w:sz w:val="24"/>
        </w:rPr>
        <w:t>程序，运行在</w:t>
      </w:r>
      <w:r w:rsidR="00B77056">
        <w:rPr>
          <w:rFonts w:hint="eastAsia"/>
          <w:color w:val="000000" w:themeColor="text1"/>
          <w:sz w:val="24"/>
        </w:rPr>
        <w:t>Web</w:t>
      </w:r>
      <w:r w:rsidR="00B77056">
        <w:rPr>
          <w:rFonts w:hint="eastAsia"/>
          <w:color w:val="000000" w:themeColor="text1"/>
          <w:sz w:val="24"/>
        </w:rPr>
        <w:t>服务器中。</w:t>
      </w:r>
      <w:r w:rsidR="00B77056">
        <w:rPr>
          <w:rFonts w:hint="eastAsia"/>
          <w:sz w:val="24"/>
        </w:rPr>
        <w:t>JSP</w:t>
      </w:r>
      <w:r w:rsidR="00B77056">
        <w:rPr>
          <w:rFonts w:hint="eastAsia"/>
          <w:sz w:val="24"/>
        </w:rPr>
        <w:t>能够动态生成</w:t>
      </w:r>
      <w:r w:rsidR="00B77056">
        <w:rPr>
          <w:rFonts w:hint="eastAsia"/>
          <w:sz w:val="24"/>
        </w:rPr>
        <w:t>HTML</w:t>
      </w:r>
      <w:r w:rsidR="00B77056">
        <w:rPr>
          <w:rFonts w:hint="eastAsia"/>
          <w:sz w:val="24"/>
        </w:rPr>
        <w:t>页面的技术，它能将</w:t>
      </w:r>
      <w:r w:rsidR="00B77056">
        <w:rPr>
          <w:rFonts w:hint="eastAsia"/>
          <w:sz w:val="24"/>
        </w:rPr>
        <w:t>Java</w:t>
      </w:r>
      <w:r w:rsidR="00B77056">
        <w:rPr>
          <w:rFonts w:hint="eastAsia"/>
          <w:sz w:val="24"/>
        </w:rPr>
        <w:t>代码嵌入到</w:t>
      </w:r>
      <w:r w:rsidR="00B77056">
        <w:rPr>
          <w:rFonts w:hint="eastAsia"/>
          <w:sz w:val="24"/>
        </w:rPr>
        <w:t>HTML</w:t>
      </w:r>
      <w:r w:rsidR="00B77056">
        <w:rPr>
          <w:rFonts w:hint="eastAsia"/>
          <w:sz w:val="24"/>
        </w:rPr>
        <w:t>中。</w:t>
      </w:r>
      <w:r w:rsidRPr="006354B2">
        <w:rPr>
          <w:sz w:val="24"/>
        </w:rPr>
        <w:t>此外，</w:t>
      </w:r>
      <w:proofErr w:type="spellStart"/>
      <w:r w:rsidRPr="006354B2">
        <w:rPr>
          <w:sz w:val="24"/>
        </w:rPr>
        <w:t>JavaWeb</w:t>
      </w:r>
      <w:proofErr w:type="spellEnd"/>
      <w:r w:rsidRPr="006354B2">
        <w:rPr>
          <w:sz w:val="24"/>
        </w:rPr>
        <w:t>后端开发还涉及到数据库的使用，开发人员需要掌握</w:t>
      </w:r>
      <w:r w:rsidRPr="006354B2">
        <w:rPr>
          <w:sz w:val="24"/>
        </w:rPr>
        <w:t>SQL</w:t>
      </w:r>
      <w:r w:rsidRPr="006354B2">
        <w:rPr>
          <w:sz w:val="24"/>
        </w:rPr>
        <w:t>语言和一种关系数据库管理系统（例如</w:t>
      </w:r>
      <w:r w:rsidRPr="006354B2">
        <w:rPr>
          <w:sz w:val="24"/>
        </w:rPr>
        <w:t>MySQL</w:t>
      </w:r>
      <w:r w:rsidRPr="006354B2">
        <w:rPr>
          <w:sz w:val="24"/>
        </w:rPr>
        <w:t>、</w:t>
      </w:r>
      <w:r w:rsidRPr="006354B2">
        <w:rPr>
          <w:sz w:val="24"/>
        </w:rPr>
        <w:t>Oracl</w:t>
      </w:r>
      <w:r>
        <w:rPr>
          <w:sz w:val="24"/>
        </w:rPr>
        <w:t>e</w:t>
      </w:r>
      <w:r w:rsidRPr="006354B2">
        <w:rPr>
          <w:sz w:val="24"/>
        </w:rPr>
        <w:t>等）。在</w:t>
      </w:r>
      <w:proofErr w:type="spellStart"/>
      <w:r w:rsidRPr="006354B2">
        <w:rPr>
          <w:sz w:val="24"/>
        </w:rPr>
        <w:t>JavaWeb</w:t>
      </w:r>
      <w:proofErr w:type="spellEnd"/>
      <w:r w:rsidRPr="006354B2">
        <w:rPr>
          <w:sz w:val="24"/>
        </w:rPr>
        <w:t>应用程序中，开发人员通常使用</w:t>
      </w:r>
      <w:r w:rsidRPr="006354B2">
        <w:rPr>
          <w:sz w:val="24"/>
        </w:rPr>
        <w:t>JDBC</w:t>
      </w:r>
      <w:r w:rsidRPr="006354B2">
        <w:rPr>
          <w:sz w:val="24"/>
        </w:rPr>
        <w:t>（</w:t>
      </w:r>
      <w:r w:rsidRPr="006354B2">
        <w:rPr>
          <w:sz w:val="24"/>
        </w:rPr>
        <w:t>Java Database Connectivity</w:t>
      </w:r>
      <w:r w:rsidRPr="006354B2">
        <w:rPr>
          <w:sz w:val="24"/>
        </w:rPr>
        <w:t>）</w:t>
      </w:r>
      <w:r w:rsidRPr="006354B2">
        <w:rPr>
          <w:sz w:val="24"/>
        </w:rPr>
        <w:t>API</w:t>
      </w:r>
      <w:r w:rsidRPr="006354B2">
        <w:rPr>
          <w:sz w:val="24"/>
        </w:rPr>
        <w:t>访问数据库。</w:t>
      </w:r>
      <w:r w:rsidR="00D04EA5">
        <w:rPr>
          <w:rFonts w:hint="eastAsia"/>
          <w:sz w:val="24"/>
        </w:rPr>
        <w:t>J</w:t>
      </w:r>
      <w:r w:rsidR="00D04EA5">
        <w:rPr>
          <w:sz w:val="24"/>
        </w:rPr>
        <w:t>DBC API</w:t>
      </w:r>
      <w:r w:rsidR="00D04EA5">
        <w:rPr>
          <w:rFonts w:hint="eastAsia"/>
          <w:sz w:val="24"/>
        </w:rPr>
        <w:t>是一组被提供的接口与类，使各种数据库可以和开发人员进行交互，如处理结果集、</w:t>
      </w:r>
      <w:r w:rsidR="00D04EA5">
        <w:rPr>
          <w:rFonts w:hint="eastAsia"/>
          <w:sz w:val="24"/>
        </w:rPr>
        <w:t>SQL</w:t>
      </w:r>
      <w:r w:rsidR="00D04EA5">
        <w:rPr>
          <w:rFonts w:hint="eastAsia"/>
          <w:sz w:val="24"/>
        </w:rPr>
        <w:t>语句的执行和连接数据库。</w:t>
      </w:r>
    </w:p>
    <w:p w14:paraId="7091A202" w14:textId="476BC221" w:rsidR="00AC45E4" w:rsidRDefault="00612F56" w:rsidP="00AC45E4">
      <w:pPr>
        <w:keepNext/>
        <w:spacing w:line="360" w:lineRule="auto"/>
        <w:ind w:firstLineChars="200" w:firstLine="360"/>
        <w:jc w:val="center"/>
      </w:pPr>
      <w:r>
        <w:rPr>
          <w:noProof/>
        </w:rPr>
        <w:drawing>
          <wp:inline distT="0" distB="0" distL="0" distR="0" wp14:anchorId="0C034169" wp14:editId="35D72482">
            <wp:extent cx="4287373" cy="1130400"/>
            <wp:effectExtent l="0" t="0" r="0" b="0"/>
            <wp:docPr id="1022947417"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7417" name="图形 102294741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287373" cy="1130400"/>
                    </a:xfrm>
                    <a:prstGeom prst="rect">
                      <a:avLst/>
                    </a:prstGeom>
                  </pic:spPr>
                </pic:pic>
              </a:graphicData>
            </a:graphic>
          </wp:inline>
        </w:drawing>
      </w:r>
    </w:p>
    <w:p w14:paraId="144BA9AB" w14:textId="53B3FE84" w:rsidR="00A95144" w:rsidRPr="00D7336E" w:rsidRDefault="00AC45E4" w:rsidP="00D7336E">
      <w:pPr>
        <w:adjustRightInd w:val="0"/>
        <w:snapToGrid w:val="0"/>
        <w:spacing w:line="360" w:lineRule="auto"/>
        <w:jc w:val="center"/>
        <w:rPr>
          <w:sz w:val="21"/>
          <w:szCs w:val="21"/>
        </w:rPr>
      </w:pPr>
      <w:r w:rsidRPr="00D7336E">
        <w:rPr>
          <w:rFonts w:hint="eastAsia"/>
          <w:sz w:val="21"/>
          <w:szCs w:val="21"/>
        </w:rPr>
        <w:t>图</w:t>
      </w:r>
      <w:r w:rsidR="001A78EB" w:rsidRPr="00D7336E">
        <w:rPr>
          <w:rFonts w:hint="eastAsia"/>
          <w:sz w:val="21"/>
          <w:szCs w:val="21"/>
        </w:rPr>
        <w:t xml:space="preserve"> </w:t>
      </w:r>
      <w:r w:rsidR="005914D5" w:rsidRPr="00D7336E">
        <w:rPr>
          <w:sz w:val="21"/>
          <w:szCs w:val="21"/>
        </w:rPr>
        <w:t>2</w:t>
      </w:r>
      <w:r w:rsidRPr="00D7336E">
        <w:rPr>
          <w:sz w:val="21"/>
          <w:szCs w:val="21"/>
        </w:rPr>
        <w:t xml:space="preserve">.1 </w:t>
      </w:r>
      <w:r w:rsidR="001A78EB" w:rsidRPr="00D7336E">
        <w:rPr>
          <w:sz w:val="21"/>
          <w:szCs w:val="21"/>
        </w:rPr>
        <w:t xml:space="preserve"> </w:t>
      </w:r>
      <w:r w:rsidRPr="00D7336E">
        <w:rPr>
          <w:sz w:val="21"/>
          <w:szCs w:val="21"/>
        </w:rPr>
        <w:t>Servlet</w:t>
      </w:r>
      <w:r w:rsidRPr="00D7336E">
        <w:rPr>
          <w:rFonts w:hint="eastAsia"/>
          <w:sz w:val="21"/>
          <w:szCs w:val="21"/>
        </w:rPr>
        <w:t>架构</w:t>
      </w:r>
    </w:p>
    <w:p w14:paraId="35B8B8D3" w14:textId="64ED0F3E" w:rsidR="00A95144" w:rsidRPr="0041719D" w:rsidRDefault="00A95144" w:rsidP="0041719D">
      <w:pPr>
        <w:pStyle w:val="3"/>
        <w:spacing w:beforeLines="50" w:before="120" w:afterLines="50" w:after="120" w:line="360" w:lineRule="auto"/>
        <w:rPr>
          <w:b w:val="0"/>
          <w:bCs/>
          <w:kern w:val="0"/>
          <w:sz w:val="24"/>
          <w:szCs w:val="18"/>
        </w:rPr>
      </w:pPr>
      <w:bookmarkStart w:id="28" w:name="_Toc134547214"/>
      <w:bookmarkStart w:id="29" w:name="_Toc137306333"/>
      <w:smartTag w:uri="urn:schemas-microsoft-com:office:smarttags" w:element="chsdate">
        <w:smartTagPr>
          <w:attr w:name="Year" w:val="1899"/>
          <w:attr w:name="Month" w:val="12"/>
          <w:attr w:name="Day" w:val="30"/>
          <w:attr w:name="IsLunarDate" w:val="False"/>
          <w:attr w:name="IsROCDate" w:val="False"/>
        </w:smartTagPr>
        <w:r w:rsidRPr="0041719D">
          <w:rPr>
            <w:rFonts w:hint="eastAsia"/>
            <w:b w:val="0"/>
            <w:bCs/>
            <w:kern w:val="0"/>
            <w:sz w:val="24"/>
            <w:szCs w:val="18"/>
          </w:rPr>
          <w:t>2.1.1</w:t>
        </w:r>
      </w:smartTag>
      <w:r w:rsidRPr="0041719D">
        <w:rPr>
          <w:rFonts w:hint="eastAsia"/>
          <w:b w:val="0"/>
          <w:bCs/>
          <w:kern w:val="0"/>
          <w:sz w:val="24"/>
          <w:szCs w:val="18"/>
        </w:rPr>
        <w:t xml:space="preserve"> </w:t>
      </w:r>
      <w:r w:rsidR="00623810" w:rsidRPr="0041719D">
        <w:rPr>
          <w:b w:val="0"/>
          <w:bCs/>
          <w:kern w:val="0"/>
          <w:sz w:val="24"/>
          <w:szCs w:val="18"/>
        </w:rPr>
        <w:t>Java</w:t>
      </w:r>
      <w:r w:rsidR="00623810" w:rsidRPr="0041719D">
        <w:rPr>
          <w:rFonts w:hint="eastAsia"/>
          <w:b w:val="0"/>
          <w:bCs/>
          <w:kern w:val="0"/>
          <w:sz w:val="24"/>
          <w:szCs w:val="18"/>
        </w:rPr>
        <w:t>语言</w:t>
      </w:r>
      <w:bookmarkEnd w:id="28"/>
      <w:bookmarkEnd w:id="29"/>
    </w:p>
    <w:p w14:paraId="0F004F33" w14:textId="170371C4" w:rsidR="00A95144" w:rsidRDefault="00623810" w:rsidP="00AC45E4">
      <w:pPr>
        <w:spacing w:line="360" w:lineRule="auto"/>
        <w:ind w:firstLineChars="200" w:firstLine="480"/>
        <w:rPr>
          <w:sz w:val="24"/>
        </w:rPr>
      </w:pPr>
      <w:r>
        <w:rPr>
          <w:sz w:val="24"/>
        </w:rPr>
        <w:t>Java</w:t>
      </w:r>
      <w:r>
        <w:rPr>
          <w:rFonts w:hint="eastAsia"/>
          <w:sz w:val="24"/>
        </w:rPr>
        <w:t>是一款广泛应用于嵌入式系统开发、游戏开发、桌面应用程序、移动应用开发、企业级应用开发的跨平台的面向对象编程语言。最初由</w:t>
      </w:r>
      <w:r>
        <w:rPr>
          <w:rFonts w:hint="eastAsia"/>
          <w:sz w:val="24"/>
        </w:rPr>
        <w:t>Sun</w:t>
      </w:r>
      <w:r>
        <w:rPr>
          <w:rFonts w:hint="eastAsia"/>
          <w:sz w:val="24"/>
        </w:rPr>
        <w:t>公司开发并推广，它的设计目标是可移植性、简单性和高效性。</w:t>
      </w:r>
      <w:r w:rsidR="00D9476A">
        <w:rPr>
          <w:rFonts w:hint="eastAsia"/>
          <w:sz w:val="24"/>
        </w:rPr>
        <w:t>J</w:t>
      </w:r>
      <w:r w:rsidR="00D9476A">
        <w:rPr>
          <w:sz w:val="24"/>
        </w:rPr>
        <w:t>ava</w:t>
      </w:r>
      <w:r w:rsidR="00D9476A">
        <w:rPr>
          <w:rFonts w:hint="eastAsia"/>
          <w:sz w:val="24"/>
        </w:rPr>
        <w:t>语言的可移植性和对象性在</w:t>
      </w:r>
      <w:r w:rsidR="00D9476A">
        <w:rPr>
          <w:rFonts w:hint="eastAsia"/>
          <w:sz w:val="24"/>
        </w:rPr>
        <w:t>Web</w:t>
      </w:r>
      <w:r w:rsidR="00D9476A">
        <w:rPr>
          <w:rFonts w:hint="eastAsia"/>
          <w:sz w:val="24"/>
        </w:rPr>
        <w:t>编程中体现出了巨大的优势，两者结合产生了</w:t>
      </w:r>
      <w:proofErr w:type="spellStart"/>
      <w:r w:rsidR="00D9476A">
        <w:rPr>
          <w:rFonts w:hint="eastAsia"/>
          <w:sz w:val="24"/>
        </w:rPr>
        <w:t>JavaWeb</w:t>
      </w:r>
      <w:proofErr w:type="spellEnd"/>
      <w:r w:rsidR="00D9476A">
        <w:rPr>
          <w:rFonts w:hint="eastAsia"/>
          <w:sz w:val="24"/>
        </w:rPr>
        <w:t>技术</w:t>
      </w:r>
      <w:r w:rsidR="00B774D8">
        <w:rPr>
          <w:sz w:val="24"/>
        </w:rPr>
        <w:fldChar w:fldCharType="begin"/>
      </w:r>
      <w:r w:rsidR="00B774D8">
        <w:rPr>
          <w:sz w:val="24"/>
        </w:rPr>
        <w:instrText xml:space="preserve"> REF _Ref135585691 \r \h  \* MERGEFORMAT </w:instrText>
      </w:r>
      <w:r w:rsidR="00B774D8">
        <w:rPr>
          <w:sz w:val="24"/>
        </w:rPr>
      </w:r>
      <w:r w:rsidR="00B774D8">
        <w:rPr>
          <w:sz w:val="24"/>
        </w:rPr>
        <w:fldChar w:fldCharType="separate"/>
      </w:r>
      <w:r w:rsidR="0060030E" w:rsidRPr="0060030E">
        <w:rPr>
          <w:sz w:val="24"/>
          <w:vertAlign w:val="superscript"/>
        </w:rPr>
        <w:t>[4]</w:t>
      </w:r>
      <w:r w:rsidR="00B774D8">
        <w:rPr>
          <w:sz w:val="24"/>
        </w:rPr>
        <w:fldChar w:fldCharType="end"/>
      </w:r>
      <w:r w:rsidR="00D9476A">
        <w:rPr>
          <w:rFonts w:hint="eastAsia"/>
          <w:sz w:val="24"/>
        </w:rPr>
        <w:t>。</w:t>
      </w:r>
    </w:p>
    <w:p w14:paraId="19EB18B8" w14:textId="71D0DAFB" w:rsidR="00A95144" w:rsidRPr="0041719D" w:rsidRDefault="00A95144" w:rsidP="0041719D">
      <w:pPr>
        <w:pStyle w:val="3"/>
        <w:spacing w:beforeLines="50" w:before="120" w:afterLines="50" w:after="120" w:line="360" w:lineRule="auto"/>
        <w:rPr>
          <w:b w:val="0"/>
          <w:bCs/>
          <w:kern w:val="0"/>
          <w:sz w:val="24"/>
          <w:szCs w:val="18"/>
        </w:rPr>
      </w:pPr>
      <w:bookmarkStart w:id="30" w:name="_Toc134547215"/>
      <w:bookmarkStart w:id="31" w:name="_Toc137306334"/>
      <w:smartTag w:uri="urn:schemas-microsoft-com:office:smarttags" w:element="chsdate">
        <w:smartTagPr>
          <w:attr w:name="IsROCDate" w:val="False"/>
          <w:attr w:name="IsLunarDate" w:val="False"/>
          <w:attr w:name="Day" w:val="30"/>
          <w:attr w:name="Month" w:val="12"/>
          <w:attr w:name="Year" w:val="1899"/>
        </w:smartTagPr>
        <w:r w:rsidRPr="0041719D">
          <w:rPr>
            <w:rFonts w:hint="eastAsia"/>
            <w:b w:val="0"/>
            <w:bCs/>
            <w:kern w:val="0"/>
            <w:sz w:val="24"/>
            <w:szCs w:val="18"/>
          </w:rPr>
          <w:t>2.1.2</w:t>
        </w:r>
      </w:smartTag>
      <w:r w:rsidRPr="0041719D">
        <w:rPr>
          <w:rFonts w:hint="eastAsia"/>
          <w:b w:val="0"/>
          <w:bCs/>
          <w:kern w:val="0"/>
          <w:sz w:val="24"/>
          <w:szCs w:val="18"/>
        </w:rPr>
        <w:t xml:space="preserve"> </w:t>
      </w:r>
      <w:proofErr w:type="spellStart"/>
      <w:r w:rsidR="00CF6513" w:rsidRPr="0041719D">
        <w:rPr>
          <w:b w:val="0"/>
          <w:bCs/>
          <w:kern w:val="0"/>
          <w:sz w:val="24"/>
          <w:szCs w:val="18"/>
        </w:rPr>
        <w:t>SpringBoot</w:t>
      </w:r>
      <w:bookmarkEnd w:id="30"/>
      <w:bookmarkEnd w:id="31"/>
      <w:proofErr w:type="spellEnd"/>
    </w:p>
    <w:p w14:paraId="74D1B4F5" w14:textId="52EB9D34" w:rsidR="00A95144" w:rsidRDefault="000F0632" w:rsidP="00CF6513">
      <w:pPr>
        <w:spacing w:line="360" w:lineRule="auto"/>
        <w:ind w:firstLineChars="200" w:firstLine="480"/>
        <w:rPr>
          <w:sz w:val="24"/>
        </w:rPr>
      </w:pPr>
      <w:r>
        <w:rPr>
          <w:rFonts w:hint="eastAsia"/>
          <w:sz w:val="24"/>
        </w:rPr>
        <w:t>Spring</w:t>
      </w:r>
      <w:r>
        <w:rPr>
          <w:rFonts w:hint="eastAsia"/>
          <w:sz w:val="24"/>
        </w:rPr>
        <w:t>框架是在</w:t>
      </w:r>
      <w:r>
        <w:rPr>
          <w:rFonts w:hint="eastAsia"/>
          <w:sz w:val="24"/>
        </w:rPr>
        <w:t>J</w:t>
      </w:r>
      <w:r>
        <w:rPr>
          <w:sz w:val="24"/>
        </w:rPr>
        <w:t>2</w:t>
      </w:r>
      <w:r>
        <w:rPr>
          <w:rFonts w:hint="eastAsia"/>
          <w:sz w:val="24"/>
        </w:rPr>
        <w:t>EE</w:t>
      </w:r>
      <w:r>
        <w:rPr>
          <w:rFonts w:hint="eastAsia"/>
          <w:sz w:val="24"/>
        </w:rPr>
        <w:t>的基础上实现的一个轻量级</w:t>
      </w:r>
      <w:r>
        <w:rPr>
          <w:rFonts w:hint="eastAsia"/>
          <w:sz w:val="24"/>
        </w:rPr>
        <w:t>J</w:t>
      </w:r>
      <w:r>
        <w:rPr>
          <w:sz w:val="24"/>
        </w:rPr>
        <w:t>2</w:t>
      </w:r>
      <w:r>
        <w:rPr>
          <w:rFonts w:hint="eastAsia"/>
          <w:sz w:val="24"/>
        </w:rPr>
        <w:t>EE</w:t>
      </w:r>
      <w:r>
        <w:rPr>
          <w:rFonts w:hint="eastAsia"/>
          <w:sz w:val="24"/>
        </w:rPr>
        <w:t>框架</w:t>
      </w:r>
      <w:r w:rsidR="00B774D8" w:rsidRPr="00B774D8">
        <w:rPr>
          <w:sz w:val="24"/>
          <w:vertAlign w:val="superscript"/>
        </w:rPr>
        <w:fldChar w:fldCharType="begin"/>
      </w:r>
      <w:r w:rsidR="00B774D8" w:rsidRPr="00B774D8">
        <w:rPr>
          <w:sz w:val="24"/>
          <w:vertAlign w:val="superscript"/>
        </w:rPr>
        <w:instrText xml:space="preserve"> </w:instrText>
      </w:r>
      <w:r w:rsidR="00B774D8" w:rsidRPr="00B774D8">
        <w:rPr>
          <w:rFonts w:hint="eastAsia"/>
          <w:sz w:val="24"/>
          <w:vertAlign w:val="superscript"/>
        </w:rPr>
        <w:instrText>REF _Ref134629135 \r \h</w:instrText>
      </w:r>
      <w:r w:rsidR="00B774D8" w:rsidRPr="00B774D8">
        <w:rPr>
          <w:sz w:val="24"/>
          <w:vertAlign w:val="superscript"/>
        </w:rPr>
        <w:instrText xml:space="preserve">  \* MERGEFORMAT </w:instrText>
      </w:r>
      <w:r w:rsidR="00B774D8" w:rsidRPr="00B774D8">
        <w:rPr>
          <w:sz w:val="24"/>
          <w:vertAlign w:val="superscript"/>
        </w:rPr>
      </w:r>
      <w:r w:rsidR="00B774D8" w:rsidRPr="00B774D8">
        <w:rPr>
          <w:sz w:val="24"/>
          <w:vertAlign w:val="superscript"/>
        </w:rPr>
        <w:fldChar w:fldCharType="separate"/>
      </w:r>
      <w:r w:rsidR="0060030E">
        <w:rPr>
          <w:sz w:val="24"/>
          <w:vertAlign w:val="superscript"/>
        </w:rPr>
        <w:t>[5]</w:t>
      </w:r>
      <w:r w:rsidR="00B774D8" w:rsidRPr="00B774D8">
        <w:rPr>
          <w:sz w:val="24"/>
          <w:vertAlign w:val="superscript"/>
        </w:rPr>
        <w:fldChar w:fldCharType="end"/>
      </w:r>
      <w:r>
        <w:rPr>
          <w:rFonts w:hint="eastAsia"/>
          <w:sz w:val="24"/>
        </w:rPr>
        <w:t>。</w:t>
      </w:r>
      <w:r w:rsidR="00F064AE">
        <w:rPr>
          <w:rFonts w:hint="eastAsia"/>
          <w:sz w:val="24"/>
        </w:rPr>
        <w:t>最初，企业级</w:t>
      </w:r>
      <w:r w:rsidR="00F064AE">
        <w:rPr>
          <w:rFonts w:hint="eastAsia"/>
          <w:sz w:val="24"/>
        </w:rPr>
        <w:t>Java</w:t>
      </w:r>
      <w:r w:rsidR="00F064AE">
        <w:rPr>
          <w:rFonts w:hint="eastAsia"/>
          <w:sz w:val="24"/>
        </w:rPr>
        <w:lastRenderedPageBreak/>
        <w:t>应用程序存在代码冗长、重复劳动和繁琐配置等各种问题，因此</w:t>
      </w:r>
      <w:r w:rsidR="00F064AE">
        <w:rPr>
          <w:rFonts w:hint="eastAsia"/>
          <w:sz w:val="24"/>
        </w:rPr>
        <w:t>Spring</w:t>
      </w:r>
      <w:r w:rsidR="00F064AE">
        <w:rPr>
          <w:rFonts w:hint="eastAsia"/>
          <w:sz w:val="24"/>
        </w:rPr>
        <w:t>应运而生，而如今它已成为一种开发生态圈，</w:t>
      </w:r>
      <w:r w:rsidR="001C7168">
        <w:rPr>
          <w:rFonts w:hint="eastAsia"/>
          <w:sz w:val="24"/>
        </w:rPr>
        <w:t>提供了若干子项目</w:t>
      </w:r>
      <w:r w:rsidR="00F064AE">
        <w:rPr>
          <w:rFonts w:hint="eastAsia"/>
          <w:sz w:val="24"/>
        </w:rPr>
        <w:t>并</w:t>
      </w:r>
      <w:r w:rsidR="001C7168">
        <w:rPr>
          <w:rFonts w:hint="eastAsia"/>
          <w:sz w:val="24"/>
        </w:rPr>
        <w:t>各自完成特定的功能。</w:t>
      </w:r>
      <w:r w:rsidR="001C7168">
        <w:rPr>
          <w:rFonts w:hint="eastAsia"/>
          <w:sz w:val="24"/>
        </w:rPr>
        <w:t>Spring</w:t>
      </w:r>
      <w:r w:rsidR="001C7168">
        <w:rPr>
          <w:rFonts w:hint="eastAsia"/>
          <w:sz w:val="24"/>
        </w:rPr>
        <w:t>家族旗下的众多技术，其中</w:t>
      </w:r>
      <w:proofErr w:type="gramStart"/>
      <w:r w:rsidR="001C7168">
        <w:rPr>
          <w:rFonts w:hint="eastAsia"/>
          <w:sz w:val="24"/>
        </w:rPr>
        <w:t>最</w:t>
      </w:r>
      <w:proofErr w:type="gramEnd"/>
      <w:r w:rsidR="001C7168">
        <w:rPr>
          <w:rFonts w:hint="eastAsia"/>
          <w:sz w:val="24"/>
        </w:rPr>
        <w:t>核心的便是</w:t>
      </w:r>
      <w:proofErr w:type="spellStart"/>
      <w:r w:rsidR="001C7168">
        <w:rPr>
          <w:rFonts w:hint="eastAsia"/>
          <w:sz w:val="24"/>
        </w:rPr>
        <w:t>SpringFrameWork</w:t>
      </w:r>
      <w:proofErr w:type="spellEnd"/>
      <w:r w:rsidR="001C7168">
        <w:rPr>
          <w:rFonts w:hint="eastAsia"/>
          <w:sz w:val="24"/>
        </w:rPr>
        <w:t>，其他的技术都是基于</w:t>
      </w:r>
      <w:proofErr w:type="spellStart"/>
      <w:r w:rsidR="001C7168">
        <w:rPr>
          <w:rFonts w:hint="eastAsia"/>
          <w:sz w:val="24"/>
        </w:rPr>
        <w:t>SpringFrameWork</w:t>
      </w:r>
      <w:proofErr w:type="spellEnd"/>
      <w:r w:rsidR="001C7168">
        <w:rPr>
          <w:rFonts w:hint="eastAsia"/>
          <w:sz w:val="24"/>
        </w:rPr>
        <w:t>的，它提供</w:t>
      </w:r>
      <w:proofErr w:type="gramStart"/>
      <w:r w:rsidR="001C7168">
        <w:rPr>
          <w:rFonts w:hint="eastAsia"/>
          <w:sz w:val="24"/>
        </w:rPr>
        <w:t>很</w:t>
      </w:r>
      <w:proofErr w:type="gramEnd"/>
      <w:r w:rsidR="001C7168">
        <w:rPr>
          <w:rFonts w:hint="eastAsia"/>
          <w:sz w:val="24"/>
        </w:rPr>
        <w:t>多功能如依赖注入、事务管理、</w:t>
      </w:r>
      <w:r w:rsidR="001C7168">
        <w:rPr>
          <w:rFonts w:hint="eastAsia"/>
          <w:sz w:val="24"/>
        </w:rPr>
        <w:t>w</w:t>
      </w:r>
      <w:r w:rsidR="001C7168">
        <w:rPr>
          <w:sz w:val="24"/>
        </w:rPr>
        <w:t>eb</w:t>
      </w:r>
      <w:r w:rsidR="001C7168">
        <w:rPr>
          <w:rFonts w:hint="eastAsia"/>
          <w:sz w:val="24"/>
        </w:rPr>
        <w:t>开发支持等。</w:t>
      </w:r>
      <w:r>
        <w:rPr>
          <w:rFonts w:hint="eastAsia"/>
          <w:sz w:val="24"/>
        </w:rPr>
        <w:t>S</w:t>
      </w:r>
      <w:r>
        <w:rPr>
          <w:sz w:val="24"/>
        </w:rPr>
        <w:t>pring</w:t>
      </w:r>
      <w:r>
        <w:rPr>
          <w:rFonts w:hint="eastAsia"/>
          <w:sz w:val="24"/>
        </w:rPr>
        <w:t>的依赖注入机制降低了业务对象替换的复杂性，提高了组件之间的解耦</w:t>
      </w:r>
      <w:r w:rsidR="00B774D8">
        <w:rPr>
          <w:sz w:val="24"/>
        </w:rPr>
        <w:fldChar w:fldCharType="begin"/>
      </w:r>
      <w:r w:rsidR="00B774D8">
        <w:rPr>
          <w:sz w:val="24"/>
        </w:rPr>
        <w:instrText xml:space="preserve"> </w:instrText>
      </w:r>
      <w:r w:rsidR="00B774D8">
        <w:rPr>
          <w:rFonts w:hint="eastAsia"/>
          <w:sz w:val="24"/>
        </w:rPr>
        <w:instrText>REF _Ref134629153 \r \h</w:instrText>
      </w:r>
      <w:r w:rsidR="00B774D8">
        <w:rPr>
          <w:sz w:val="24"/>
        </w:rPr>
        <w:instrText xml:space="preserve"> </w:instrText>
      </w:r>
      <w:r w:rsidR="00F8107D">
        <w:rPr>
          <w:sz w:val="24"/>
        </w:rPr>
        <w:instrText xml:space="preserve"> \* MERGEFORMAT </w:instrText>
      </w:r>
      <w:r w:rsidR="00B774D8">
        <w:rPr>
          <w:sz w:val="24"/>
        </w:rPr>
      </w:r>
      <w:r w:rsidR="00B774D8">
        <w:rPr>
          <w:sz w:val="24"/>
        </w:rPr>
        <w:fldChar w:fldCharType="separate"/>
      </w:r>
      <w:r w:rsidR="0060030E" w:rsidRPr="0060030E">
        <w:rPr>
          <w:sz w:val="24"/>
          <w:vertAlign w:val="superscript"/>
        </w:rPr>
        <w:t>[6]</w:t>
      </w:r>
      <w:r w:rsidR="00B774D8">
        <w:rPr>
          <w:sz w:val="24"/>
        </w:rPr>
        <w:fldChar w:fldCharType="end"/>
      </w:r>
      <w:r>
        <w:rPr>
          <w:rFonts w:hint="eastAsia"/>
          <w:sz w:val="24"/>
        </w:rPr>
        <w:t>。</w:t>
      </w:r>
    </w:p>
    <w:p w14:paraId="5989E62F" w14:textId="7DFC3B10" w:rsidR="005914D5" w:rsidRDefault="009B26A1" w:rsidP="005914D5">
      <w:pPr>
        <w:keepNext/>
        <w:spacing w:line="360" w:lineRule="auto"/>
        <w:ind w:firstLineChars="200" w:firstLine="360"/>
        <w:jc w:val="center"/>
      </w:pPr>
      <w:r>
        <w:rPr>
          <w:noProof/>
        </w:rPr>
        <w:drawing>
          <wp:inline distT="0" distB="0" distL="0" distR="0" wp14:anchorId="5072CA14" wp14:editId="483E4D84">
            <wp:extent cx="4902200" cy="2522706"/>
            <wp:effectExtent l="0" t="0" r="0" b="0"/>
            <wp:docPr id="1068786775"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6775" name="图形 1068786775"/>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949430" cy="2547011"/>
                    </a:xfrm>
                    <a:prstGeom prst="rect">
                      <a:avLst/>
                    </a:prstGeom>
                  </pic:spPr>
                </pic:pic>
              </a:graphicData>
            </a:graphic>
          </wp:inline>
        </w:drawing>
      </w:r>
    </w:p>
    <w:p w14:paraId="66589B86" w14:textId="3C946BA8" w:rsidR="001C7168" w:rsidRPr="00D7336E" w:rsidRDefault="005914D5" w:rsidP="00D7336E">
      <w:pPr>
        <w:adjustRightInd w:val="0"/>
        <w:snapToGrid w:val="0"/>
        <w:spacing w:line="360" w:lineRule="auto"/>
        <w:jc w:val="center"/>
        <w:rPr>
          <w:sz w:val="21"/>
          <w:szCs w:val="21"/>
        </w:rPr>
      </w:pPr>
      <w:bookmarkStart w:id="32" w:name="_Hlk134536537"/>
      <w:r w:rsidRPr="00D7336E">
        <w:rPr>
          <w:rFonts w:hint="eastAsia"/>
          <w:sz w:val="21"/>
          <w:szCs w:val="21"/>
        </w:rPr>
        <w:t>图</w:t>
      </w:r>
      <w:r w:rsidR="00530ABF" w:rsidRPr="00D7336E">
        <w:rPr>
          <w:rFonts w:hint="eastAsia"/>
          <w:sz w:val="21"/>
          <w:szCs w:val="21"/>
        </w:rPr>
        <w:t xml:space="preserve"> </w:t>
      </w:r>
      <w:r w:rsidR="00B753F9" w:rsidRPr="00D7336E">
        <w:rPr>
          <w:sz w:val="21"/>
          <w:szCs w:val="21"/>
        </w:rPr>
        <w:t>2</w:t>
      </w:r>
      <w:r w:rsidRPr="00D7336E">
        <w:rPr>
          <w:sz w:val="21"/>
          <w:szCs w:val="21"/>
        </w:rPr>
        <w:t xml:space="preserve">.2 </w:t>
      </w:r>
      <w:r w:rsidR="00530ABF" w:rsidRPr="00D7336E">
        <w:rPr>
          <w:sz w:val="21"/>
          <w:szCs w:val="21"/>
        </w:rPr>
        <w:t xml:space="preserve"> </w:t>
      </w:r>
      <w:r w:rsidRPr="00D7336E">
        <w:rPr>
          <w:rFonts w:hint="eastAsia"/>
          <w:sz w:val="21"/>
          <w:szCs w:val="21"/>
        </w:rPr>
        <w:t>Spring</w:t>
      </w:r>
      <w:r w:rsidRPr="00D7336E">
        <w:rPr>
          <w:rFonts w:hint="eastAsia"/>
          <w:sz w:val="21"/>
          <w:szCs w:val="21"/>
        </w:rPr>
        <w:t>技术关联</w:t>
      </w:r>
    </w:p>
    <w:bookmarkEnd w:id="32"/>
    <w:p w14:paraId="346067E9" w14:textId="3DC10E37" w:rsidR="001B031F" w:rsidRDefault="001B031F" w:rsidP="001B031F">
      <w:pPr>
        <w:spacing w:line="360" w:lineRule="auto"/>
        <w:ind w:firstLineChars="200" w:firstLine="480"/>
        <w:rPr>
          <w:sz w:val="24"/>
        </w:rPr>
      </w:pPr>
      <w:r>
        <w:rPr>
          <w:rFonts w:hint="eastAsia"/>
          <w:sz w:val="24"/>
        </w:rPr>
        <w:t>而若我们在项目中直接基于</w:t>
      </w:r>
      <w:proofErr w:type="spellStart"/>
      <w:r>
        <w:rPr>
          <w:rFonts w:hint="eastAsia"/>
          <w:sz w:val="24"/>
        </w:rPr>
        <w:t>SpringFrameWork</w:t>
      </w:r>
      <w:proofErr w:type="spellEnd"/>
      <w:r>
        <w:rPr>
          <w:rFonts w:hint="eastAsia"/>
          <w:sz w:val="24"/>
        </w:rPr>
        <w:t>进行开发，配置繁琐的问题还是没有解决且入门难度较大。</w:t>
      </w:r>
      <w:r w:rsidR="006E14DD">
        <w:rPr>
          <w:rFonts w:hint="eastAsia"/>
          <w:sz w:val="24"/>
        </w:rPr>
        <w:t>我们目前所使用的项目，是可以快速帮我们构建应用程序的项目</w:t>
      </w:r>
      <w:proofErr w:type="spellStart"/>
      <w:r w:rsidR="006E14DD">
        <w:rPr>
          <w:rFonts w:hint="eastAsia"/>
          <w:sz w:val="24"/>
        </w:rPr>
        <w:t>SpringBoot</w:t>
      </w:r>
      <w:proofErr w:type="spellEnd"/>
      <w:r w:rsidR="006E14DD">
        <w:rPr>
          <w:rFonts w:hint="eastAsia"/>
          <w:sz w:val="24"/>
        </w:rPr>
        <w:t>。它</w:t>
      </w:r>
      <w:r w:rsidR="006E14DD" w:rsidRPr="006E14DD">
        <w:rPr>
          <w:sz w:val="24"/>
        </w:rPr>
        <w:t>提供的重要功能有很多，</w:t>
      </w:r>
      <w:r w:rsidR="00DF70BE">
        <w:rPr>
          <w:rFonts w:hint="eastAsia"/>
          <w:sz w:val="24"/>
        </w:rPr>
        <w:t>将</w:t>
      </w:r>
      <w:r w:rsidR="00DF70BE">
        <w:rPr>
          <w:rFonts w:hint="eastAsia"/>
          <w:sz w:val="24"/>
        </w:rPr>
        <w:t>Servlet</w:t>
      </w:r>
      <w:r w:rsidR="00DF70BE">
        <w:rPr>
          <w:rFonts w:hint="eastAsia"/>
          <w:sz w:val="24"/>
        </w:rPr>
        <w:t>容器内嵌于</w:t>
      </w:r>
      <w:proofErr w:type="spellStart"/>
      <w:r w:rsidR="00DF70BE">
        <w:rPr>
          <w:rFonts w:hint="eastAsia"/>
          <w:sz w:val="24"/>
        </w:rPr>
        <w:t>SpringBoot</w:t>
      </w:r>
      <w:proofErr w:type="spellEnd"/>
      <w:r w:rsidR="00DF70BE">
        <w:rPr>
          <w:rFonts w:hint="eastAsia"/>
          <w:sz w:val="24"/>
        </w:rPr>
        <w:t>项目中便是其一功能。在</w:t>
      </w:r>
      <w:r w:rsidR="00DF70BE">
        <w:rPr>
          <w:rFonts w:hint="eastAsia"/>
          <w:sz w:val="24"/>
        </w:rPr>
        <w:t>Maven</w:t>
      </w:r>
      <w:r w:rsidR="00DF70BE">
        <w:rPr>
          <w:rFonts w:hint="eastAsia"/>
          <w:sz w:val="24"/>
        </w:rPr>
        <w:t>的配置文件</w:t>
      </w:r>
      <w:r w:rsidR="00DF70BE">
        <w:rPr>
          <w:rFonts w:hint="eastAsia"/>
          <w:sz w:val="24"/>
        </w:rPr>
        <w:t>p</w:t>
      </w:r>
      <w:r w:rsidR="00DF70BE">
        <w:rPr>
          <w:sz w:val="24"/>
        </w:rPr>
        <w:t>om.xml</w:t>
      </w:r>
      <w:r w:rsidR="00DF70BE">
        <w:rPr>
          <w:rFonts w:hint="eastAsia"/>
          <w:sz w:val="24"/>
        </w:rPr>
        <w:t>中引入</w:t>
      </w:r>
      <w:r w:rsidR="00DF70BE">
        <w:rPr>
          <w:rFonts w:hint="eastAsia"/>
          <w:sz w:val="24"/>
        </w:rPr>
        <w:t>s</w:t>
      </w:r>
      <w:r w:rsidR="00DF70BE">
        <w:rPr>
          <w:sz w:val="24"/>
        </w:rPr>
        <w:t>pring-boot-starter-web</w:t>
      </w:r>
      <w:r w:rsidR="00DF70BE">
        <w:rPr>
          <w:rFonts w:hint="eastAsia"/>
          <w:sz w:val="24"/>
        </w:rPr>
        <w:t>的依赖之后，只要</w:t>
      </w:r>
      <w:r w:rsidR="006E14DD" w:rsidRPr="006E14DD">
        <w:rPr>
          <w:sz w:val="24"/>
        </w:rPr>
        <w:t>我们启动项目，</w:t>
      </w:r>
      <w:r w:rsidR="00DF70BE">
        <w:rPr>
          <w:rFonts w:hint="eastAsia"/>
          <w:sz w:val="24"/>
        </w:rPr>
        <w:t>便</w:t>
      </w:r>
      <w:r w:rsidR="006E14DD" w:rsidRPr="006E14DD">
        <w:rPr>
          <w:sz w:val="24"/>
        </w:rPr>
        <w:t>会自动启动</w:t>
      </w:r>
      <w:r w:rsidR="00B103BA">
        <w:rPr>
          <w:rFonts w:hint="eastAsia"/>
          <w:sz w:val="24"/>
        </w:rPr>
        <w:t>T</w:t>
      </w:r>
      <w:r w:rsidR="006E14DD" w:rsidRPr="006E14DD">
        <w:rPr>
          <w:sz w:val="24"/>
        </w:rPr>
        <w:t>om</w:t>
      </w:r>
      <w:r w:rsidR="00B103BA">
        <w:rPr>
          <w:sz w:val="24"/>
        </w:rPr>
        <w:t>c</w:t>
      </w:r>
      <w:r w:rsidR="006E14DD" w:rsidRPr="006E14DD">
        <w:rPr>
          <w:sz w:val="24"/>
        </w:rPr>
        <w:t>at</w:t>
      </w:r>
      <w:r w:rsidR="006E14DD" w:rsidRPr="006E14DD">
        <w:rPr>
          <w:sz w:val="24"/>
        </w:rPr>
        <w:t>服务器。</w:t>
      </w:r>
    </w:p>
    <w:p w14:paraId="5C1784CD" w14:textId="657A757F" w:rsidR="006E14DD" w:rsidRDefault="006E14DD" w:rsidP="001B031F">
      <w:pPr>
        <w:spacing w:line="360" w:lineRule="auto"/>
        <w:ind w:firstLineChars="200" w:firstLine="480"/>
        <w:rPr>
          <w:sz w:val="24"/>
        </w:rPr>
      </w:pPr>
      <w:r>
        <w:rPr>
          <w:rFonts w:hint="eastAsia"/>
          <w:sz w:val="24"/>
        </w:rPr>
        <w:t>在本校学习过凭借</w:t>
      </w:r>
      <w:proofErr w:type="spellStart"/>
      <w:r>
        <w:rPr>
          <w:rFonts w:hint="eastAsia"/>
          <w:sz w:val="24"/>
        </w:rPr>
        <w:t>JavaEE</w:t>
      </w:r>
      <w:proofErr w:type="spellEnd"/>
      <w:r>
        <w:rPr>
          <w:rFonts w:hint="eastAsia"/>
          <w:sz w:val="24"/>
        </w:rPr>
        <w:t>构建一个简单的自定义</w:t>
      </w:r>
      <w:r>
        <w:rPr>
          <w:rFonts w:hint="eastAsia"/>
          <w:sz w:val="24"/>
        </w:rPr>
        <w:t>w</w:t>
      </w:r>
      <w:r>
        <w:rPr>
          <w:sz w:val="24"/>
        </w:rPr>
        <w:t>eb</w:t>
      </w:r>
      <w:r>
        <w:rPr>
          <w:rFonts w:hint="eastAsia"/>
          <w:sz w:val="24"/>
        </w:rPr>
        <w:t>服务器处理客户端请求，会发现代码比较冗杂，大概流程是：</w:t>
      </w:r>
    </w:p>
    <w:p w14:paraId="6BA220DA" w14:textId="175F6199" w:rsidR="00A31AC4" w:rsidRDefault="00A31AC4" w:rsidP="00A31AC4">
      <w:pPr>
        <w:spacing w:line="360" w:lineRule="auto"/>
        <w:ind w:firstLineChars="200" w:firstLine="480"/>
        <w:rPr>
          <w:sz w:val="24"/>
        </w:rPr>
      </w:pPr>
      <w:r>
        <w:rPr>
          <w:rFonts w:hAnsi="宋体" w:hint="eastAsia"/>
          <w:sz w:val="24"/>
        </w:rPr>
        <w:t>1.</w:t>
      </w:r>
      <w:r w:rsidR="00B721FA">
        <w:rPr>
          <w:rFonts w:hint="eastAsia"/>
          <w:sz w:val="24"/>
        </w:rPr>
        <w:t>创建一个名为</w:t>
      </w:r>
      <w:r w:rsidR="00B721FA">
        <w:rPr>
          <w:rFonts w:hint="eastAsia"/>
          <w:sz w:val="24"/>
        </w:rPr>
        <w:t>S</w:t>
      </w:r>
      <w:r w:rsidR="00B721FA">
        <w:rPr>
          <w:sz w:val="24"/>
        </w:rPr>
        <w:t>S</w:t>
      </w:r>
      <w:r w:rsidR="00B721FA">
        <w:rPr>
          <w:rFonts w:hint="eastAsia"/>
          <w:sz w:val="24"/>
        </w:rPr>
        <w:t>（</w:t>
      </w:r>
      <w:proofErr w:type="spellStart"/>
      <w:r w:rsidR="00B721FA">
        <w:rPr>
          <w:rFonts w:hint="eastAsia"/>
          <w:sz w:val="24"/>
        </w:rPr>
        <w:t>ServerSo</w:t>
      </w:r>
      <w:r w:rsidR="00B721FA">
        <w:rPr>
          <w:sz w:val="24"/>
        </w:rPr>
        <w:t>cket</w:t>
      </w:r>
      <w:proofErr w:type="spellEnd"/>
      <w:r w:rsidR="00B721FA">
        <w:rPr>
          <w:rFonts w:hint="eastAsia"/>
          <w:sz w:val="24"/>
        </w:rPr>
        <w:t>）的对象，并调用这个对象的</w:t>
      </w:r>
      <w:r w:rsidR="00B721FA">
        <w:rPr>
          <w:rFonts w:hint="eastAsia"/>
          <w:sz w:val="24"/>
        </w:rPr>
        <w:t>a</w:t>
      </w:r>
      <w:r w:rsidR="00B721FA">
        <w:rPr>
          <w:sz w:val="24"/>
        </w:rPr>
        <w:t>ccept</w:t>
      </w:r>
      <w:r w:rsidR="00B721FA">
        <w:rPr>
          <w:rFonts w:hint="eastAsia"/>
          <w:sz w:val="24"/>
        </w:rPr>
        <w:t>方法，之后等待来自客户端的连接。</w:t>
      </w:r>
    </w:p>
    <w:p w14:paraId="53757E97" w14:textId="588B821C" w:rsidR="00A31AC4" w:rsidRPr="00A31AC4" w:rsidRDefault="00A31AC4" w:rsidP="00A31AC4">
      <w:pPr>
        <w:spacing w:line="360" w:lineRule="auto"/>
        <w:ind w:firstLineChars="200" w:firstLine="480"/>
        <w:rPr>
          <w:sz w:val="24"/>
        </w:rPr>
      </w:pPr>
      <w:r>
        <w:rPr>
          <w:rFonts w:hAnsi="宋体"/>
          <w:sz w:val="24"/>
        </w:rPr>
        <w:t>2</w:t>
      </w:r>
      <w:r>
        <w:rPr>
          <w:rFonts w:hAnsi="宋体" w:hint="eastAsia"/>
          <w:sz w:val="24"/>
        </w:rPr>
        <w:t>.</w:t>
      </w:r>
      <w:r>
        <w:rPr>
          <w:rFonts w:hAnsi="宋体"/>
          <w:sz w:val="24"/>
        </w:rPr>
        <w:t xml:space="preserve"> </w:t>
      </w:r>
      <w:r w:rsidRPr="00A31AC4">
        <w:rPr>
          <w:rFonts w:hint="eastAsia"/>
          <w:sz w:val="24"/>
        </w:rPr>
        <w:t>在线程的</w:t>
      </w:r>
      <w:r w:rsidRPr="00A31AC4">
        <w:rPr>
          <w:rFonts w:hint="eastAsia"/>
          <w:sz w:val="24"/>
        </w:rPr>
        <w:t>run</w:t>
      </w:r>
      <w:r w:rsidRPr="00A31AC4">
        <w:rPr>
          <w:rFonts w:hint="eastAsia"/>
          <w:sz w:val="24"/>
        </w:rPr>
        <w:t>方法中，通过输入流</w:t>
      </w:r>
      <w:r w:rsidRPr="00A31AC4">
        <w:rPr>
          <w:rFonts w:hint="eastAsia"/>
          <w:sz w:val="24"/>
        </w:rPr>
        <w:t>input</w:t>
      </w:r>
      <w:r w:rsidRPr="00A31AC4">
        <w:rPr>
          <w:rFonts w:hint="eastAsia"/>
          <w:sz w:val="24"/>
        </w:rPr>
        <w:t>获取客户端请求，输出流</w:t>
      </w:r>
      <w:r w:rsidRPr="00A31AC4">
        <w:rPr>
          <w:rFonts w:hint="eastAsia"/>
          <w:sz w:val="24"/>
        </w:rPr>
        <w:t>output</w:t>
      </w:r>
      <w:r w:rsidRPr="00A31AC4">
        <w:rPr>
          <w:rFonts w:hint="eastAsia"/>
          <w:sz w:val="24"/>
        </w:rPr>
        <w:t>向客户端发送响应。</w:t>
      </w:r>
    </w:p>
    <w:p w14:paraId="6533F01B" w14:textId="01CF1FF8" w:rsidR="00A31AC4" w:rsidRPr="00A31AC4" w:rsidRDefault="00A31AC4" w:rsidP="00A31AC4">
      <w:pPr>
        <w:spacing w:line="360" w:lineRule="auto"/>
        <w:ind w:firstLineChars="200" w:firstLine="480"/>
        <w:rPr>
          <w:sz w:val="24"/>
        </w:rPr>
      </w:pPr>
      <w:r>
        <w:rPr>
          <w:rFonts w:hAnsi="宋体"/>
          <w:sz w:val="24"/>
        </w:rPr>
        <w:t>3</w:t>
      </w:r>
      <w:r>
        <w:rPr>
          <w:rFonts w:hAnsi="宋体" w:hint="eastAsia"/>
          <w:sz w:val="24"/>
        </w:rPr>
        <w:t>.</w:t>
      </w:r>
      <w:r>
        <w:rPr>
          <w:rFonts w:hAnsi="宋体"/>
          <w:sz w:val="24"/>
        </w:rPr>
        <w:t xml:space="preserve"> </w:t>
      </w:r>
      <w:r w:rsidRPr="00A31AC4">
        <w:rPr>
          <w:rFonts w:hint="eastAsia"/>
          <w:sz w:val="24"/>
        </w:rPr>
        <w:t>首先读取</w:t>
      </w:r>
      <w:r w:rsidRPr="00A31AC4">
        <w:rPr>
          <w:rFonts w:hint="eastAsia"/>
          <w:sz w:val="24"/>
        </w:rPr>
        <w:t>HTTP</w:t>
      </w:r>
      <w:r w:rsidRPr="00A31AC4">
        <w:rPr>
          <w:rFonts w:hint="eastAsia"/>
          <w:sz w:val="24"/>
        </w:rPr>
        <w:t>请求的第一行，若是</w:t>
      </w:r>
      <w:r w:rsidRPr="00A31AC4">
        <w:rPr>
          <w:rFonts w:hint="eastAsia"/>
          <w:sz w:val="24"/>
        </w:rPr>
        <w:t>GET</w:t>
      </w:r>
      <w:r w:rsidRPr="00A31AC4">
        <w:rPr>
          <w:rFonts w:hint="eastAsia"/>
          <w:sz w:val="24"/>
        </w:rPr>
        <w:t>请求，则将</w:t>
      </w:r>
      <w:proofErr w:type="spellStart"/>
      <w:r w:rsidRPr="00A31AC4">
        <w:rPr>
          <w:rFonts w:hint="eastAsia"/>
          <w:sz w:val="24"/>
        </w:rPr>
        <w:t>requestOK</w:t>
      </w:r>
      <w:proofErr w:type="spellEnd"/>
      <w:r w:rsidRPr="00A31AC4">
        <w:rPr>
          <w:rFonts w:hint="eastAsia"/>
          <w:sz w:val="24"/>
        </w:rPr>
        <w:t>标记为</w:t>
      </w:r>
      <w:r w:rsidRPr="00A31AC4">
        <w:rPr>
          <w:rFonts w:hint="eastAsia"/>
          <w:sz w:val="24"/>
        </w:rPr>
        <w:t>true</w:t>
      </w:r>
      <w:r w:rsidRPr="00A31AC4">
        <w:rPr>
          <w:rFonts w:hint="eastAsia"/>
          <w:sz w:val="24"/>
        </w:rPr>
        <w:t>，继续读取</w:t>
      </w:r>
      <w:r w:rsidRPr="00A31AC4">
        <w:rPr>
          <w:rFonts w:hint="eastAsia"/>
          <w:sz w:val="24"/>
        </w:rPr>
        <w:t>HTTP</w:t>
      </w:r>
      <w:r w:rsidRPr="00A31AC4">
        <w:rPr>
          <w:rFonts w:hint="eastAsia"/>
          <w:sz w:val="24"/>
        </w:rPr>
        <w:t>请求的</w:t>
      </w:r>
      <w:r w:rsidRPr="00A31AC4">
        <w:rPr>
          <w:rFonts w:hint="eastAsia"/>
          <w:sz w:val="24"/>
        </w:rPr>
        <w:t>Header</w:t>
      </w:r>
      <w:r w:rsidRPr="00A31AC4">
        <w:rPr>
          <w:rFonts w:hint="eastAsia"/>
          <w:sz w:val="24"/>
        </w:rPr>
        <w:t>直到读取到空行。</w:t>
      </w:r>
    </w:p>
    <w:p w14:paraId="68850DF6" w14:textId="1CAEA9B8" w:rsidR="00A31AC4" w:rsidRPr="00A31AC4" w:rsidRDefault="00A31AC4" w:rsidP="00A31AC4">
      <w:pPr>
        <w:spacing w:line="360" w:lineRule="auto"/>
        <w:ind w:firstLineChars="200" w:firstLine="480"/>
        <w:rPr>
          <w:sz w:val="24"/>
        </w:rPr>
      </w:pPr>
      <w:r>
        <w:rPr>
          <w:rFonts w:hAnsi="宋体"/>
          <w:sz w:val="24"/>
        </w:rPr>
        <w:t>4</w:t>
      </w:r>
      <w:r>
        <w:rPr>
          <w:rFonts w:hAnsi="宋体" w:hint="eastAsia"/>
          <w:sz w:val="24"/>
        </w:rPr>
        <w:t>.</w:t>
      </w:r>
      <w:r>
        <w:rPr>
          <w:rFonts w:hAnsi="宋体"/>
          <w:sz w:val="24"/>
        </w:rPr>
        <w:t xml:space="preserve"> </w:t>
      </w:r>
      <w:r w:rsidRPr="00A31AC4">
        <w:rPr>
          <w:rFonts w:hAnsi="宋体" w:hint="eastAsia"/>
          <w:sz w:val="24"/>
        </w:rPr>
        <w:t>根据请求是否合法，发送相应的响应。若请求不合法，则发送</w:t>
      </w:r>
      <w:r w:rsidRPr="00A31AC4">
        <w:rPr>
          <w:rFonts w:hAnsi="宋体" w:hint="eastAsia"/>
          <w:sz w:val="24"/>
        </w:rPr>
        <w:t>404</w:t>
      </w:r>
      <w:r w:rsidRPr="00A31AC4">
        <w:rPr>
          <w:rFonts w:hAnsi="宋体" w:hint="eastAsia"/>
          <w:sz w:val="24"/>
        </w:rPr>
        <w:t>（</w:t>
      </w:r>
      <w:r w:rsidRPr="00A31AC4">
        <w:rPr>
          <w:rFonts w:hAnsi="宋体" w:hint="eastAsia"/>
          <w:sz w:val="24"/>
        </w:rPr>
        <w:t>Not Found</w:t>
      </w:r>
      <w:r w:rsidRPr="00A31AC4">
        <w:rPr>
          <w:rFonts w:hAnsi="宋体" w:hint="eastAsia"/>
          <w:sz w:val="24"/>
        </w:rPr>
        <w:t>）响应。如果请求合法，则读取指定的</w:t>
      </w:r>
      <w:r w:rsidRPr="00A31AC4">
        <w:rPr>
          <w:rFonts w:hAnsi="宋体" w:hint="eastAsia"/>
          <w:sz w:val="24"/>
        </w:rPr>
        <w:t>HTML</w:t>
      </w:r>
      <w:r w:rsidRPr="00A31AC4">
        <w:rPr>
          <w:rFonts w:hAnsi="宋体" w:hint="eastAsia"/>
          <w:sz w:val="24"/>
        </w:rPr>
        <w:t>文件，并将其转换为字符串，然后发送</w:t>
      </w:r>
      <w:r w:rsidRPr="00A31AC4">
        <w:rPr>
          <w:rFonts w:hAnsi="宋体" w:hint="eastAsia"/>
          <w:sz w:val="24"/>
        </w:rPr>
        <w:t>200</w:t>
      </w:r>
      <w:r w:rsidRPr="00A31AC4">
        <w:rPr>
          <w:rFonts w:hAnsi="宋体" w:hint="eastAsia"/>
          <w:sz w:val="24"/>
        </w:rPr>
        <w:lastRenderedPageBreak/>
        <w:t>（成功）响应，同时将</w:t>
      </w:r>
      <w:r w:rsidRPr="00A31AC4">
        <w:rPr>
          <w:rFonts w:hAnsi="宋体" w:hint="eastAsia"/>
          <w:sz w:val="24"/>
        </w:rPr>
        <w:t>HTML</w:t>
      </w:r>
      <w:r w:rsidRPr="00A31AC4">
        <w:rPr>
          <w:rFonts w:hAnsi="宋体" w:hint="eastAsia"/>
          <w:sz w:val="24"/>
        </w:rPr>
        <w:t>文件的内容作为响应体发送给客户端。</w:t>
      </w:r>
    </w:p>
    <w:p w14:paraId="396697DC" w14:textId="6A3DBCD3" w:rsidR="00B103BA" w:rsidRDefault="00B103BA" w:rsidP="00B103BA">
      <w:pPr>
        <w:spacing w:line="360" w:lineRule="auto"/>
        <w:ind w:firstLineChars="200" w:firstLine="480"/>
        <w:rPr>
          <w:sz w:val="24"/>
        </w:rPr>
      </w:pPr>
      <w:r>
        <w:rPr>
          <w:rFonts w:hint="eastAsia"/>
          <w:sz w:val="24"/>
        </w:rPr>
        <w:t>而在真正开发中用到</w:t>
      </w:r>
      <w:r>
        <w:rPr>
          <w:rFonts w:hint="eastAsia"/>
          <w:sz w:val="24"/>
        </w:rPr>
        <w:t>web</w:t>
      </w:r>
      <w:r>
        <w:rPr>
          <w:rFonts w:hint="eastAsia"/>
          <w:sz w:val="24"/>
        </w:rPr>
        <w:t>服务器时，都是使用目前比较流行的</w:t>
      </w:r>
      <w:r>
        <w:rPr>
          <w:rFonts w:hint="eastAsia"/>
          <w:sz w:val="24"/>
        </w:rPr>
        <w:t>w</w:t>
      </w:r>
      <w:r>
        <w:rPr>
          <w:sz w:val="24"/>
        </w:rPr>
        <w:t>eb</w:t>
      </w:r>
      <w:r>
        <w:rPr>
          <w:rFonts w:hint="eastAsia"/>
          <w:sz w:val="24"/>
        </w:rPr>
        <w:t>服务器如</w:t>
      </w:r>
      <w:r>
        <w:rPr>
          <w:rFonts w:hint="eastAsia"/>
          <w:sz w:val="24"/>
        </w:rPr>
        <w:t>Tomcat</w:t>
      </w:r>
      <w:r>
        <w:rPr>
          <w:rFonts w:hint="eastAsia"/>
          <w:sz w:val="24"/>
        </w:rPr>
        <w:t>。</w:t>
      </w:r>
      <w:r w:rsidR="00AA5FC8">
        <w:rPr>
          <w:sz w:val="24"/>
        </w:rPr>
        <w:t>w</w:t>
      </w:r>
      <w:r w:rsidR="00AA5FC8">
        <w:rPr>
          <w:rFonts w:hint="eastAsia"/>
          <w:sz w:val="24"/>
        </w:rPr>
        <w:t>eb</w:t>
      </w:r>
      <w:r w:rsidR="00AA5FC8">
        <w:rPr>
          <w:rFonts w:hint="eastAsia"/>
          <w:sz w:val="24"/>
        </w:rPr>
        <w:t>服务器是一个对</w:t>
      </w:r>
      <w:r w:rsidR="00AA5FC8">
        <w:rPr>
          <w:rFonts w:hint="eastAsia"/>
          <w:sz w:val="24"/>
        </w:rPr>
        <w:t>HTTP</w:t>
      </w:r>
      <w:r w:rsidR="00AA5FC8">
        <w:rPr>
          <w:rFonts w:hint="eastAsia"/>
          <w:sz w:val="24"/>
        </w:rPr>
        <w:t>协议的操作进行封装的应用程序，程序员就不必自己写代码去解析</w:t>
      </w:r>
      <w:r w:rsidR="00AA5FC8">
        <w:rPr>
          <w:sz w:val="24"/>
        </w:rPr>
        <w:t>HTTP</w:t>
      </w:r>
      <w:r w:rsidR="00AA5FC8">
        <w:rPr>
          <w:rFonts w:hint="eastAsia"/>
          <w:sz w:val="24"/>
        </w:rPr>
        <w:t>协议规则，让开</w:t>
      </w:r>
      <w:proofErr w:type="gramStart"/>
      <w:r w:rsidR="00AA5FC8">
        <w:rPr>
          <w:rFonts w:hint="eastAsia"/>
          <w:sz w:val="24"/>
        </w:rPr>
        <w:t>发更加</w:t>
      </w:r>
      <w:proofErr w:type="gramEnd"/>
      <w:r w:rsidR="00AA5FC8">
        <w:rPr>
          <w:rFonts w:hint="eastAsia"/>
          <w:sz w:val="24"/>
        </w:rPr>
        <w:t>便捷。</w:t>
      </w:r>
      <w:r w:rsidR="005D6C23">
        <w:rPr>
          <w:rFonts w:hint="eastAsia"/>
          <w:sz w:val="24"/>
        </w:rPr>
        <w:t>Tomcat</w:t>
      </w:r>
      <w:r w:rsidR="005D6C23">
        <w:rPr>
          <w:rFonts w:hint="eastAsia"/>
          <w:sz w:val="24"/>
        </w:rPr>
        <w:t>是个</w:t>
      </w:r>
      <w:r w:rsidR="000D76CC">
        <w:rPr>
          <w:rFonts w:hint="eastAsia"/>
          <w:sz w:val="24"/>
        </w:rPr>
        <w:t>开源免费的</w:t>
      </w:r>
      <w:r w:rsidR="005D6C23">
        <w:rPr>
          <w:rFonts w:hint="eastAsia"/>
          <w:sz w:val="24"/>
        </w:rPr>
        <w:t>轻量级</w:t>
      </w:r>
      <w:r w:rsidR="005D6C23">
        <w:rPr>
          <w:rFonts w:hint="eastAsia"/>
          <w:sz w:val="24"/>
        </w:rPr>
        <w:t>w</w:t>
      </w:r>
      <w:r w:rsidR="005D6C23">
        <w:rPr>
          <w:sz w:val="24"/>
        </w:rPr>
        <w:t>eb</w:t>
      </w:r>
      <w:r w:rsidR="005D6C23">
        <w:rPr>
          <w:rFonts w:hint="eastAsia"/>
          <w:sz w:val="24"/>
        </w:rPr>
        <w:t>应用服务器，支持</w:t>
      </w:r>
      <w:r w:rsidR="005D6C23">
        <w:rPr>
          <w:rFonts w:hint="eastAsia"/>
          <w:sz w:val="24"/>
        </w:rPr>
        <w:t>Servlet</w:t>
      </w:r>
      <w:r w:rsidR="005D6C23">
        <w:rPr>
          <w:sz w:val="24"/>
        </w:rPr>
        <w:t>/JSP</w:t>
      </w:r>
      <w:r w:rsidR="005D6C23">
        <w:rPr>
          <w:rFonts w:hint="eastAsia"/>
          <w:sz w:val="24"/>
        </w:rPr>
        <w:t>规范</w:t>
      </w:r>
      <w:r w:rsidR="000D76CC">
        <w:rPr>
          <w:rFonts w:hint="eastAsia"/>
          <w:sz w:val="24"/>
        </w:rPr>
        <w:t>。</w:t>
      </w:r>
    </w:p>
    <w:p w14:paraId="199F129E" w14:textId="56CF623F" w:rsidR="00530ABF" w:rsidRDefault="00530ABF" w:rsidP="00530ABF">
      <w:pPr>
        <w:spacing w:line="360" w:lineRule="auto"/>
        <w:ind w:firstLineChars="200" w:firstLine="480"/>
        <w:rPr>
          <w:sz w:val="24"/>
        </w:rPr>
      </w:pPr>
      <w:r>
        <w:rPr>
          <w:rFonts w:hint="eastAsia"/>
          <w:sz w:val="24"/>
        </w:rPr>
        <w:t>前文讲到了，</w:t>
      </w:r>
      <w:r w:rsidRPr="006E14DD">
        <w:rPr>
          <w:sz w:val="24"/>
        </w:rPr>
        <w:t>Servlet</w:t>
      </w:r>
      <w:r w:rsidRPr="006E14DD">
        <w:rPr>
          <w:sz w:val="24"/>
        </w:rPr>
        <w:t>容器</w:t>
      </w:r>
      <w:r>
        <w:rPr>
          <w:rFonts w:hint="eastAsia"/>
          <w:sz w:val="24"/>
        </w:rPr>
        <w:t>是</w:t>
      </w:r>
      <w:r w:rsidRPr="006E14DD">
        <w:rPr>
          <w:sz w:val="24"/>
        </w:rPr>
        <w:t>内嵌在</w:t>
      </w:r>
      <w:proofErr w:type="spellStart"/>
      <w:r w:rsidRPr="006E14DD">
        <w:rPr>
          <w:sz w:val="24"/>
        </w:rPr>
        <w:t>SpringBoot</w:t>
      </w:r>
      <w:proofErr w:type="spellEnd"/>
      <w:r w:rsidRPr="006E14DD">
        <w:rPr>
          <w:sz w:val="24"/>
        </w:rPr>
        <w:t>项目中</w:t>
      </w:r>
      <w:r>
        <w:rPr>
          <w:rFonts w:hint="eastAsia"/>
          <w:sz w:val="24"/>
        </w:rPr>
        <w:t>的，因此在配置好</w:t>
      </w:r>
      <w:r>
        <w:rPr>
          <w:rFonts w:hint="eastAsia"/>
          <w:sz w:val="24"/>
        </w:rPr>
        <w:t>Maven</w:t>
      </w:r>
      <w:r>
        <w:rPr>
          <w:rFonts w:hint="eastAsia"/>
          <w:sz w:val="24"/>
        </w:rPr>
        <w:t>的</w:t>
      </w:r>
      <w:r>
        <w:rPr>
          <w:rFonts w:hint="eastAsia"/>
          <w:sz w:val="24"/>
        </w:rPr>
        <w:t>w</w:t>
      </w:r>
      <w:r>
        <w:rPr>
          <w:sz w:val="24"/>
        </w:rPr>
        <w:t>eb</w:t>
      </w:r>
      <w:r>
        <w:rPr>
          <w:rFonts w:hint="eastAsia"/>
          <w:sz w:val="24"/>
        </w:rPr>
        <w:t>环境起步依赖后，启动项目成功时，</w:t>
      </w:r>
      <w:r>
        <w:rPr>
          <w:rFonts w:hint="eastAsia"/>
          <w:sz w:val="24"/>
        </w:rPr>
        <w:t>Tomcat</w:t>
      </w:r>
      <w:r>
        <w:rPr>
          <w:rFonts w:hint="eastAsia"/>
          <w:sz w:val="24"/>
        </w:rPr>
        <w:t>服务器也随即启动了。</w:t>
      </w:r>
    </w:p>
    <w:p w14:paraId="0EAF1117" w14:textId="50B12485" w:rsidR="00530ABF" w:rsidRPr="00F16FAD" w:rsidRDefault="00530ABF" w:rsidP="00530ABF">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2.1  </w:t>
      </w:r>
      <w:r w:rsidR="006A048C">
        <w:rPr>
          <w:rFonts w:hint="eastAsia"/>
          <w:color w:val="000000"/>
          <w:sz w:val="21"/>
          <w:szCs w:val="21"/>
        </w:rPr>
        <w:t>引入</w:t>
      </w:r>
      <w:proofErr w:type="spellStart"/>
      <w:r w:rsidR="006A048C">
        <w:rPr>
          <w:rFonts w:hint="eastAsia"/>
          <w:color w:val="000000"/>
          <w:sz w:val="21"/>
          <w:szCs w:val="21"/>
        </w:rPr>
        <w:t>SpringBoot</w:t>
      </w:r>
      <w:proofErr w:type="spellEnd"/>
      <w:r w:rsidR="006A048C">
        <w:rPr>
          <w:rFonts w:hint="eastAsia"/>
          <w:color w:val="000000"/>
          <w:sz w:val="21"/>
          <w:szCs w:val="21"/>
        </w:rPr>
        <w:t>起步依赖</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530ABF" w14:paraId="53277589" w14:textId="77777777" w:rsidTr="00346DFF">
        <w:trPr>
          <w:jc w:val="center"/>
        </w:trPr>
        <w:tc>
          <w:tcPr>
            <w:tcW w:w="5000" w:type="pct"/>
            <w:tcBorders>
              <w:top w:val="single" w:sz="12" w:space="0" w:color="auto"/>
              <w:bottom w:val="single" w:sz="12" w:space="0" w:color="auto"/>
            </w:tcBorders>
          </w:tcPr>
          <w:p w14:paraId="7A135817" w14:textId="1DDE0F79" w:rsidR="00530ABF" w:rsidRPr="00095DA6" w:rsidRDefault="006A048C" w:rsidP="00FE02E4">
            <w:pPr>
              <w:autoSpaceDE w:val="0"/>
              <w:autoSpaceDN w:val="0"/>
              <w:adjustRightInd w:val="0"/>
              <w:spacing w:beforeLines="50" w:before="120" w:line="360" w:lineRule="auto"/>
              <w:ind w:firstLineChars="12" w:firstLine="25"/>
              <w:jc w:val="left"/>
              <w:rPr>
                <w:color w:val="000000"/>
                <w:sz w:val="21"/>
              </w:rPr>
            </w:pPr>
            <w:r w:rsidRPr="00FE02E4">
              <w:rPr>
                <w:color w:val="000000"/>
                <w:kern w:val="0"/>
                <w:sz w:val="21"/>
                <w:szCs w:val="24"/>
              </w:rPr>
              <w:t>&lt;dependency&gt;</w:t>
            </w:r>
            <w:r w:rsidRPr="00FE02E4">
              <w:rPr>
                <w:color w:val="000000"/>
                <w:kern w:val="0"/>
                <w:sz w:val="21"/>
                <w:szCs w:val="24"/>
              </w:rPr>
              <w:br/>
            </w:r>
            <w:r>
              <w:rPr>
                <w:color w:val="000000"/>
                <w:kern w:val="0"/>
                <w:sz w:val="21"/>
                <w:szCs w:val="24"/>
              </w:rPr>
              <w:tab/>
            </w:r>
            <w:r w:rsidRPr="00FE02E4">
              <w:rPr>
                <w:color w:val="000000"/>
                <w:kern w:val="0"/>
                <w:sz w:val="21"/>
                <w:szCs w:val="24"/>
              </w:rPr>
              <w:t>&lt;</w:t>
            </w:r>
            <w:proofErr w:type="spellStart"/>
            <w:r w:rsidRPr="00FE02E4">
              <w:rPr>
                <w:color w:val="000000"/>
                <w:kern w:val="0"/>
                <w:sz w:val="21"/>
                <w:szCs w:val="24"/>
              </w:rPr>
              <w:t>groupId</w:t>
            </w:r>
            <w:proofErr w:type="spellEnd"/>
            <w:r w:rsidRPr="00FE02E4">
              <w:rPr>
                <w:color w:val="000000"/>
                <w:kern w:val="0"/>
                <w:sz w:val="21"/>
                <w:szCs w:val="24"/>
              </w:rPr>
              <w:t>&gt;</w:t>
            </w:r>
            <w:proofErr w:type="spellStart"/>
            <w:r w:rsidRPr="00FE02E4">
              <w:rPr>
                <w:color w:val="000000"/>
                <w:kern w:val="0"/>
                <w:sz w:val="21"/>
                <w:szCs w:val="24"/>
              </w:rPr>
              <w:t>org.springframework.boot</w:t>
            </w:r>
            <w:proofErr w:type="spellEnd"/>
            <w:r w:rsidRPr="00FE02E4">
              <w:rPr>
                <w:color w:val="000000"/>
                <w:kern w:val="0"/>
                <w:sz w:val="21"/>
                <w:szCs w:val="24"/>
              </w:rPr>
              <w:t>&lt;/</w:t>
            </w:r>
            <w:proofErr w:type="spellStart"/>
            <w:r w:rsidRPr="00FE02E4">
              <w:rPr>
                <w:color w:val="000000"/>
                <w:kern w:val="0"/>
                <w:sz w:val="21"/>
                <w:szCs w:val="24"/>
              </w:rPr>
              <w:t>groupId</w:t>
            </w:r>
            <w:proofErr w:type="spellEnd"/>
            <w:r w:rsidRPr="00FE02E4">
              <w:rPr>
                <w:color w:val="000000"/>
                <w:kern w:val="0"/>
                <w:sz w:val="21"/>
                <w:szCs w:val="24"/>
              </w:rPr>
              <w:t>&gt;</w:t>
            </w:r>
            <w:r w:rsidRPr="00FE02E4">
              <w:rPr>
                <w:color w:val="000000"/>
                <w:kern w:val="0"/>
                <w:sz w:val="21"/>
                <w:szCs w:val="24"/>
              </w:rPr>
              <w:br/>
            </w:r>
            <w:r>
              <w:rPr>
                <w:color w:val="000000"/>
                <w:kern w:val="0"/>
                <w:sz w:val="21"/>
                <w:szCs w:val="24"/>
              </w:rPr>
              <w:tab/>
            </w:r>
            <w:r w:rsidRPr="00FE02E4">
              <w:rPr>
                <w:color w:val="000000"/>
                <w:kern w:val="0"/>
                <w:sz w:val="21"/>
                <w:szCs w:val="24"/>
              </w:rPr>
              <w:t>&lt;</w:t>
            </w:r>
            <w:proofErr w:type="spellStart"/>
            <w:r w:rsidRPr="00FE02E4">
              <w:rPr>
                <w:color w:val="000000"/>
                <w:kern w:val="0"/>
                <w:sz w:val="21"/>
                <w:szCs w:val="24"/>
              </w:rPr>
              <w:t>artifactId</w:t>
            </w:r>
            <w:proofErr w:type="spellEnd"/>
            <w:r w:rsidRPr="00FE02E4">
              <w:rPr>
                <w:color w:val="000000"/>
                <w:kern w:val="0"/>
                <w:sz w:val="21"/>
                <w:szCs w:val="24"/>
              </w:rPr>
              <w:t>&gt;spring-boot-starter-web&lt;/</w:t>
            </w:r>
            <w:proofErr w:type="spellStart"/>
            <w:r w:rsidRPr="00FE02E4">
              <w:rPr>
                <w:color w:val="000000"/>
                <w:kern w:val="0"/>
                <w:sz w:val="21"/>
                <w:szCs w:val="24"/>
              </w:rPr>
              <w:t>artifactId</w:t>
            </w:r>
            <w:proofErr w:type="spellEnd"/>
            <w:r w:rsidRPr="00FE02E4">
              <w:rPr>
                <w:color w:val="000000"/>
                <w:kern w:val="0"/>
                <w:sz w:val="21"/>
                <w:szCs w:val="24"/>
              </w:rPr>
              <w:t>&gt;</w:t>
            </w:r>
            <w:r w:rsidRPr="00FE02E4">
              <w:rPr>
                <w:color w:val="000000"/>
                <w:kern w:val="0"/>
                <w:sz w:val="21"/>
                <w:szCs w:val="24"/>
              </w:rPr>
              <w:br/>
              <w:t>&lt;/dependency&gt;</w:t>
            </w:r>
          </w:p>
        </w:tc>
      </w:tr>
    </w:tbl>
    <w:p w14:paraId="0611A2B5" w14:textId="430BAF21" w:rsidR="00493DDB" w:rsidRDefault="00493DDB" w:rsidP="00493DDB">
      <w:pPr>
        <w:spacing w:line="360" w:lineRule="auto"/>
        <w:ind w:firstLineChars="200" w:firstLine="480"/>
        <w:rPr>
          <w:sz w:val="24"/>
        </w:rPr>
      </w:pPr>
      <w:r>
        <w:rPr>
          <w:rFonts w:hint="eastAsia"/>
          <w:sz w:val="24"/>
        </w:rPr>
        <w:t>在原始</w:t>
      </w:r>
      <w:r>
        <w:rPr>
          <w:rFonts w:hint="eastAsia"/>
          <w:sz w:val="24"/>
        </w:rPr>
        <w:t>w</w:t>
      </w:r>
      <w:r>
        <w:rPr>
          <w:sz w:val="24"/>
        </w:rPr>
        <w:t>eb</w:t>
      </w:r>
      <w:r>
        <w:rPr>
          <w:rFonts w:hint="eastAsia"/>
          <w:sz w:val="24"/>
        </w:rPr>
        <w:t>程序中，</w:t>
      </w:r>
      <w:r w:rsidR="000D76CC">
        <w:rPr>
          <w:rFonts w:hint="eastAsia"/>
          <w:sz w:val="24"/>
        </w:rPr>
        <w:t>若想在原始的</w:t>
      </w:r>
      <w:r w:rsidR="000D76CC">
        <w:rPr>
          <w:rFonts w:hint="eastAsia"/>
          <w:sz w:val="24"/>
        </w:rPr>
        <w:t>w</w:t>
      </w:r>
      <w:r w:rsidR="000D76CC">
        <w:rPr>
          <w:sz w:val="24"/>
        </w:rPr>
        <w:t>eb</w:t>
      </w:r>
      <w:r w:rsidR="000D76CC">
        <w:rPr>
          <w:rFonts w:hint="eastAsia"/>
          <w:sz w:val="24"/>
        </w:rPr>
        <w:t>程序里获取请求信息，我们需要通过</w:t>
      </w:r>
      <w:r w:rsidR="000D76CC">
        <w:rPr>
          <w:rFonts w:hint="eastAsia"/>
          <w:sz w:val="24"/>
        </w:rPr>
        <w:t>Servlet</w:t>
      </w:r>
      <w:r w:rsidR="000D76CC">
        <w:rPr>
          <w:rFonts w:hint="eastAsia"/>
          <w:sz w:val="24"/>
        </w:rPr>
        <w:t>提供的</w:t>
      </w:r>
      <w:proofErr w:type="spellStart"/>
      <w:r w:rsidR="000D76CC">
        <w:rPr>
          <w:rFonts w:hint="eastAsia"/>
          <w:sz w:val="24"/>
        </w:rPr>
        <w:t>HttpServletRequest</w:t>
      </w:r>
      <w:proofErr w:type="spellEnd"/>
      <w:r w:rsidR="000D76CC">
        <w:rPr>
          <w:rFonts w:hint="eastAsia"/>
          <w:sz w:val="24"/>
        </w:rPr>
        <w:t>（请求对象）</w:t>
      </w:r>
      <w:r w:rsidR="000D76CC">
        <w:rPr>
          <w:rFonts w:hint="eastAsia"/>
          <w:sz w:val="24"/>
        </w:rPr>
        <w:t>API</w:t>
      </w:r>
      <w:r w:rsidR="000D76CC">
        <w:rPr>
          <w:rFonts w:hint="eastAsia"/>
          <w:sz w:val="24"/>
        </w:rPr>
        <w:t>，见代码清单</w:t>
      </w:r>
      <w:r w:rsidR="000D76CC">
        <w:rPr>
          <w:rFonts w:hint="eastAsia"/>
          <w:sz w:val="24"/>
        </w:rPr>
        <w:t>2</w:t>
      </w:r>
      <w:r w:rsidR="000D76CC">
        <w:rPr>
          <w:sz w:val="24"/>
        </w:rPr>
        <w:t>.2</w:t>
      </w:r>
      <w:r w:rsidR="000D76CC">
        <w:rPr>
          <w:rFonts w:hint="eastAsia"/>
          <w:sz w:val="24"/>
        </w:rPr>
        <w:t>。</w:t>
      </w:r>
      <w:r w:rsidR="00614373">
        <w:rPr>
          <w:rFonts w:hint="eastAsia"/>
          <w:sz w:val="24"/>
        </w:rPr>
        <w:t>可以看到原始方式获取参数比较复杂，若在企业级开发中使用这种方式，代码会十分冗杂且不易维护。</w:t>
      </w:r>
    </w:p>
    <w:p w14:paraId="11C33FF1" w14:textId="76CF0CA6" w:rsidR="00493DDB" w:rsidRPr="00F16FAD" w:rsidRDefault="00493DDB" w:rsidP="00493DDB">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2.2  </w:t>
      </w:r>
      <w:r w:rsidR="000578BA">
        <w:rPr>
          <w:rFonts w:hint="eastAsia"/>
          <w:color w:val="000000"/>
          <w:sz w:val="21"/>
          <w:szCs w:val="21"/>
        </w:rPr>
        <w:t>原始获取请求参数</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493DDB" w14:paraId="54B8F58A" w14:textId="77777777" w:rsidTr="00346DFF">
        <w:trPr>
          <w:jc w:val="center"/>
        </w:trPr>
        <w:tc>
          <w:tcPr>
            <w:tcW w:w="5000" w:type="pct"/>
            <w:tcBorders>
              <w:top w:val="single" w:sz="12" w:space="0" w:color="auto"/>
              <w:bottom w:val="single" w:sz="12" w:space="0" w:color="auto"/>
            </w:tcBorders>
          </w:tcPr>
          <w:p w14:paraId="0A78BB60" w14:textId="19D91E4B" w:rsidR="00493DDB" w:rsidRPr="00493DDB" w:rsidRDefault="00493DDB" w:rsidP="00FE02E4">
            <w:pPr>
              <w:autoSpaceDE w:val="0"/>
              <w:autoSpaceDN w:val="0"/>
              <w:adjustRightInd w:val="0"/>
              <w:spacing w:beforeLines="50" w:before="120" w:line="360" w:lineRule="auto"/>
              <w:ind w:firstLineChars="12" w:firstLine="25"/>
              <w:jc w:val="left"/>
              <w:rPr>
                <w:color w:val="000000"/>
                <w:sz w:val="21"/>
              </w:rPr>
            </w:pPr>
            <w:r w:rsidRPr="00493DDB">
              <w:rPr>
                <w:color w:val="000000"/>
                <w:kern w:val="0"/>
                <w:sz w:val="21"/>
                <w:szCs w:val="24"/>
              </w:rPr>
              <w:t xml:space="preserve">public String </w:t>
            </w:r>
            <w:proofErr w:type="spellStart"/>
            <w:r w:rsidR="002B7BCA" w:rsidRPr="00FE02E4">
              <w:rPr>
                <w:color w:val="000000"/>
                <w:kern w:val="0"/>
                <w:sz w:val="21"/>
                <w:szCs w:val="24"/>
              </w:rPr>
              <w:t>get</w:t>
            </w:r>
            <w:r w:rsidRPr="00493DDB">
              <w:rPr>
                <w:color w:val="000000"/>
                <w:kern w:val="0"/>
                <w:sz w:val="21"/>
                <w:szCs w:val="24"/>
              </w:rPr>
              <w:t>Param</w:t>
            </w:r>
            <w:proofErr w:type="spellEnd"/>
            <w:r w:rsidRPr="00493DDB">
              <w:rPr>
                <w:color w:val="000000"/>
                <w:kern w:val="0"/>
                <w:sz w:val="21"/>
                <w:szCs w:val="24"/>
              </w:rPr>
              <w:t>(</w:t>
            </w:r>
            <w:proofErr w:type="spellStart"/>
            <w:r w:rsidRPr="00493DDB">
              <w:rPr>
                <w:color w:val="000000"/>
                <w:kern w:val="0"/>
                <w:sz w:val="21"/>
                <w:szCs w:val="24"/>
              </w:rPr>
              <w:t>HttpServletRequest</w:t>
            </w:r>
            <w:proofErr w:type="spellEnd"/>
            <w:r w:rsidRPr="00493DDB">
              <w:rPr>
                <w:color w:val="000000"/>
                <w:kern w:val="0"/>
                <w:sz w:val="21"/>
                <w:szCs w:val="24"/>
              </w:rPr>
              <w:t xml:space="preserve"> request){</w:t>
            </w:r>
            <w:r w:rsidRPr="00493DDB">
              <w:rPr>
                <w:color w:val="000000"/>
                <w:kern w:val="0"/>
                <w:sz w:val="21"/>
                <w:szCs w:val="24"/>
              </w:rPr>
              <w:br/>
            </w:r>
            <w:r>
              <w:rPr>
                <w:color w:val="000000"/>
                <w:kern w:val="0"/>
                <w:sz w:val="21"/>
                <w:szCs w:val="24"/>
              </w:rPr>
              <w:tab/>
            </w:r>
            <w:r w:rsidRPr="00493DDB">
              <w:rPr>
                <w:color w:val="000000"/>
                <w:kern w:val="0"/>
                <w:sz w:val="21"/>
                <w:szCs w:val="24"/>
              </w:rPr>
              <w:t>// http://localhost:8080/</w:t>
            </w:r>
            <w:r w:rsidR="002B7BCA" w:rsidRPr="00FE02E4">
              <w:rPr>
                <w:color w:val="000000"/>
                <w:kern w:val="0"/>
                <w:sz w:val="21"/>
                <w:szCs w:val="24"/>
              </w:rPr>
              <w:t>get</w:t>
            </w:r>
            <w:r w:rsidRPr="00493DDB">
              <w:rPr>
                <w:color w:val="000000"/>
                <w:kern w:val="0"/>
                <w:sz w:val="21"/>
                <w:szCs w:val="24"/>
              </w:rPr>
              <w:t>Param?name=</w:t>
            </w:r>
            <w:r w:rsidR="00AF769B" w:rsidRPr="00FE02E4">
              <w:rPr>
                <w:color w:val="000000"/>
                <w:kern w:val="0"/>
                <w:sz w:val="21"/>
                <w:szCs w:val="24"/>
              </w:rPr>
              <w:t>Jerry</w:t>
            </w:r>
            <w:r w:rsidRPr="00493DDB">
              <w:rPr>
                <w:color w:val="000000"/>
                <w:kern w:val="0"/>
                <w:sz w:val="21"/>
                <w:szCs w:val="24"/>
              </w:rPr>
              <w:t>&amp;age=1</w:t>
            </w:r>
            <w:r w:rsidR="00AF769B" w:rsidRPr="00FE02E4">
              <w:rPr>
                <w:color w:val="000000"/>
                <w:kern w:val="0"/>
                <w:sz w:val="21"/>
                <w:szCs w:val="24"/>
              </w:rPr>
              <w:t>8</w:t>
            </w:r>
            <w:r w:rsidRPr="00493DDB">
              <w:rPr>
                <w:color w:val="000000"/>
                <w:kern w:val="0"/>
                <w:sz w:val="21"/>
                <w:szCs w:val="24"/>
              </w:rPr>
              <w:br/>
            </w:r>
            <w:r>
              <w:rPr>
                <w:color w:val="000000"/>
                <w:kern w:val="0"/>
                <w:sz w:val="21"/>
                <w:szCs w:val="24"/>
              </w:rPr>
              <w:tab/>
            </w:r>
            <w:r w:rsidRPr="00493DDB">
              <w:rPr>
                <w:color w:val="000000"/>
                <w:kern w:val="0"/>
                <w:sz w:val="21"/>
                <w:szCs w:val="24"/>
              </w:rPr>
              <w:t xml:space="preserve">// </w:t>
            </w:r>
            <w:r w:rsidRPr="00493DDB">
              <w:rPr>
                <w:rFonts w:hint="eastAsia"/>
                <w:color w:val="000000"/>
                <w:kern w:val="0"/>
                <w:sz w:val="21"/>
                <w:szCs w:val="24"/>
              </w:rPr>
              <w:t>请求参数</w:t>
            </w:r>
            <w:r w:rsidR="00FF5CEA">
              <w:rPr>
                <w:rFonts w:hint="eastAsia"/>
                <w:color w:val="000000"/>
                <w:kern w:val="0"/>
                <w:sz w:val="21"/>
                <w:szCs w:val="24"/>
              </w:rPr>
              <w:t>:</w:t>
            </w:r>
            <w:r w:rsidR="00FF5CEA">
              <w:rPr>
                <w:color w:val="000000"/>
                <w:kern w:val="0"/>
                <w:sz w:val="21"/>
                <w:szCs w:val="24"/>
              </w:rPr>
              <w:t xml:space="preserve"> </w:t>
            </w:r>
            <w:r w:rsidRPr="00493DDB">
              <w:rPr>
                <w:color w:val="000000"/>
                <w:kern w:val="0"/>
                <w:sz w:val="21"/>
                <w:szCs w:val="24"/>
              </w:rPr>
              <w:t>name=</w:t>
            </w:r>
            <w:proofErr w:type="spellStart"/>
            <w:r w:rsidR="00AF769B" w:rsidRPr="00FE02E4">
              <w:rPr>
                <w:color w:val="000000"/>
                <w:kern w:val="0"/>
                <w:sz w:val="21"/>
                <w:szCs w:val="24"/>
              </w:rPr>
              <w:t>Jerry</w:t>
            </w:r>
            <w:r w:rsidRPr="00493DDB">
              <w:rPr>
                <w:color w:val="000000"/>
                <w:kern w:val="0"/>
                <w:sz w:val="21"/>
                <w:szCs w:val="24"/>
              </w:rPr>
              <w:t>&amp;age</w:t>
            </w:r>
            <w:proofErr w:type="spellEnd"/>
            <w:r w:rsidRPr="00493DDB">
              <w:rPr>
                <w:color w:val="000000"/>
                <w:kern w:val="0"/>
                <w:sz w:val="21"/>
                <w:szCs w:val="24"/>
              </w:rPr>
              <w:t>=1</w:t>
            </w:r>
            <w:r w:rsidR="00AF769B" w:rsidRPr="00FE02E4">
              <w:rPr>
                <w:color w:val="000000"/>
                <w:kern w:val="0"/>
                <w:sz w:val="21"/>
                <w:szCs w:val="24"/>
              </w:rPr>
              <w:t>8</w:t>
            </w:r>
            <w:r w:rsidRPr="00493DDB">
              <w:rPr>
                <w:color w:val="000000"/>
                <w:kern w:val="0"/>
                <w:sz w:val="21"/>
                <w:szCs w:val="24"/>
              </w:rPr>
              <w:t xml:space="preserve"> </w:t>
            </w:r>
            <w:r w:rsidRPr="00493DDB">
              <w:rPr>
                <w:rFonts w:hint="eastAsia"/>
                <w:color w:val="000000"/>
                <w:kern w:val="0"/>
                <w:sz w:val="21"/>
                <w:szCs w:val="24"/>
              </w:rPr>
              <w:t>（有</w:t>
            </w:r>
            <w:r w:rsidRPr="00493DDB">
              <w:rPr>
                <w:color w:val="000000"/>
                <w:kern w:val="0"/>
                <w:sz w:val="21"/>
                <w:szCs w:val="24"/>
              </w:rPr>
              <w:t>2</w:t>
            </w:r>
            <w:r w:rsidRPr="00493DDB">
              <w:rPr>
                <w:rFonts w:hint="eastAsia"/>
                <w:color w:val="000000"/>
                <w:kern w:val="0"/>
                <w:sz w:val="21"/>
                <w:szCs w:val="24"/>
              </w:rPr>
              <w:t>个请求参数）</w:t>
            </w:r>
            <w:r w:rsidRPr="00493DDB">
              <w:rPr>
                <w:rFonts w:hint="eastAsia"/>
                <w:color w:val="000000"/>
                <w:kern w:val="0"/>
                <w:sz w:val="21"/>
                <w:szCs w:val="24"/>
              </w:rPr>
              <w:br/>
            </w:r>
            <w:r>
              <w:rPr>
                <w:color w:val="000000"/>
                <w:kern w:val="0"/>
                <w:sz w:val="21"/>
                <w:szCs w:val="24"/>
              </w:rPr>
              <w:tab/>
            </w:r>
            <w:r w:rsidRPr="00493DDB">
              <w:rPr>
                <w:color w:val="000000"/>
                <w:kern w:val="0"/>
                <w:sz w:val="21"/>
                <w:szCs w:val="24"/>
              </w:rPr>
              <w:t xml:space="preserve">// </w:t>
            </w:r>
            <w:r w:rsidRPr="00493DDB">
              <w:rPr>
                <w:rFonts w:hint="eastAsia"/>
                <w:color w:val="000000"/>
                <w:kern w:val="0"/>
                <w:sz w:val="21"/>
                <w:szCs w:val="24"/>
              </w:rPr>
              <w:t>第</w:t>
            </w:r>
            <w:r w:rsidRPr="00493DDB">
              <w:rPr>
                <w:color w:val="000000"/>
                <w:kern w:val="0"/>
                <w:sz w:val="21"/>
                <w:szCs w:val="24"/>
              </w:rPr>
              <w:t>1</w:t>
            </w:r>
            <w:r w:rsidRPr="00493DDB">
              <w:rPr>
                <w:rFonts w:hint="eastAsia"/>
                <w:color w:val="000000"/>
                <w:kern w:val="0"/>
                <w:sz w:val="21"/>
                <w:szCs w:val="24"/>
              </w:rPr>
              <w:t>个请求参数</w:t>
            </w:r>
            <w:r w:rsidR="00FF5CEA">
              <w:rPr>
                <w:rFonts w:hint="eastAsia"/>
                <w:color w:val="000000"/>
                <w:kern w:val="0"/>
                <w:sz w:val="21"/>
                <w:szCs w:val="24"/>
              </w:rPr>
              <w:t>:</w:t>
            </w:r>
            <w:r w:rsidR="00FF5CEA">
              <w:rPr>
                <w:color w:val="000000"/>
                <w:kern w:val="0"/>
                <w:sz w:val="21"/>
                <w:szCs w:val="24"/>
              </w:rPr>
              <w:t xml:space="preserve"> </w:t>
            </w:r>
            <w:r w:rsidRPr="00493DDB">
              <w:rPr>
                <w:color w:val="000000"/>
                <w:kern w:val="0"/>
                <w:sz w:val="21"/>
                <w:szCs w:val="24"/>
              </w:rPr>
              <w:t>name=</w:t>
            </w:r>
            <w:r w:rsidR="00AF769B" w:rsidRPr="00FE02E4">
              <w:rPr>
                <w:color w:val="000000"/>
                <w:kern w:val="0"/>
                <w:sz w:val="21"/>
                <w:szCs w:val="24"/>
              </w:rPr>
              <w:t>Jerry</w:t>
            </w:r>
            <w:r w:rsidRPr="00493DDB">
              <w:rPr>
                <w:color w:val="000000"/>
                <w:kern w:val="0"/>
                <w:sz w:val="21"/>
                <w:szCs w:val="24"/>
              </w:rPr>
              <w:t xml:space="preserve"> </w:t>
            </w:r>
            <w:r w:rsidRPr="00493DDB">
              <w:rPr>
                <w:rFonts w:hint="eastAsia"/>
                <w:color w:val="000000"/>
                <w:kern w:val="0"/>
                <w:sz w:val="21"/>
                <w:szCs w:val="24"/>
              </w:rPr>
              <w:t>参数名</w:t>
            </w:r>
            <w:r w:rsidRPr="00493DDB">
              <w:rPr>
                <w:color w:val="000000"/>
                <w:kern w:val="0"/>
                <w:sz w:val="21"/>
                <w:szCs w:val="24"/>
              </w:rPr>
              <w:t>:name</w:t>
            </w:r>
            <w:r w:rsidR="00FF5CEA">
              <w:rPr>
                <w:rFonts w:hint="eastAsia"/>
                <w:color w:val="000000"/>
                <w:kern w:val="0"/>
                <w:sz w:val="21"/>
                <w:szCs w:val="24"/>
              </w:rPr>
              <w:t>,</w:t>
            </w:r>
            <w:r w:rsidR="00FF5CEA">
              <w:rPr>
                <w:color w:val="000000"/>
                <w:kern w:val="0"/>
                <w:sz w:val="21"/>
                <w:szCs w:val="24"/>
              </w:rPr>
              <w:t xml:space="preserve"> </w:t>
            </w:r>
            <w:r w:rsidRPr="00493DDB">
              <w:rPr>
                <w:rFonts w:hint="eastAsia"/>
                <w:color w:val="000000"/>
                <w:kern w:val="0"/>
                <w:sz w:val="21"/>
                <w:szCs w:val="24"/>
              </w:rPr>
              <w:t>参数值</w:t>
            </w:r>
            <w:r w:rsidR="00FF5CEA">
              <w:rPr>
                <w:rFonts w:hint="eastAsia"/>
                <w:color w:val="000000"/>
                <w:kern w:val="0"/>
                <w:sz w:val="21"/>
                <w:szCs w:val="24"/>
              </w:rPr>
              <w:t>:</w:t>
            </w:r>
            <w:r w:rsidR="00FF5CEA">
              <w:rPr>
                <w:color w:val="000000"/>
                <w:kern w:val="0"/>
                <w:sz w:val="21"/>
                <w:szCs w:val="24"/>
              </w:rPr>
              <w:t xml:space="preserve"> </w:t>
            </w:r>
            <w:r w:rsidR="00AF769B" w:rsidRPr="00FE02E4">
              <w:rPr>
                <w:color w:val="000000"/>
                <w:kern w:val="0"/>
                <w:sz w:val="21"/>
                <w:szCs w:val="24"/>
              </w:rPr>
              <w:t>Jerry</w:t>
            </w:r>
            <w:r w:rsidRPr="00493DDB">
              <w:rPr>
                <w:color w:val="000000"/>
                <w:kern w:val="0"/>
                <w:sz w:val="21"/>
                <w:szCs w:val="24"/>
              </w:rPr>
              <w:br/>
            </w:r>
            <w:r>
              <w:rPr>
                <w:color w:val="000000"/>
                <w:kern w:val="0"/>
                <w:sz w:val="21"/>
                <w:szCs w:val="24"/>
              </w:rPr>
              <w:tab/>
            </w:r>
            <w:r w:rsidRPr="00493DDB">
              <w:rPr>
                <w:color w:val="000000"/>
                <w:kern w:val="0"/>
                <w:sz w:val="21"/>
                <w:szCs w:val="24"/>
              </w:rPr>
              <w:t xml:space="preserve">// </w:t>
            </w:r>
            <w:r w:rsidRPr="00493DDB">
              <w:rPr>
                <w:rFonts w:hint="eastAsia"/>
                <w:color w:val="000000"/>
                <w:kern w:val="0"/>
                <w:sz w:val="21"/>
                <w:szCs w:val="24"/>
              </w:rPr>
              <w:t>第</w:t>
            </w:r>
            <w:r w:rsidRPr="00493DDB">
              <w:rPr>
                <w:color w:val="000000"/>
                <w:kern w:val="0"/>
                <w:sz w:val="21"/>
                <w:szCs w:val="24"/>
              </w:rPr>
              <w:t>2</w:t>
            </w:r>
            <w:r w:rsidRPr="00493DDB">
              <w:rPr>
                <w:rFonts w:hint="eastAsia"/>
                <w:color w:val="000000"/>
                <w:kern w:val="0"/>
                <w:sz w:val="21"/>
                <w:szCs w:val="24"/>
              </w:rPr>
              <w:t>个请求参数</w:t>
            </w:r>
            <w:r w:rsidR="00FF5CEA">
              <w:rPr>
                <w:rFonts w:hint="eastAsia"/>
                <w:color w:val="000000"/>
                <w:kern w:val="0"/>
                <w:sz w:val="21"/>
                <w:szCs w:val="24"/>
              </w:rPr>
              <w:t>:</w:t>
            </w:r>
            <w:r w:rsidR="00FF5CEA">
              <w:rPr>
                <w:color w:val="000000"/>
                <w:kern w:val="0"/>
                <w:sz w:val="21"/>
                <w:szCs w:val="24"/>
              </w:rPr>
              <w:t xml:space="preserve"> </w:t>
            </w:r>
            <w:r w:rsidRPr="00493DDB">
              <w:rPr>
                <w:color w:val="000000"/>
                <w:kern w:val="0"/>
                <w:sz w:val="21"/>
                <w:szCs w:val="24"/>
              </w:rPr>
              <w:t>age=1</w:t>
            </w:r>
            <w:r w:rsidR="00AF769B" w:rsidRPr="00FE02E4">
              <w:rPr>
                <w:color w:val="000000"/>
                <w:kern w:val="0"/>
                <w:sz w:val="21"/>
                <w:szCs w:val="24"/>
              </w:rPr>
              <w:t>8</w:t>
            </w:r>
            <w:r w:rsidRPr="00493DDB">
              <w:rPr>
                <w:color w:val="000000"/>
                <w:kern w:val="0"/>
                <w:sz w:val="21"/>
                <w:szCs w:val="24"/>
              </w:rPr>
              <w:t xml:space="preserve"> </w:t>
            </w:r>
            <w:r w:rsidRPr="00493DDB">
              <w:rPr>
                <w:rFonts w:hint="eastAsia"/>
                <w:color w:val="000000"/>
                <w:kern w:val="0"/>
                <w:sz w:val="21"/>
                <w:szCs w:val="24"/>
              </w:rPr>
              <w:t>参数名</w:t>
            </w:r>
            <w:r w:rsidRPr="00493DDB">
              <w:rPr>
                <w:color w:val="000000"/>
                <w:kern w:val="0"/>
                <w:sz w:val="21"/>
                <w:szCs w:val="24"/>
              </w:rPr>
              <w:t>:age</w:t>
            </w:r>
            <w:r w:rsidR="00FF5CEA">
              <w:rPr>
                <w:rFonts w:hint="eastAsia"/>
                <w:color w:val="000000"/>
                <w:kern w:val="0"/>
                <w:sz w:val="21"/>
                <w:szCs w:val="24"/>
              </w:rPr>
              <w:t>,</w:t>
            </w:r>
            <w:r w:rsidR="00FF5CEA">
              <w:rPr>
                <w:color w:val="000000"/>
                <w:kern w:val="0"/>
                <w:sz w:val="21"/>
                <w:szCs w:val="24"/>
              </w:rPr>
              <w:t xml:space="preserve"> </w:t>
            </w:r>
            <w:r w:rsidRPr="00493DDB">
              <w:rPr>
                <w:rFonts w:hint="eastAsia"/>
                <w:color w:val="000000"/>
                <w:kern w:val="0"/>
                <w:sz w:val="21"/>
                <w:szCs w:val="24"/>
              </w:rPr>
              <w:t>参数值</w:t>
            </w:r>
            <w:r w:rsidR="00FF5CEA">
              <w:rPr>
                <w:rFonts w:hint="eastAsia"/>
                <w:color w:val="000000"/>
                <w:kern w:val="0"/>
                <w:sz w:val="21"/>
                <w:szCs w:val="24"/>
              </w:rPr>
              <w:t>:</w:t>
            </w:r>
            <w:r w:rsidR="00FF5CEA">
              <w:rPr>
                <w:color w:val="000000"/>
                <w:kern w:val="0"/>
                <w:sz w:val="21"/>
                <w:szCs w:val="24"/>
              </w:rPr>
              <w:t xml:space="preserve"> </w:t>
            </w:r>
            <w:r w:rsidRPr="00493DDB">
              <w:rPr>
                <w:color w:val="000000"/>
                <w:kern w:val="0"/>
                <w:sz w:val="21"/>
                <w:szCs w:val="24"/>
              </w:rPr>
              <w:t>1</w:t>
            </w:r>
            <w:r w:rsidR="00AF769B" w:rsidRPr="00FE02E4">
              <w:rPr>
                <w:color w:val="000000"/>
                <w:kern w:val="0"/>
                <w:sz w:val="21"/>
                <w:szCs w:val="24"/>
              </w:rPr>
              <w:t>8</w:t>
            </w:r>
            <w:r w:rsidRPr="00493DDB">
              <w:rPr>
                <w:color w:val="000000"/>
                <w:kern w:val="0"/>
                <w:sz w:val="21"/>
                <w:szCs w:val="24"/>
              </w:rPr>
              <w:br/>
            </w:r>
            <w:r>
              <w:rPr>
                <w:color w:val="000000"/>
                <w:kern w:val="0"/>
                <w:sz w:val="21"/>
                <w:szCs w:val="24"/>
              </w:rPr>
              <w:tab/>
            </w:r>
            <w:r w:rsidRPr="00493DDB">
              <w:rPr>
                <w:color w:val="000000"/>
                <w:kern w:val="0"/>
                <w:sz w:val="21"/>
                <w:szCs w:val="24"/>
              </w:rPr>
              <w:t xml:space="preserve">String name = </w:t>
            </w:r>
            <w:proofErr w:type="spellStart"/>
            <w:r w:rsidRPr="00493DDB">
              <w:rPr>
                <w:color w:val="000000"/>
                <w:kern w:val="0"/>
                <w:sz w:val="21"/>
                <w:szCs w:val="24"/>
              </w:rPr>
              <w:t>request.getParameter</w:t>
            </w:r>
            <w:proofErr w:type="spellEnd"/>
            <w:r w:rsidRPr="00493DDB">
              <w:rPr>
                <w:color w:val="000000"/>
                <w:kern w:val="0"/>
                <w:sz w:val="21"/>
                <w:szCs w:val="24"/>
              </w:rPr>
              <w:t xml:space="preserve">("name");// </w:t>
            </w:r>
            <w:r w:rsidRPr="00493DDB">
              <w:rPr>
                <w:rFonts w:hint="eastAsia"/>
                <w:color w:val="000000"/>
                <w:kern w:val="0"/>
                <w:sz w:val="21"/>
                <w:szCs w:val="24"/>
              </w:rPr>
              <w:t>请求参数</w:t>
            </w:r>
            <w:r w:rsidRPr="00493DDB">
              <w:rPr>
                <w:rFonts w:hint="eastAsia"/>
                <w:color w:val="000000"/>
                <w:kern w:val="0"/>
                <w:sz w:val="21"/>
                <w:szCs w:val="24"/>
              </w:rPr>
              <w:br/>
            </w:r>
            <w:r>
              <w:rPr>
                <w:color w:val="000000"/>
                <w:kern w:val="0"/>
                <w:sz w:val="21"/>
                <w:szCs w:val="24"/>
              </w:rPr>
              <w:tab/>
            </w:r>
            <w:r w:rsidRPr="00493DDB">
              <w:rPr>
                <w:color w:val="000000"/>
                <w:kern w:val="0"/>
                <w:sz w:val="21"/>
                <w:szCs w:val="24"/>
              </w:rPr>
              <w:t xml:space="preserve">String </w:t>
            </w:r>
            <w:proofErr w:type="spellStart"/>
            <w:r w:rsidRPr="00493DDB">
              <w:rPr>
                <w:color w:val="000000"/>
                <w:kern w:val="0"/>
                <w:sz w:val="21"/>
                <w:szCs w:val="24"/>
              </w:rPr>
              <w:t>ageStr</w:t>
            </w:r>
            <w:proofErr w:type="spellEnd"/>
            <w:r w:rsidRPr="00493DDB">
              <w:rPr>
                <w:color w:val="000000"/>
                <w:kern w:val="0"/>
                <w:sz w:val="21"/>
                <w:szCs w:val="24"/>
              </w:rPr>
              <w:t xml:space="preserve"> = </w:t>
            </w:r>
            <w:proofErr w:type="spellStart"/>
            <w:r w:rsidRPr="00493DDB">
              <w:rPr>
                <w:color w:val="000000"/>
                <w:kern w:val="0"/>
                <w:sz w:val="21"/>
                <w:szCs w:val="24"/>
              </w:rPr>
              <w:t>request.getParameter</w:t>
            </w:r>
            <w:proofErr w:type="spellEnd"/>
            <w:r w:rsidRPr="00493DDB">
              <w:rPr>
                <w:color w:val="000000"/>
                <w:kern w:val="0"/>
                <w:sz w:val="21"/>
                <w:szCs w:val="24"/>
              </w:rPr>
              <w:t xml:space="preserve">("age");// </w:t>
            </w:r>
            <w:r w:rsidRPr="00493DDB">
              <w:rPr>
                <w:rFonts w:hint="eastAsia"/>
                <w:color w:val="000000"/>
                <w:kern w:val="0"/>
                <w:sz w:val="21"/>
                <w:szCs w:val="24"/>
              </w:rPr>
              <w:t>请求参数</w:t>
            </w:r>
            <w:r w:rsidRPr="00493DDB">
              <w:rPr>
                <w:rFonts w:hint="eastAsia"/>
                <w:color w:val="000000"/>
                <w:kern w:val="0"/>
                <w:sz w:val="21"/>
                <w:szCs w:val="24"/>
              </w:rPr>
              <w:br/>
            </w:r>
            <w:r>
              <w:rPr>
                <w:color w:val="000000"/>
                <w:kern w:val="0"/>
                <w:sz w:val="21"/>
                <w:szCs w:val="24"/>
              </w:rPr>
              <w:tab/>
            </w:r>
            <w:r w:rsidRPr="00493DDB">
              <w:rPr>
                <w:color w:val="000000"/>
                <w:kern w:val="0"/>
                <w:sz w:val="21"/>
                <w:szCs w:val="24"/>
              </w:rPr>
              <w:t xml:space="preserve">int age = </w:t>
            </w:r>
            <w:proofErr w:type="spellStart"/>
            <w:r w:rsidRPr="00493DDB">
              <w:rPr>
                <w:color w:val="000000"/>
                <w:kern w:val="0"/>
                <w:sz w:val="21"/>
                <w:szCs w:val="24"/>
              </w:rPr>
              <w:t>Integer.parseInt</w:t>
            </w:r>
            <w:proofErr w:type="spellEnd"/>
            <w:r w:rsidRPr="00493DDB">
              <w:rPr>
                <w:color w:val="000000"/>
                <w:kern w:val="0"/>
                <w:sz w:val="21"/>
                <w:szCs w:val="24"/>
              </w:rPr>
              <w:t>(</w:t>
            </w:r>
            <w:proofErr w:type="spellStart"/>
            <w:r w:rsidRPr="00493DDB">
              <w:rPr>
                <w:color w:val="000000"/>
                <w:kern w:val="0"/>
                <w:sz w:val="21"/>
                <w:szCs w:val="24"/>
              </w:rPr>
              <w:t>ageStr</w:t>
            </w:r>
            <w:proofErr w:type="spellEnd"/>
            <w:r w:rsidRPr="00493DDB">
              <w:rPr>
                <w:color w:val="000000"/>
                <w:kern w:val="0"/>
                <w:sz w:val="21"/>
                <w:szCs w:val="24"/>
              </w:rPr>
              <w:t xml:space="preserve">);// </w:t>
            </w:r>
            <w:r w:rsidRPr="00493DDB">
              <w:rPr>
                <w:rFonts w:hint="eastAsia"/>
                <w:color w:val="000000"/>
                <w:kern w:val="0"/>
                <w:sz w:val="21"/>
                <w:szCs w:val="24"/>
              </w:rPr>
              <w:t>手动</w:t>
            </w:r>
            <w:r w:rsidR="000578BA" w:rsidRPr="00FE02E4">
              <w:rPr>
                <w:rFonts w:hint="eastAsia"/>
                <w:color w:val="000000"/>
                <w:kern w:val="0"/>
                <w:sz w:val="21"/>
                <w:szCs w:val="24"/>
              </w:rPr>
              <w:t>进行</w:t>
            </w:r>
            <w:r w:rsidRPr="00493DDB">
              <w:rPr>
                <w:rFonts w:hint="eastAsia"/>
                <w:color w:val="000000"/>
                <w:kern w:val="0"/>
                <w:sz w:val="21"/>
                <w:szCs w:val="24"/>
              </w:rPr>
              <w:t>类型转换</w:t>
            </w:r>
            <w:r w:rsidRPr="00493DDB">
              <w:rPr>
                <w:rFonts w:hint="eastAsia"/>
                <w:color w:val="000000"/>
                <w:kern w:val="0"/>
                <w:sz w:val="21"/>
                <w:szCs w:val="24"/>
              </w:rPr>
              <w:br/>
            </w:r>
            <w:r>
              <w:rPr>
                <w:color w:val="000000"/>
                <w:kern w:val="0"/>
                <w:sz w:val="21"/>
                <w:szCs w:val="24"/>
              </w:rPr>
              <w:tab/>
            </w:r>
            <w:proofErr w:type="spellStart"/>
            <w:r w:rsidRPr="00493DDB">
              <w:rPr>
                <w:color w:val="000000"/>
                <w:kern w:val="0"/>
                <w:sz w:val="21"/>
                <w:szCs w:val="24"/>
              </w:rPr>
              <w:t>System.out.println</w:t>
            </w:r>
            <w:proofErr w:type="spellEnd"/>
            <w:r w:rsidRPr="00493DDB">
              <w:rPr>
                <w:color w:val="000000"/>
                <w:kern w:val="0"/>
                <w:sz w:val="21"/>
                <w:szCs w:val="24"/>
              </w:rPr>
              <w:t>(name+" : "+age);</w:t>
            </w:r>
            <w:r w:rsidR="00FF5CEA">
              <w:rPr>
                <w:color w:val="000000"/>
                <w:kern w:val="0"/>
                <w:sz w:val="21"/>
                <w:szCs w:val="24"/>
              </w:rPr>
              <w:t xml:space="preserve"> </w:t>
            </w:r>
            <w:r w:rsidRPr="00493DDB">
              <w:rPr>
                <w:color w:val="000000"/>
                <w:kern w:val="0"/>
                <w:sz w:val="21"/>
                <w:szCs w:val="24"/>
              </w:rPr>
              <w:br/>
            </w:r>
            <w:r>
              <w:rPr>
                <w:color w:val="000000"/>
                <w:kern w:val="0"/>
                <w:sz w:val="21"/>
                <w:szCs w:val="24"/>
              </w:rPr>
              <w:tab/>
            </w:r>
            <w:r w:rsidRPr="00493DDB">
              <w:rPr>
                <w:color w:val="000000"/>
                <w:kern w:val="0"/>
                <w:sz w:val="21"/>
                <w:szCs w:val="24"/>
              </w:rPr>
              <w:t>return "OK";</w:t>
            </w:r>
            <w:r w:rsidR="00FF5CEA">
              <w:rPr>
                <w:color w:val="000000"/>
                <w:kern w:val="0"/>
                <w:sz w:val="21"/>
                <w:szCs w:val="24"/>
              </w:rPr>
              <w:t xml:space="preserve"> </w:t>
            </w:r>
            <w:r w:rsidRPr="00493DDB">
              <w:rPr>
                <w:color w:val="000000"/>
                <w:kern w:val="0"/>
                <w:sz w:val="21"/>
                <w:szCs w:val="24"/>
              </w:rPr>
              <w:br/>
              <w:t>}</w:t>
            </w:r>
          </w:p>
        </w:tc>
      </w:tr>
    </w:tbl>
    <w:p w14:paraId="58961C29" w14:textId="214A795F" w:rsidR="00493DDB" w:rsidRDefault="00614373" w:rsidP="00FE02E4">
      <w:pPr>
        <w:spacing w:line="360" w:lineRule="auto"/>
        <w:ind w:firstLineChars="200" w:firstLine="480"/>
        <w:rPr>
          <w:sz w:val="24"/>
        </w:rPr>
      </w:pPr>
      <w:r>
        <w:rPr>
          <w:rFonts w:hint="eastAsia"/>
          <w:sz w:val="24"/>
        </w:rPr>
        <w:t>以上方式不会在实际开发中使用，</w:t>
      </w:r>
      <w:r w:rsidR="00711E93">
        <w:rPr>
          <w:rFonts w:hint="eastAsia"/>
          <w:sz w:val="24"/>
        </w:rPr>
        <w:t>原因是</w:t>
      </w:r>
      <w:proofErr w:type="spellStart"/>
      <w:r w:rsidR="00711E93">
        <w:rPr>
          <w:rFonts w:hint="eastAsia"/>
          <w:sz w:val="24"/>
        </w:rPr>
        <w:t>SpringBoot</w:t>
      </w:r>
      <w:proofErr w:type="spellEnd"/>
      <w:r w:rsidR="00711E93">
        <w:rPr>
          <w:rFonts w:hint="eastAsia"/>
          <w:sz w:val="24"/>
        </w:rPr>
        <w:t>环境对原始</w:t>
      </w:r>
      <w:r w:rsidR="00711E93">
        <w:rPr>
          <w:rFonts w:hint="eastAsia"/>
          <w:sz w:val="24"/>
        </w:rPr>
        <w:t>API</w:t>
      </w:r>
      <w:r w:rsidR="00711E93">
        <w:rPr>
          <w:rFonts w:hint="eastAsia"/>
          <w:sz w:val="24"/>
        </w:rPr>
        <w:t>进行了封装，使接受参数变得更加简单。若为</w:t>
      </w:r>
      <w:r>
        <w:rPr>
          <w:rFonts w:hint="eastAsia"/>
          <w:sz w:val="24"/>
        </w:rPr>
        <w:t>简单参数，</w:t>
      </w:r>
      <w:r w:rsidR="00F70429">
        <w:rPr>
          <w:rFonts w:hint="eastAsia"/>
          <w:sz w:val="24"/>
        </w:rPr>
        <w:t>在形参变量名与简单参数相同的前提下，即可直接</w:t>
      </w:r>
      <w:r w:rsidR="000C2568">
        <w:rPr>
          <w:rFonts w:hint="eastAsia"/>
          <w:sz w:val="24"/>
        </w:rPr>
        <w:t>获取</w:t>
      </w:r>
      <w:r w:rsidR="00F70429">
        <w:rPr>
          <w:rFonts w:hint="eastAsia"/>
          <w:sz w:val="24"/>
        </w:rPr>
        <w:t>参数。若方法的形式参数与请求参数名称不相符，还想</w:t>
      </w:r>
      <w:proofErr w:type="gramStart"/>
      <w:r w:rsidR="00F70429">
        <w:rPr>
          <w:rFonts w:hint="eastAsia"/>
          <w:sz w:val="24"/>
        </w:rPr>
        <w:t>让</w:t>
      </w:r>
      <w:r>
        <w:rPr>
          <w:rFonts w:hint="eastAsia"/>
          <w:sz w:val="24"/>
        </w:rPr>
        <w:t>方法</w:t>
      </w:r>
      <w:proofErr w:type="gramEnd"/>
      <w:r>
        <w:rPr>
          <w:rFonts w:hint="eastAsia"/>
          <w:sz w:val="24"/>
        </w:rPr>
        <w:t>中的形参想要</w:t>
      </w:r>
      <w:r>
        <w:rPr>
          <w:rFonts w:hint="eastAsia"/>
          <w:sz w:val="24"/>
        </w:rPr>
        <w:lastRenderedPageBreak/>
        <w:t>接收到请求参数值，可以使用</w:t>
      </w:r>
      <w:r>
        <w:rPr>
          <w:rFonts w:hint="eastAsia"/>
          <w:sz w:val="24"/>
        </w:rPr>
        <w:t>Spring</w:t>
      </w:r>
      <w:r>
        <w:rPr>
          <w:rFonts w:hint="eastAsia"/>
          <w:sz w:val="24"/>
        </w:rPr>
        <w:t>提供的注解</w:t>
      </w:r>
      <w:proofErr w:type="spellStart"/>
      <w:r>
        <w:rPr>
          <w:rFonts w:hint="eastAsia"/>
          <w:sz w:val="24"/>
        </w:rPr>
        <w:t>RequestParam</w:t>
      </w:r>
      <w:proofErr w:type="spellEnd"/>
      <w:r>
        <w:rPr>
          <w:rFonts w:hint="eastAsia"/>
          <w:sz w:val="24"/>
        </w:rPr>
        <w:t>注解完成映射。在方法形参前面加上</w:t>
      </w:r>
      <w:proofErr w:type="spellStart"/>
      <w:r>
        <w:rPr>
          <w:rFonts w:hint="eastAsia"/>
          <w:sz w:val="24"/>
        </w:rPr>
        <w:t>RequestParam</w:t>
      </w:r>
      <w:proofErr w:type="spellEnd"/>
      <w:r w:rsidR="002D17A7">
        <w:rPr>
          <w:rFonts w:hint="eastAsia"/>
          <w:sz w:val="24"/>
        </w:rPr>
        <w:t>注解</w:t>
      </w:r>
      <w:r>
        <w:rPr>
          <w:rFonts w:hint="eastAsia"/>
          <w:sz w:val="24"/>
        </w:rPr>
        <w:t>，再通过填充</w:t>
      </w:r>
      <w:r>
        <w:rPr>
          <w:rFonts w:hint="eastAsia"/>
          <w:sz w:val="24"/>
        </w:rPr>
        <w:t>Value</w:t>
      </w:r>
      <w:r>
        <w:rPr>
          <w:rFonts w:hint="eastAsia"/>
          <w:sz w:val="24"/>
        </w:rPr>
        <w:t>属性执行请求参数名而完成映射。</w:t>
      </w:r>
    </w:p>
    <w:p w14:paraId="0D98DF36" w14:textId="303011BB" w:rsidR="005F0F4A" w:rsidRPr="00F16FAD" w:rsidRDefault="005F0F4A" w:rsidP="005F0F4A">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2.3  </w:t>
      </w:r>
      <w:proofErr w:type="spellStart"/>
      <w:r>
        <w:rPr>
          <w:rFonts w:hint="eastAsia"/>
          <w:color w:val="000000"/>
          <w:sz w:val="21"/>
          <w:szCs w:val="21"/>
        </w:rPr>
        <w:t>S</w:t>
      </w:r>
      <w:r>
        <w:rPr>
          <w:color w:val="000000"/>
          <w:sz w:val="21"/>
          <w:szCs w:val="21"/>
        </w:rPr>
        <w:t>pringBoot</w:t>
      </w:r>
      <w:proofErr w:type="spellEnd"/>
      <w:r>
        <w:rPr>
          <w:rFonts w:hint="eastAsia"/>
          <w:color w:val="000000"/>
          <w:sz w:val="21"/>
          <w:szCs w:val="21"/>
        </w:rPr>
        <w:t>方法获取请求参数</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5F0F4A" w14:paraId="71730B83" w14:textId="77777777" w:rsidTr="00421C4B">
        <w:trPr>
          <w:jc w:val="center"/>
        </w:trPr>
        <w:tc>
          <w:tcPr>
            <w:tcW w:w="5000" w:type="pct"/>
            <w:tcBorders>
              <w:top w:val="single" w:sz="12" w:space="0" w:color="auto"/>
              <w:bottom w:val="single" w:sz="12" w:space="0" w:color="auto"/>
            </w:tcBorders>
          </w:tcPr>
          <w:p w14:paraId="3CB7C7A6" w14:textId="0B6F7A60" w:rsidR="005F0F4A" w:rsidRPr="005F0F4A" w:rsidRDefault="00BC42DA" w:rsidP="005F0F4A">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@RestController</w:t>
            </w:r>
            <w:r w:rsidRPr="005F0F4A">
              <w:rPr>
                <w:color w:val="000000"/>
                <w:kern w:val="0"/>
                <w:sz w:val="21"/>
                <w:szCs w:val="24"/>
              </w:rPr>
              <w:br/>
            </w:r>
            <w:r w:rsidR="005F0F4A" w:rsidRPr="005F0F4A">
              <w:rPr>
                <w:color w:val="000000"/>
                <w:kern w:val="0"/>
                <w:sz w:val="21"/>
                <w:szCs w:val="24"/>
              </w:rPr>
              <w:t xml:space="preserve">public class </w:t>
            </w:r>
            <w:proofErr w:type="spellStart"/>
            <w:proofErr w:type="gramStart"/>
            <w:r w:rsidR="005F0F4A" w:rsidRPr="005F0F4A">
              <w:rPr>
                <w:color w:val="000000"/>
                <w:kern w:val="0"/>
                <w:sz w:val="21"/>
                <w:szCs w:val="24"/>
              </w:rPr>
              <w:t>RequestController</w:t>
            </w:r>
            <w:proofErr w:type="spellEnd"/>
            <w:r w:rsidR="005F0F4A" w:rsidRPr="005F0F4A">
              <w:rPr>
                <w:color w:val="000000"/>
                <w:kern w:val="0"/>
                <w:sz w:val="21"/>
                <w:szCs w:val="24"/>
              </w:rPr>
              <w:t>{</w:t>
            </w:r>
            <w:proofErr w:type="gramEnd"/>
            <w:r w:rsidR="005F0F4A" w:rsidRPr="005F0F4A">
              <w:rPr>
                <w:color w:val="000000"/>
                <w:kern w:val="0"/>
                <w:sz w:val="21"/>
                <w:szCs w:val="24"/>
              </w:rPr>
              <w:br/>
            </w:r>
            <w:r w:rsidR="005F0F4A">
              <w:rPr>
                <w:color w:val="000000"/>
                <w:kern w:val="0"/>
                <w:sz w:val="21"/>
                <w:szCs w:val="24"/>
              </w:rPr>
              <w:tab/>
            </w:r>
            <w:r w:rsidR="005F0F4A" w:rsidRPr="005F0F4A">
              <w:rPr>
                <w:color w:val="000000"/>
                <w:kern w:val="0"/>
                <w:sz w:val="21"/>
                <w:szCs w:val="24"/>
              </w:rPr>
              <w:t>// http://localhost:8080/getParam?name=Jerry&amp;age=18</w:t>
            </w:r>
            <w:r w:rsidR="005F0F4A" w:rsidRPr="005F0F4A">
              <w:rPr>
                <w:color w:val="000000"/>
                <w:kern w:val="0"/>
                <w:sz w:val="21"/>
                <w:szCs w:val="24"/>
              </w:rPr>
              <w:br/>
            </w:r>
            <w:r w:rsidR="005F0F4A">
              <w:rPr>
                <w:color w:val="000000"/>
                <w:kern w:val="0"/>
                <w:sz w:val="21"/>
                <w:szCs w:val="24"/>
              </w:rPr>
              <w:tab/>
            </w:r>
            <w:r w:rsidR="005F0F4A" w:rsidRPr="005F0F4A">
              <w:rPr>
                <w:color w:val="000000"/>
                <w:kern w:val="0"/>
                <w:sz w:val="21"/>
                <w:szCs w:val="24"/>
              </w:rPr>
              <w:t xml:space="preserve">// </w:t>
            </w:r>
            <w:r w:rsidR="005F0F4A" w:rsidRPr="005F0F4A">
              <w:rPr>
                <w:rFonts w:hint="eastAsia"/>
                <w:color w:val="000000"/>
                <w:kern w:val="0"/>
                <w:sz w:val="21"/>
                <w:szCs w:val="24"/>
              </w:rPr>
              <w:t>请求参数名</w:t>
            </w:r>
            <w:r w:rsidR="00421C4B">
              <w:rPr>
                <w:rFonts w:hint="eastAsia"/>
                <w:color w:val="000000"/>
                <w:kern w:val="0"/>
                <w:sz w:val="21"/>
                <w:szCs w:val="24"/>
              </w:rPr>
              <w:t>:</w:t>
            </w:r>
            <w:r w:rsidR="00421C4B">
              <w:rPr>
                <w:color w:val="000000"/>
                <w:kern w:val="0"/>
                <w:sz w:val="21"/>
                <w:szCs w:val="24"/>
              </w:rPr>
              <w:t xml:space="preserve"> </w:t>
            </w:r>
            <w:r w:rsidR="005F0F4A" w:rsidRPr="005F0F4A">
              <w:rPr>
                <w:color w:val="000000"/>
                <w:kern w:val="0"/>
                <w:sz w:val="21"/>
                <w:szCs w:val="24"/>
              </w:rPr>
              <w:t>name</w:t>
            </w:r>
            <w:r w:rsidR="005F0F4A" w:rsidRPr="005F0F4A">
              <w:rPr>
                <w:rFonts w:hint="eastAsia"/>
                <w:color w:val="000000"/>
                <w:kern w:val="0"/>
                <w:sz w:val="21"/>
                <w:szCs w:val="24"/>
              </w:rPr>
              <w:br/>
            </w:r>
            <w:r w:rsidR="005F0F4A">
              <w:rPr>
                <w:color w:val="000000"/>
                <w:kern w:val="0"/>
                <w:sz w:val="21"/>
                <w:szCs w:val="24"/>
              </w:rPr>
              <w:tab/>
            </w:r>
            <w:r w:rsidR="005F0F4A" w:rsidRPr="005F0F4A">
              <w:rPr>
                <w:color w:val="000000"/>
                <w:kern w:val="0"/>
                <w:sz w:val="21"/>
                <w:szCs w:val="24"/>
              </w:rPr>
              <w:t>@RequestMapping("/getParam")</w:t>
            </w:r>
            <w:r w:rsidR="005F0F4A" w:rsidRPr="005F0F4A">
              <w:rPr>
                <w:color w:val="000000"/>
                <w:kern w:val="0"/>
                <w:sz w:val="21"/>
                <w:szCs w:val="24"/>
              </w:rPr>
              <w:br/>
            </w:r>
            <w:r w:rsidR="005F0F4A">
              <w:rPr>
                <w:color w:val="000000"/>
                <w:kern w:val="0"/>
                <w:sz w:val="21"/>
                <w:szCs w:val="24"/>
              </w:rPr>
              <w:tab/>
            </w:r>
            <w:r w:rsidR="005F0F4A" w:rsidRPr="005F0F4A">
              <w:rPr>
                <w:color w:val="000000"/>
                <w:kern w:val="0"/>
                <w:sz w:val="21"/>
                <w:szCs w:val="24"/>
              </w:rPr>
              <w:t xml:space="preserve">public String </w:t>
            </w:r>
            <w:proofErr w:type="spellStart"/>
            <w:r w:rsidR="005F0F4A" w:rsidRPr="005F0F4A">
              <w:rPr>
                <w:color w:val="000000"/>
                <w:kern w:val="0"/>
                <w:sz w:val="21"/>
                <w:szCs w:val="24"/>
              </w:rPr>
              <w:t>getParam</w:t>
            </w:r>
            <w:proofErr w:type="spellEnd"/>
            <w:r w:rsidR="005F0F4A" w:rsidRPr="005F0F4A">
              <w:rPr>
                <w:color w:val="000000"/>
                <w:kern w:val="0"/>
                <w:sz w:val="21"/>
                <w:szCs w:val="24"/>
              </w:rPr>
              <w:t>(@RequestParam("name") String username, Integer age){</w:t>
            </w:r>
            <w:r w:rsidR="005F0F4A" w:rsidRPr="005F0F4A">
              <w:rPr>
                <w:color w:val="000000"/>
                <w:kern w:val="0"/>
                <w:sz w:val="21"/>
                <w:szCs w:val="24"/>
              </w:rPr>
              <w:br/>
            </w:r>
            <w:r w:rsidR="005F0F4A">
              <w:rPr>
                <w:color w:val="000000"/>
                <w:kern w:val="0"/>
                <w:sz w:val="21"/>
                <w:szCs w:val="24"/>
              </w:rPr>
              <w:tab/>
            </w:r>
            <w:r w:rsidR="005F0F4A">
              <w:rPr>
                <w:color w:val="000000"/>
                <w:kern w:val="0"/>
                <w:sz w:val="21"/>
                <w:szCs w:val="24"/>
              </w:rPr>
              <w:tab/>
            </w:r>
            <w:proofErr w:type="spellStart"/>
            <w:r w:rsidR="005F0F4A" w:rsidRPr="005F0F4A">
              <w:rPr>
                <w:color w:val="000000"/>
                <w:kern w:val="0"/>
                <w:sz w:val="21"/>
                <w:szCs w:val="24"/>
              </w:rPr>
              <w:t>System.out.println</w:t>
            </w:r>
            <w:proofErr w:type="spellEnd"/>
            <w:r w:rsidR="005F0F4A" w:rsidRPr="005F0F4A">
              <w:rPr>
                <w:color w:val="000000"/>
                <w:kern w:val="0"/>
                <w:sz w:val="21"/>
                <w:szCs w:val="24"/>
              </w:rPr>
              <w:t>(username+" : "+age);</w:t>
            </w:r>
            <w:r w:rsidR="005F0F4A" w:rsidRPr="005F0F4A">
              <w:rPr>
                <w:color w:val="000000"/>
                <w:kern w:val="0"/>
                <w:sz w:val="21"/>
                <w:szCs w:val="24"/>
              </w:rPr>
              <w:br/>
            </w:r>
            <w:r w:rsidR="005F0F4A">
              <w:rPr>
                <w:color w:val="000000"/>
                <w:kern w:val="0"/>
                <w:sz w:val="21"/>
                <w:szCs w:val="24"/>
              </w:rPr>
              <w:tab/>
            </w:r>
            <w:r w:rsidR="005F0F4A">
              <w:rPr>
                <w:color w:val="000000"/>
                <w:kern w:val="0"/>
                <w:sz w:val="21"/>
                <w:szCs w:val="24"/>
              </w:rPr>
              <w:tab/>
            </w:r>
            <w:r w:rsidR="005F0F4A" w:rsidRPr="005F0F4A">
              <w:rPr>
                <w:color w:val="000000"/>
                <w:kern w:val="0"/>
                <w:sz w:val="21"/>
                <w:szCs w:val="24"/>
              </w:rPr>
              <w:t>return "OK";</w:t>
            </w:r>
            <w:r w:rsidR="005F0F4A" w:rsidRPr="005F0F4A">
              <w:rPr>
                <w:color w:val="000000"/>
                <w:kern w:val="0"/>
                <w:sz w:val="21"/>
                <w:szCs w:val="24"/>
              </w:rPr>
              <w:br/>
            </w:r>
            <w:r w:rsidR="005F0F4A">
              <w:rPr>
                <w:color w:val="000000"/>
                <w:kern w:val="0"/>
                <w:sz w:val="21"/>
                <w:szCs w:val="24"/>
              </w:rPr>
              <w:tab/>
            </w:r>
            <w:r w:rsidR="005F0F4A" w:rsidRPr="005F0F4A">
              <w:rPr>
                <w:color w:val="000000"/>
                <w:kern w:val="0"/>
                <w:sz w:val="21"/>
                <w:szCs w:val="24"/>
              </w:rPr>
              <w:t>}</w:t>
            </w:r>
            <w:r w:rsidR="005F0F4A" w:rsidRPr="005F0F4A">
              <w:rPr>
                <w:color w:val="000000"/>
                <w:kern w:val="0"/>
                <w:sz w:val="21"/>
                <w:szCs w:val="24"/>
              </w:rPr>
              <w:br/>
              <w:t>}</w:t>
            </w:r>
          </w:p>
        </w:tc>
      </w:tr>
    </w:tbl>
    <w:p w14:paraId="5B05EE6E" w14:textId="5DD81F3C" w:rsidR="005F0F4A" w:rsidRDefault="002C49A4" w:rsidP="00FE02E4">
      <w:pPr>
        <w:spacing w:line="360" w:lineRule="auto"/>
        <w:ind w:firstLineChars="200" w:firstLine="480"/>
        <w:rPr>
          <w:sz w:val="24"/>
        </w:rPr>
      </w:pPr>
      <w:r>
        <w:rPr>
          <w:rFonts w:hint="eastAsia"/>
          <w:sz w:val="24"/>
        </w:rPr>
        <w:t>于控制层上方的</w:t>
      </w:r>
      <w:proofErr w:type="spellStart"/>
      <w:r>
        <w:rPr>
          <w:rFonts w:hint="eastAsia"/>
          <w:sz w:val="24"/>
        </w:rPr>
        <w:t>RestController</w:t>
      </w:r>
      <w:proofErr w:type="spellEnd"/>
      <w:r>
        <w:rPr>
          <w:rFonts w:hint="eastAsia"/>
          <w:sz w:val="24"/>
        </w:rPr>
        <w:t>注解是组合注解，容纳了</w:t>
      </w:r>
      <w:r>
        <w:rPr>
          <w:rFonts w:hint="eastAsia"/>
          <w:sz w:val="24"/>
        </w:rPr>
        <w:t>Controller</w:t>
      </w:r>
      <w:r>
        <w:rPr>
          <w:rFonts w:hint="eastAsia"/>
          <w:sz w:val="24"/>
        </w:rPr>
        <w:t>和</w:t>
      </w:r>
      <w:proofErr w:type="spellStart"/>
      <w:r>
        <w:rPr>
          <w:rFonts w:hint="eastAsia"/>
          <w:sz w:val="24"/>
        </w:rPr>
        <w:t>ResponseBody</w:t>
      </w:r>
      <w:proofErr w:type="spellEnd"/>
      <w:r>
        <w:rPr>
          <w:rFonts w:hint="eastAsia"/>
          <w:sz w:val="24"/>
        </w:rPr>
        <w:t>这两个注解。</w:t>
      </w:r>
      <w:r w:rsidR="007055FD">
        <w:rPr>
          <w:rFonts w:hint="eastAsia"/>
          <w:sz w:val="24"/>
        </w:rPr>
        <w:t>注解</w:t>
      </w:r>
      <w:r w:rsidR="007055FD">
        <w:rPr>
          <w:rFonts w:hint="eastAsia"/>
          <w:sz w:val="24"/>
        </w:rPr>
        <w:t>Controller</w:t>
      </w:r>
      <w:r w:rsidR="007055FD">
        <w:rPr>
          <w:rFonts w:hint="eastAsia"/>
          <w:sz w:val="24"/>
        </w:rPr>
        <w:t>类似注解</w:t>
      </w:r>
      <w:r w:rsidR="007055FD">
        <w:rPr>
          <w:rFonts w:hint="eastAsia"/>
          <w:sz w:val="24"/>
        </w:rPr>
        <w:t>Service</w:t>
      </w:r>
      <w:r w:rsidR="007055FD">
        <w:rPr>
          <w:rFonts w:hint="eastAsia"/>
          <w:sz w:val="24"/>
        </w:rPr>
        <w:t>和</w:t>
      </w:r>
      <w:r w:rsidR="00997677" w:rsidRPr="00997677">
        <w:rPr>
          <w:sz w:val="24"/>
        </w:rPr>
        <w:t>Repository</w:t>
      </w:r>
      <w:r w:rsidR="00997677">
        <w:rPr>
          <w:rFonts w:hint="eastAsia"/>
          <w:sz w:val="24"/>
        </w:rPr>
        <w:t>，利用控制反转会创建一个代理对象</w:t>
      </w:r>
      <w:r w:rsidR="00997677">
        <w:rPr>
          <w:rFonts w:hint="eastAsia"/>
          <w:sz w:val="24"/>
        </w:rPr>
        <w:t>Bean</w:t>
      </w:r>
      <w:r w:rsidR="00997677">
        <w:rPr>
          <w:rFonts w:hint="eastAsia"/>
          <w:sz w:val="24"/>
        </w:rPr>
        <w:t>至</w:t>
      </w:r>
      <w:r w:rsidR="00997677">
        <w:rPr>
          <w:rFonts w:hint="eastAsia"/>
          <w:sz w:val="24"/>
        </w:rPr>
        <w:t>IOC</w:t>
      </w:r>
      <w:r w:rsidR="00997677">
        <w:rPr>
          <w:rFonts w:hint="eastAsia"/>
          <w:sz w:val="24"/>
        </w:rPr>
        <w:t>容器中，等待后续注入。</w:t>
      </w:r>
      <w:proofErr w:type="spellStart"/>
      <w:r w:rsidR="00997677">
        <w:rPr>
          <w:rFonts w:hint="eastAsia"/>
          <w:sz w:val="24"/>
        </w:rPr>
        <w:t>ResponseBody</w:t>
      </w:r>
      <w:proofErr w:type="spellEnd"/>
      <w:r w:rsidR="00997677">
        <w:rPr>
          <w:rFonts w:hint="eastAsia"/>
          <w:sz w:val="24"/>
        </w:rPr>
        <w:t>注解则会使</w:t>
      </w:r>
      <w:proofErr w:type="gramStart"/>
      <w:r w:rsidR="00997677">
        <w:rPr>
          <w:rFonts w:hint="eastAsia"/>
          <w:sz w:val="24"/>
        </w:rPr>
        <w:t>当前类下</w:t>
      </w:r>
      <w:proofErr w:type="gramEnd"/>
      <w:r w:rsidR="00997677">
        <w:rPr>
          <w:rFonts w:hint="eastAsia"/>
          <w:sz w:val="24"/>
        </w:rPr>
        <w:t>的所有方法的返回值作为相应数据，</w:t>
      </w:r>
      <w:r w:rsidR="007E06C3">
        <w:rPr>
          <w:rFonts w:hint="eastAsia"/>
          <w:sz w:val="24"/>
        </w:rPr>
        <w:t>当实体对象或集合作为返回值时，注解会将其转换为</w:t>
      </w:r>
      <w:r w:rsidR="007E06C3">
        <w:rPr>
          <w:rFonts w:hint="eastAsia"/>
          <w:sz w:val="24"/>
        </w:rPr>
        <w:t>JSON</w:t>
      </w:r>
      <w:r w:rsidR="007E06C3">
        <w:rPr>
          <w:rFonts w:hint="eastAsia"/>
          <w:sz w:val="24"/>
        </w:rPr>
        <w:t>格式再给浏览器响应。类似</w:t>
      </w:r>
      <w:r w:rsidR="007E06C3">
        <w:rPr>
          <w:rFonts w:hint="eastAsia"/>
          <w:sz w:val="24"/>
        </w:rPr>
        <w:t>JavaScript</w:t>
      </w:r>
      <w:r w:rsidR="007E06C3">
        <w:rPr>
          <w:rFonts w:hint="eastAsia"/>
          <w:sz w:val="24"/>
        </w:rPr>
        <w:t>中的</w:t>
      </w:r>
      <w:proofErr w:type="spellStart"/>
      <w:r w:rsidR="007E06C3">
        <w:rPr>
          <w:rFonts w:hint="eastAsia"/>
          <w:sz w:val="24"/>
        </w:rPr>
        <w:t>JSON</w:t>
      </w:r>
      <w:r w:rsidR="007E06C3">
        <w:rPr>
          <w:sz w:val="24"/>
        </w:rPr>
        <w:t>.stringify</w:t>
      </w:r>
      <w:proofErr w:type="spellEnd"/>
      <w:r w:rsidR="007E06C3">
        <w:rPr>
          <w:rFonts w:hint="eastAsia"/>
          <w:sz w:val="24"/>
        </w:rPr>
        <w:t>方法，将对象</w:t>
      </w:r>
      <w:r w:rsidR="00AC18E6">
        <w:rPr>
          <w:rFonts w:hint="eastAsia"/>
          <w:sz w:val="24"/>
        </w:rPr>
        <w:t>实体</w:t>
      </w:r>
      <w:r w:rsidR="007E06C3">
        <w:rPr>
          <w:rFonts w:hint="eastAsia"/>
          <w:sz w:val="24"/>
        </w:rPr>
        <w:t>转换为</w:t>
      </w:r>
      <w:r w:rsidR="007E06C3">
        <w:rPr>
          <w:rFonts w:hint="eastAsia"/>
          <w:sz w:val="24"/>
        </w:rPr>
        <w:t>JSON</w:t>
      </w:r>
      <w:r w:rsidR="007E06C3">
        <w:rPr>
          <w:rFonts w:hint="eastAsia"/>
          <w:sz w:val="24"/>
        </w:rPr>
        <w:t>字符串，再通过</w:t>
      </w:r>
      <w:proofErr w:type="spellStart"/>
      <w:r w:rsidR="007E06C3">
        <w:rPr>
          <w:rFonts w:hint="eastAsia"/>
          <w:sz w:val="24"/>
        </w:rPr>
        <w:t>JSON</w:t>
      </w:r>
      <w:r w:rsidR="007E06C3">
        <w:rPr>
          <w:sz w:val="24"/>
        </w:rPr>
        <w:t>.parse</w:t>
      </w:r>
      <w:proofErr w:type="spellEnd"/>
      <w:r w:rsidR="007E06C3">
        <w:rPr>
          <w:rFonts w:hint="eastAsia"/>
          <w:sz w:val="24"/>
        </w:rPr>
        <w:t>方法将</w:t>
      </w:r>
      <w:r w:rsidR="007E06C3">
        <w:rPr>
          <w:rFonts w:hint="eastAsia"/>
          <w:sz w:val="24"/>
        </w:rPr>
        <w:t>JSON</w:t>
      </w:r>
      <w:r w:rsidR="007E06C3">
        <w:rPr>
          <w:rFonts w:hint="eastAsia"/>
          <w:sz w:val="24"/>
        </w:rPr>
        <w:t>字符串转换为对象。</w:t>
      </w:r>
    </w:p>
    <w:p w14:paraId="58A28688" w14:textId="7A4D8465" w:rsidR="004F4A01" w:rsidRPr="005F0F4A" w:rsidRDefault="004F4A01" w:rsidP="00FE02E4">
      <w:pPr>
        <w:spacing w:line="360" w:lineRule="auto"/>
        <w:ind w:firstLineChars="200" w:firstLine="480"/>
        <w:rPr>
          <w:sz w:val="24"/>
        </w:rPr>
      </w:pPr>
      <w:r>
        <w:rPr>
          <w:rFonts w:hint="eastAsia"/>
          <w:sz w:val="24"/>
        </w:rPr>
        <w:t>总的来说，</w:t>
      </w:r>
      <w:proofErr w:type="spellStart"/>
      <w:r>
        <w:rPr>
          <w:rFonts w:hint="eastAsia"/>
          <w:sz w:val="24"/>
        </w:rPr>
        <w:t>SpringBoot</w:t>
      </w:r>
      <w:proofErr w:type="spellEnd"/>
      <w:r>
        <w:rPr>
          <w:rFonts w:hint="eastAsia"/>
          <w:sz w:val="24"/>
        </w:rPr>
        <w:t>是一个非常方便的框架，</w:t>
      </w:r>
      <w:r w:rsidR="00461D22">
        <w:rPr>
          <w:rFonts w:hint="eastAsia"/>
          <w:sz w:val="24"/>
        </w:rPr>
        <w:t>它能够帮助开发人员快速搭建</w:t>
      </w:r>
      <w:r w:rsidR="00461D22">
        <w:rPr>
          <w:rFonts w:hint="eastAsia"/>
          <w:sz w:val="24"/>
        </w:rPr>
        <w:t>Spring</w:t>
      </w:r>
      <w:r w:rsidR="00461D22">
        <w:rPr>
          <w:rFonts w:hint="eastAsia"/>
          <w:sz w:val="24"/>
        </w:rPr>
        <w:t>应用程序，</w:t>
      </w:r>
      <w:r w:rsidRPr="004F4A01">
        <w:rPr>
          <w:sz w:val="24"/>
        </w:rPr>
        <w:t>并且具有高度的可维护性和</w:t>
      </w:r>
      <w:proofErr w:type="gramStart"/>
      <w:r w:rsidRPr="004F4A01">
        <w:rPr>
          <w:sz w:val="24"/>
        </w:rPr>
        <w:t>可</w:t>
      </w:r>
      <w:proofErr w:type="gramEnd"/>
      <w:r w:rsidRPr="004F4A01">
        <w:rPr>
          <w:sz w:val="24"/>
        </w:rPr>
        <w:t>扩展性。</w:t>
      </w:r>
      <w:r w:rsidR="004E2F51">
        <w:rPr>
          <w:rFonts w:hint="eastAsia"/>
          <w:sz w:val="24"/>
        </w:rPr>
        <w:t>关于</w:t>
      </w:r>
      <w:proofErr w:type="spellStart"/>
      <w:r w:rsidR="004E2F51">
        <w:rPr>
          <w:rFonts w:hint="eastAsia"/>
          <w:sz w:val="24"/>
        </w:rPr>
        <w:t>SpringBoot</w:t>
      </w:r>
      <w:proofErr w:type="spellEnd"/>
      <w:r w:rsidR="004E2F51">
        <w:rPr>
          <w:rFonts w:hint="eastAsia"/>
          <w:sz w:val="24"/>
        </w:rPr>
        <w:t>的分层解耦，包括三层架构（</w:t>
      </w:r>
      <w:proofErr w:type="spellStart"/>
      <w:r w:rsidR="004E2F51">
        <w:rPr>
          <w:rFonts w:hint="eastAsia"/>
          <w:sz w:val="24"/>
        </w:rPr>
        <w:t>SpringBootMVC</w:t>
      </w:r>
      <w:proofErr w:type="spellEnd"/>
      <w:r w:rsidR="004E2F51">
        <w:rPr>
          <w:rFonts w:hint="eastAsia"/>
          <w:sz w:val="24"/>
        </w:rPr>
        <w:t>）、控制反转</w:t>
      </w:r>
      <w:r w:rsidR="00733187">
        <w:rPr>
          <w:rFonts w:hint="eastAsia"/>
          <w:sz w:val="24"/>
        </w:rPr>
        <w:t>（</w:t>
      </w:r>
      <w:r w:rsidR="00733187">
        <w:rPr>
          <w:rFonts w:hint="eastAsia"/>
          <w:sz w:val="24"/>
        </w:rPr>
        <w:t>IOC</w:t>
      </w:r>
      <w:r w:rsidR="00733187">
        <w:rPr>
          <w:rFonts w:hint="eastAsia"/>
          <w:sz w:val="24"/>
        </w:rPr>
        <w:t>）</w:t>
      </w:r>
      <w:r w:rsidR="004E2F51">
        <w:rPr>
          <w:rFonts w:hint="eastAsia"/>
          <w:sz w:val="24"/>
        </w:rPr>
        <w:t>和依赖注入</w:t>
      </w:r>
      <w:r w:rsidR="00733187">
        <w:rPr>
          <w:rFonts w:hint="eastAsia"/>
          <w:sz w:val="24"/>
        </w:rPr>
        <w:t>（</w:t>
      </w:r>
      <w:r w:rsidR="00733187">
        <w:rPr>
          <w:rFonts w:hint="eastAsia"/>
          <w:sz w:val="24"/>
        </w:rPr>
        <w:t>DI</w:t>
      </w:r>
      <w:r w:rsidR="00733187">
        <w:rPr>
          <w:rFonts w:hint="eastAsia"/>
          <w:sz w:val="24"/>
        </w:rPr>
        <w:t>）</w:t>
      </w:r>
      <w:r w:rsidR="004E2F51">
        <w:rPr>
          <w:rFonts w:hint="eastAsia"/>
          <w:sz w:val="24"/>
        </w:rPr>
        <w:t>等，将会在后续</w:t>
      </w:r>
      <w:r w:rsidR="009B7D2F">
        <w:rPr>
          <w:rFonts w:hint="eastAsia"/>
          <w:sz w:val="24"/>
        </w:rPr>
        <w:t>章节</w:t>
      </w:r>
      <w:r w:rsidR="004E2F51">
        <w:rPr>
          <w:rFonts w:hint="eastAsia"/>
          <w:sz w:val="24"/>
        </w:rPr>
        <w:t>“前后端分离架构设计”中详细阐述。</w:t>
      </w:r>
    </w:p>
    <w:p w14:paraId="2EDE2A3E" w14:textId="4761AD61" w:rsidR="00A95144" w:rsidRPr="0041719D" w:rsidRDefault="00A95144" w:rsidP="0041719D">
      <w:pPr>
        <w:pStyle w:val="3"/>
        <w:spacing w:beforeLines="50" w:before="120" w:afterLines="50" w:after="120" w:line="360" w:lineRule="auto"/>
        <w:rPr>
          <w:b w:val="0"/>
          <w:bCs/>
          <w:kern w:val="0"/>
          <w:sz w:val="24"/>
          <w:szCs w:val="18"/>
        </w:rPr>
      </w:pPr>
      <w:bookmarkStart w:id="33" w:name="_Toc134547216"/>
      <w:bookmarkStart w:id="34" w:name="_Toc137306335"/>
      <w:r w:rsidRPr="0041719D">
        <w:rPr>
          <w:rFonts w:hint="eastAsia"/>
          <w:b w:val="0"/>
          <w:bCs/>
          <w:kern w:val="0"/>
          <w:sz w:val="24"/>
          <w:szCs w:val="18"/>
        </w:rPr>
        <w:t xml:space="preserve">2.1.3 </w:t>
      </w:r>
      <w:r w:rsidR="00ED484A" w:rsidRPr="0041719D">
        <w:rPr>
          <w:b w:val="0"/>
          <w:bCs/>
          <w:kern w:val="0"/>
          <w:sz w:val="24"/>
          <w:szCs w:val="18"/>
        </w:rPr>
        <w:t>Maven</w:t>
      </w:r>
      <w:bookmarkEnd w:id="33"/>
      <w:bookmarkEnd w:id="34"/>
    </w:p>
    <w:p w14:paraId="522B0A49" w14:textId="6D5E20B4" w:rsidR="00020052" w:rsidRDefault="006B115F" w:rsidP="00020052">
      <w:pPr>
        <w:spacing w:line="360" w:lineRule="auto"/>
        <w:ind w:firstLineChars="200" w:firstLine="480"/>
        <w:rPr>
          <w:sz w:val="24"/>
        </w:rPr>
      </w:pPr>
      <w:r>
        <w:rPr>
          <w:rFonts w:hint="eastAsia"/>
          <w:sz w:val="24"/>
        </w:rPr>
        <w:t>M</w:t>
      </w:r>
      <w:r>
        <w:rPr>
          <w:sz w:val="24"/>
        </w:rPr>
        <w:t>aven</w:t>
      </w:r>
      <w:r>
        <w:rPr>
          <w:rFonts w:hint="eastAsia"/>
          <w:sz w:val="24"/>
        </w:rPr>
        <w:t>是一款如今很流行的工具，用于管理、构建</w:t>
      </w:r>
      <w:r>
        <w:rPr>
          <w:rFonts w:hint="eastAsia"/>
          <w:sz w:val="24"/>
        </w:rPr>
        <w:t>Java</w:t>
      </w:r>
      <w:r>
        <w:rPr>
          <w:rFonts w:hint="eastAsia"/>
          <w:sz w:val="24"/>
        </w:rPr>
        <w:t>项目。</w:t>
      </w:r>
      <w:r w:rsidR="00020052">
        <w:rPr>
          <w:rFonts w:hint="eastAsia"/>
          <w:sz w:val="24"/>
        </w:rPr>
        <w:t>它的功能主要有依赖管理、统一项目结构和项目构建等。依赖管理方面，</w:t>
      </w:r>
      <w:r w:rsidR="00496DA4">
        <w:rPr>
          <w:rFonts w:hint="eastAsia"/>
          <w:sz w:val="24"/>
        </w:rPr>
        <w:t>Maven</w:t>
      </w:r>
      <w:r w:rsidR="00496DA4">
        <w:rPr>
          <w:rFonts w:hint="eastAsia"/>
          <w:sz w:val="24"/>
        </w:rPr>
        <w:t>会对大型项目进行依赖管理，否则在开发项目的时候会有大量的</w:t>
      </w:r>
      <w:r w:rsidR="00496DA4">
        <w:rPr>
          <w:rFonts w:hint="eastAsia"/>
          <w:sz w:val="24"/>
        </w:rPr>
        <w:t>j</w:t>
      </w:r>
      <w:r w:rsidR="00496DA4">
        <w:rPr>
          <w:sz w:val="24"/>
        </w:rPr>
        <w:t>ar</w:t>
      </w:r>
      <w:r w:rsidR="00496DA4">
        <w:rPr>
          <w:rFonts w:hint="eastAsia"/>
          <w:sz w:val="24"/>
        </w:rPr>
        <w:t>包被引入。</w:t>
      </w:r>
      <w:r w:rsidR="00020052">
        <w:rPr>
          <w:rFonts w:hint="eastAsia"/>
          <w:sz w:val="24"/>
        </w:rPr>
        <w:t>此时，</w:t>
      </w:r>
      <w:r w:rsidR="00020052">
        <w:rPr>
          <w:rFonts w:hint="eastAsia"/>
          <w:sz w:val="24"/>
        </w:rPr>
        <w:t>j</w:t>
      </w:r>
      <w:r w:rsidR="00020052">
        <w:rPr>
          <w:sz w:val="24"/>
        </w:rPr>
        <w:t>ar</w:t>
      </w:r>
      <w:proofErr w:type="gramStart"/>
      <w:r w:rsidR="00020052">
        <w:rPr>
          <w:rFonts w:hint="eastAsia"/>
          <w:sz w:val="24"/>
        </w:rPr>
        <w:t>包之间</w:t>
      </w:r>
      <w:proofErr w:type="gramEnd"/>
      <w:r w:rsidR="00020052">
        <w:rPr>
          <w:rFonts w:hint="eastAsia"/>
          <w:sz w:val="24"/>
        </w:rPr>
        <w:t>在很多时候需要版本匹配，否则容易出现版本冲突问题。当我们使用</w:t>
      </w:r>
      <w:r w:rsidR="00020052">
        <w:rPr>
          <w:rFonts w:hint="eastAsia"/>
          <w:sz w:val="24"/>
        </w:rPr>
        <w:t>Maven</w:t>
      </w:r>
      <w:r w:rsidR="00020052">
        <w:rPr>
          <w:rFonts w:hint="eastAsia"/>
          <w:sz w:val="24"/>
        </w:rPr>
        <w:t>进行</w:t>
      </w:r>
      <w:r w:rsidR="00020052">
        <w:rPr>
          <w:rFonts w:hint="eastAsia"/>
          <w:sz w:val="24"/>
        </w:rPr>
        <w:t>j</w:t>
      </w:r>
      <w:r w:rsidR="00020052">
        <w:rPr>
          <w:sz w:val="24"/>
        </w:rPr>
        <w:t>ar</w:t>
      </w:r>
      <w:r w:rsidR="00020052">
        <w:rPr>
          <w:rFonts w:hint="eastAsia"/>
          <w:sz w:val="24"/>
        </w:rPr>
        <w:t>包管理，便可以很方便地解决这个问题，只需在</w:t>
      </w:r>
      <w:r w:rsidR="00020052">
        <w:rPr>
          <w:rFonts w:hint="eastAsia"/>
          <w:sz w:val="24"/>
        </w:rPr>
        <w:t>Maven</w:t>
      </w:r>
      <w:r w:rsidR="00020052">
        <w:rPr>
          <w:rFonts w:hint="eastAsia"/>
          <w:sz w:val="24"/>
        </w:rPr>
        <w:t>项目中的</w:t>
      </w:r>
      <w:r w:rsidR="00020052">
        <w:rPr>
          <w:rFonts w:hint="eastAsia"/>
          <w:sz w:val="24"/>
        </w:rPr>
        <w:t>p</w:t>
      </w:r>
      <w:r w:rsidR="00020052">
        <w:rPr>
          <w:sz w:val="24"/>
        </w:rPr>
        <w:t>om.xml</w:t>
      </w:r>
      <w:r w:rsidR="00020052">
        <w:rPr>
          <w:rFonts w:hint="eastAsia"/>
          <w:sz w:val="24"/>
        </w:rPr>
        <w:t>文件中进行配置即可。</w:t>
      </w:r>
      <w:r w:rsidR="00020052">
        <w:rPr>
          <w:rFonts w:hint="eastAsia"/>
          <w:sz w:val="24"/>
        </w:rPr>
        <w:t>Maven</w:t>
      </w:r>
      <w:r w:rsidR="00020052">
        <w:rPr>
          <w:rFonts w:hint="eastAsia"/>
          <w:sz w:val="24"/>
        </w:rPr>
        <w:t>工程不仅给我们自动生成了一个统一、标准的项目目录结构，避免项目目录结构不统一</w:t>
      </w:r>
      <w:r w:rsidR="00ED26F9">
        <w:rPr>
          <w:rFonts w:hint="eastAsia"/>
          <w:sz w:val="24"/>
        </w:rPr>
        <w:t>；</w:t>
      </w:r>
      <w:r w:rsidR="00063529">
        <w:rPr>
          <w:rFonts w:hint="eastAsia"/>
          <w:sz w:val="24"/>
        </w:rPr>
        <w:t>也</w:t>
      </w:r>
      <w:r w:rsidR="00D81C11">
        <w:rPr>
          <w:rFonts w:hint="eastAsia"/>
          <w:sz w:val="24"/>
        </w:rPr>
        <w:lastRenderedPageBreak/>
        <w:t>提供了自动化</w:t>
      </w:r>
      <w:r w:rsidR="00ED26F9">
        <w:rPr>
          <w:rFonts w:hint="eastAsia"/>
          <w:sz w:val="24"/>
        </w:rPr>
        <w:t>的</w:t>
      </w:r>
      <w:r w:rsidR="00D81C11">
        <w:rPr>
          <w:rFonts w:hint="eastAsia"/>
          <w:sz w:val="24"/>
        </w:rPr>
        <w:t>项目构建方式，</w:t>
      </w:r>
      <w:r w:rsidR="00020052">
        <w:rPr>
          <w:rFonts w:hint="eastAsia"/>
          <w:sz w:val="24"/>
        </w:rPr>
        <w:t>它通过一套简单的命令来完成项目的构建。</w:t>
      </w:r>
    </w:p>
    <w:p w14:paraId="6874E2B5" w14:textId="001DA2F5" w:rsidR="00B753F9" w:rsidRDefault="00B753F9" w:rsidP="00020052">
      <w:pPr>
        <w:spacing w:line="360" w:lineRule="auto"/>
        <w:ind w:firstLineChars="200" w:firstLine="480"/>
        <w:rPr>
          <w:sz w:val="24"/>
        </w:rPr>
      </w:pPr>
      <w:r>
        <w:rPr>
          <w:rFonts w:hint="eastAsia"/>
          <w:sz w:val="24"/>
        </w:rPr>
        <w:t>如图</w:t>
      </w:r>
      <w:r w:rsidR="00667932">
        <w:rPr>
          <w:rFonts w:hint="eastAsia"/>
          <w:sz w:val="24"/>
        </w:rPr>
        <w:t>2</w:t>
      </w:r>
      <w:r w:rsidR="00667932">
        <w:rPr>
          <w:sz w:val="24"/>
        </w:rPr>
        <w:t>.3</w:t>
      </w:r>
      <w:r>
        <w:rPr>
          <w:rFonts w:hint="eastAsia"/>
          <w:sz w:val="24"/>
        </w:rPr>
        <w:t>所示，构建声明周期阶段</w:t>
      </w:r>
      <w:r w:rsidR="005D4D2C">
        <w:rPr>
          <w:rFonts w:hint="eastAsia"/>
          <w:sz w:val="24"/>
        </w:rPr>
        <w:t>，即</w:t>
      </w:r>
      <w:r>
        <w:rPr>
          <w:rFonts w:hint="eastAsia"/>
          <w:sz w:val="24"/>
        </w:rPr>
        <w:t>完成标准化构建流程，</w:t>
      </w:r>
      <w:r w:rsidR="005D4D2C">
        <w:rPr>
          <w:rFonts w:hint="eastAsia"/>
          <w:sz w:val="24"/>
        </w:rPr>
        <w:t>在</w:t>
      </w:r>
      <w:r>
        <w:rPr>
          <w:rFonts w:hint="eastAsia"/>
          <w:sz w:val="24"/>
        </w:rPr>
        <w:t>进行编译时，</w:t>
      </w:r>
      <w:r>
        <w:rPr>
          <w:rFonts w:hint="eastAsia"/>
          <w:sz w:val="24"/>
        </w:rPr>
        <w:t>Maven</w:t>
      </w:r>
      <w:r w:rsidR="005D4D2C">
        <w:rPr>
          <w:rFonts w:hint="eastAsia"/>
          <w:sz w:val="24"/>
        </w:rPr>
        <w:t>为项目</w:t>
      </w:r>
      <w:r>
        <w:rPr>
          <w:rFonts w:hint="eastAsia"/>
          <w:sz w:val="24"/>
        </w:rPr>
        <w:t>提供了编译插件；当我们需要打包时，</w:t>
      </w:r>
      <w:r>
        <w:rPr>
          <w:rFonts w:hint="eastAsia"/>
          <w:sz w:val="24"/>
        </w:rPr>
        <w:t>Maven</w:t>
      </w:r>
      <w:r>
        <w:rPr>
          <w:rFonts w:hint="eastAsia"/>
          <w:sz w:val="24"/>
        </w:rPr>
        <w:t>也提供了打包插件供使用。项目对象模型是我们自己的项目抽象出的对象模型，在</w:t>
      </w:r>
      <w:r>
        <w:rPr>
          <w:rFonts w:hint="eastAsia"/>
          <w:sz w:val="24"/>
        </w:rPr>
        <w:t>p</w:t>
      </w:r>
      <w:r>
        <w:rPr>
          <w:sz w:val="24"/>
        </w:rPr>
        <w:t>om.xml</w:t>
      </w:r>
      <w:r>
        <w:rPr>
          <w:rFonts w:hint="eastAsia"/>
          <w:sz w:val="24"/>
        </w:rPr>
        <w:t>配置文件里我们可以看见自己项目专属的坐标，</w:t>
      </w:r>
      <w:r w:rsidR="00153EC0">
        <w:rPr>
          <w:rFonts w:hint="eastAsia"/>
          <w:sz w:val="24"/>
        </w:rPr>
        <w:t>依赖管理模型描述了当</w:t>
      </w:r>
      <w:proofErr w:type="gramStart"/>
      <w:r w:rsidR="00153EC0">
        <w:rPr>
          <w:rFonts w:hint="eastAsia"/>
          <w:sz w:val="24"/>
        </w:rPr>
        <w:t>前项目</w:t>
      </w:r>
      <w:proofErr w:type="gramEnd"/>
      <w:r w:rsidR="00153EC0">
        <w:rPr>
          <w:rFonts w:hint="eastAsia"/>
          <w:sz w:val="24"/>
        </w:rPr>
        <w:t>依赖的</w:t>
      </w:r>
      <w:r w:rsidR="006C7D8B">
        <w:rPr>
          <w:rFonts w:hint="eastAsia"/>
          <w:sz w:val="24"/>
        </w:rPr>
        <w:t>一些</w:t>
      </w:r>
      <w:r w:rsidR="00153EC0">
        <w:rPr>
          <w:rFonts w:hint="eastAsia"/>
          <w:sz w:val="24"/>
        </w:rPr>
        <w:t>第三方</w:t>
      </w:r>
      <w:r w:rsidR="00153EC0">
        <w:rPr>
          <w:rFonts w:hint="eastAsia"/>
          <w:sz w:val="24"/>
        </w:rPr>
        <w:t>j</w:t>
      </w:r>
      <w:r w:rsidR="00153EC0">
        <w:rPr>
          <w:sz w:val="24"/>
        </w:rPr>
        <w:t>ar</w:t>
      </w:r>
      <w:r w:rsidR="00153EC0">
        <w:rPr>
          <w:rFonts w:hint="eastAsia"/>
          <w:sz w:val="24"/>
        </w:rPr>
        <w:t>包。</w:t>
      </w:r>
    </w:p>
    <w:p w14:paraId="2F00D6A0" w14:textId="0E8012F7" w:rsidR="00B753F9" w:rsidRDefault="00C71DCF" w:rsidP="00B753F9">
      <w:pPr>
        <w:spacing w:line="360" w:lineRule="auto"/>
        <w:ind w:firstLineChars="200" w:firstLine="480"/>
        <w:jc w:val="center"/>
        <w:rPr>
          <w:sz w:val="24"/>
        </w:rPr>
      </w:pPr>
      <w:r>
        <w:rPr>
          <w:noProof/>
          <w:sz w:val="24"/>
        </w:rPr>
        <w:drawing>
          <wp:inline distT="0" distB="0" distL="0" distR="0" wp14:anchorId="626448D9" wp14:editId="3B2C7E61">
            <wp:extent cx="5084618" cy="2622185"/>
            <wp:effectExtent l="0" t="0" r="1905" b="6985"/>
            <wp:docPr id="1633536481"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6481" name="图形 163353648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116845" cy="2638805"/>
                    </a:xfrm>
                    <a:prstGeom prst="rect">
                      <a:avLst/>
                    </a:prstGeom>
                  </pic:spPr>
                </pic:pic>
              </a:graphicData>
            </a:graphic>
          </wp:inline>
        </w:drawing>
      </w:r>
    </w:p>
    <w:p w14:paraId="53BDEC2C" w14:textId="49EAF87A" w:rsidR="00ED484A" w:rsidRPr="00D7336E" w:rsidRDefault="00B753F9"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 xml:space="preserve">2.3  </w:t>
      </w:r>
      <w:r w:rsidRPr="00D7336E">
        <w:rPr>
          <w:rFonts w:hint="eastAsia"/>
          <w:sz w:val="21"/>
          <w:szCs w:val="21"/>
        </w:rPr>
        <w:t>Maven</w:t>
      </w:r>
      <w:r w:rsidRPr="00D7336E">
        <w:rPr>
          <w:rFonts w:hint="eastAsia"/>
          <w:sz w:val="21"/>
          <w:szCs w:val="21"/>
        </w:rPr>
        <w:t>模型</w:t>
      </w:r>
    </w:p>
    <w:p w14:paraId="3A209779" w14:textId="46778668" w:rsidR="00ED484A" w:rsidRPr="0041719D" w:rsidRDefault="00ED484A" w:rsidP="0041719D">
      <w:pPr>
        <w:pStyle w:val="3"/>
        <w:spacing w:beforeLines="50" w:before="120" w:afterLines="50" w:after="120" w:line="360" w:lineRule="auto"/>
        <w:rPr>
          <w:b w:val="0"/>
          <w:bCs/>
          <w:kern w:val="0"/>
          <w:sz w:val="24"/>
          <w:szCs w:val="18"/>
        </w:rPr>
      </w:pPr>
      <w:bookmarkStart w:id="35" w:name="_Toc134547217"/>
      <w:bookmarkStart w:id="36" w:name="_Toc137306336"/>
      <w:r w:rsidRPr="0041719D">
        <w:rPr>
          <w:rFonts w:hint="eastAsia"/>
          <w:b w:val="0"/>
          <w:bCs/>
          <w:kern w:val="0"/>
          <w:sz w:val="24"/>
          <w:szCs w:val="18"/>
        </w:rPr>
        <w:t>2.1.</w:t>
      </w:r>
      <w:r w:rsidR="003F2F10" w:rsidRPr="0041719D">
        <w:rPr>
          <w:b w:val="0"/>
          <w:bCs/>
          <w:kern w:val="0"/>
          <w:sz w:val="24"/>
          <w:szCs w:val="18"/>
        </w:rPr>
        <w:t>4</w:t>
      </w:r>
      <w:r w:rsidRPr="0041719D">
        <w:rPr>
          <w:rFonts w:hint="eastAsia"/>
          <w:b w:val="0"/>
          <w:bCs/>
          <w:kern w:val="0"/>
          <w:sz w:val="24"/>
          <w:szCs w:val="18"/>
        </w:rPr>
        <w:t xml:space="preserve"> </w:t>
      </w:r>
      <w:proofErr w:type="spellStart"/>
      <w:r w:rsidRPr="0041719D">
        <w:rPr>
          <w:b w:val="0"/>
          <w:bCs/>
          <w:kern w:val="0"/>
          <w:sz w:val="24"/>
          <w:szCs w:val="18"/>
        </w:rPr>
        <w:t>Mybatis</w:t>
      </w:r>
      <w:bookmarkEnd w:id="35"/>
      <w:bookmarkEnd w:id="36"/>
      <w:proofErr w:type="spellEnd"/>
    </w:p>
    <w:p w14:paraId="19362076" w14:textId="5A37BB65" w:rsidR="003F2F10" w:rsidRDefault="0049355E" w:rsidP="003F2F10">
      <w:pPr>
        <w:spacing w:line="360" w:lineRule="auto"/>
        <w:ind w:firstLineChars="200" w:firstLine="480"/>
        <w:rPr>
          <w:sz w:val="24"/>
        </w:rPr>
      </w:pPr>
      <w:proofErr w:type="spellStart"/>
      <w:r>
        <w:rPr>
          <w:rFonts w:hint="eastAsia"/>
          <w:sz w:val="24"/>
        </w:rPr>
        <w:t>Mybatis</w:t>
      </w:r>
      <w:proofErr w:type="spellEnd"/>
      <w:r>
        <w:rPr>
          <w:rFonts w:hint="eastAsia"/>
          <w:sz w:val="24"/>
        </w:rPr>
        <w:t>是一款</w:t>
      </w:r>
      <w:r w:rsidR="008A62C3">
        <w:rPr>
          <w:rFonts w:hint="eastAsia"/>
          <w:sz w:val="24"/>
        </w:rPr>
        <w:t>十分流行的用于简化</w:t>
      </w:r>
      <w:r w:rsidR="008A62C3">
        <w:rPr>
          <w:rFonts w:hint="eastAsia"/>
          <w:sz w:val="24"/>
        </w:rPr>
        <w:t>JDBC</w:t>
      </w:r>
      <w:r w:rsidR="00680FBD">
        <w:rPr>
          <w:rFonts w:hint="eastAsia"/>
          <w:sz w:val="24"/>
        </w:rPr>
        <w:t>（用</w:t>
      </w:r>
      <w:r w:rsidR="00680FBD">
        <w:rPr>
          <w:rFonts w:hint="eastAsia"/>
          <w:sz w:val="24"/>
        </w:rPr>
        <w:t>Java</w:t>
      </w:r>
      <w:r w:rsidR="00680FBD">
        <w:rPr>
          <w:rFonts w:hint="eastAsia"/>
          <w:sz w:val="24"/>
        </w:rPr>
        <w:t>语言操作关系数据库的一套</w:t>
      </w:r>
      <w:r w:rsidR="00680FBD">
        <w:rPr>
          <w:rFonts w:hint="eastAsia"/>
          <w:sz w:val="24"/>
        </w:rPr>
        <w:t>API</w:t>
      </w:r>
      <w:r w:rsidR="00680FBD">
        <w:rPr>
          <w:rFonts w:hint="eastAsia"/>
          <w:sz w:val="24"/>
        </w:rPr>
        <w:t>）</w:t>
      </w:r>
      <w:r w:rsidR="008A62C3">
        <w:rPr>
          <w:rFonts w:hint="eastAsia"/>
          <w:sz w:val="24"/>
        </w:rPr>
        <w:t>开发的</w:t>
      </w:r>
      <w:r>
        <w:rPr>
          <w:rFonts w:hint="eastAsia"/>
          <w:sz w:val="24"/>
        </w:rPr>
        <w:t>持久层框架</w:t>
      </w:r>
      <w:r w:rsidR="00680FBD">
        <w:rPr>
          <w:rFonts w:hint="eastAsia"/>
          <w:sz w:val="24"/>
        </w:rPr>
        <w:t>，持久层即数据访问层。</w:t>
      </w:r>
    </w:p>
    <w:p w14:paraId="3E6030C3" w14:textId="6D5704EF" w:rsidR="0049355E" w:rsidRDefault="00EE13F6" w:rsidP="0049355E">
      <w:pPr>
        <w:spacing w:line="360" w:lineRule="auto"/>
        <w:ind w:firstLineChars="200" w:firstLine="480"/>
        <w:jc w:val="center"/>
        <w:rPr>
          <w:sz w:val="24"/>
        </w:rPr>
      </w:pPr>
      <w:r>
        <w:rPr>
          <w:noProof/>
          <w:sz w:val="24"/>
        </w:rPr>
        <w:drawing>
          <wp:inline distT="0" distB="0" distL="0" distR="0" wp14:anchorId="3E6535F7" wp14:editId="14D3D6A6">
            <wp:extent cx="4544291" cy="2045394"/>
            <wp:effectExtent l="0" t="0" r="0" b="0"/>
            <wp:docPr id="927371689"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71689" name="图形 1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550294" cy="2048096"/>
                    </a:xfrm>
                    <a:prstGeom prst="rect">
                      <a:avLst/>
                    </a:prstGeom>
                  </pic:spPr>
                </pic:pic>
              </a:graphicData>
            </a:graphic>
          </wp:inline>
        </w:drawing>
      </w:r>
    </w:p>
    <w:p w14:paraId="66D7160C" w14:textId="4B9241AB" w:rsidR="0049355E" w:rsidRPr="00D7336E" w:rsidRDefault="0049355E"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2.4  JDBC API</w:t>
      </w:r>
    </w:p>
    <w:p w14:paraId="7AA9476B" w14:textId="3BCAE97F" w:rsidR="0049355E" w:rsidRPr="0049355E" w:rsidRDefault="0049355E" w:rsidP="0049355E">
      <w:pPr>
        <w:spacing w:line="360" w:lineRule="auto"/>
        <w:ind w:firstLineChars="200" w:firstLine="480"/>
        <w:rPr>
          <w:sz w:val="24"/>
        </w:rPr>
      </w:pPr>
      <w:r>
        <w:rPr>
          <w:rFonts w:hint="eastAsia"/>
          <w:sz w:val="24"/>
        </w:rPr>
        <w:t>原始</w:t>
      </w:r>
      <w:r>
        <w:rPr>
          <w:rFonts w:hint="eastAsia"/>
          <w:sz w:val="24"/>
        </w:rPr>
        <w:t>JDBC</w:t>
      </w:r>
      <w:r>
        <w:rPr>
          <w:rFonts w:hint="eastAsia"/>
          <w:sz w:val="24"/>
        </w:rPr>
        <w:t>程序操作数据库的流程为：注册驱动、获取对象</w:t>
      </w:r>
      <w:r w:rsidR="00D703C2">
        <w:rPr>
          <w:rFonts w:hint="eastAsia"/>
          <w:sz w:val="24"/>
        </w:rPr>
        <w:t>连接</w:t>
      </w:r>
      <w:r>
        <w:rPr>
          <w:rFonts w:hint="eastAsia"/>
          <w:sz w:val="24"/>
        </w:rPr>
        <w:t>、</w:t>
      </w:r>
      <w:r w:rsidR="00D703C2">
        <w:rPr>
          <w:rFonts w:hint="eastAsia"/>
          <w:sz w:val="24"/>
        </w:rPr>
        <w:t>释放资源、</w:t>
      </w:r>
      <w:r>
        <w:rPr>
          <w:rFonts w:hint="eastAsia"/>
          <w:sz w:val="24"/>
        </w:rPr>
        <w:t>执行</w:t>
      </w:r>
      <w:r>
        <w:rPr>
          <w:rFonts w:hint="eastAsia"/>
          <w:sz w:val="24"/>
        </w:rPr>
        <w:t>SQL</w:t>
      </w:r>
      <w:r>
        <w:rPr>
          <w:rFonts w:hint="eastAsia"/>
          <w:sz w:val="24"/>
        </w:rPr>
        <w:t>语句、处理执行结果。这些操作用代码实现非常繁琐，</w:t>
      </w:r>
      <w:r w:rsidR="00CE3B0B">
        <w:rPr>
          <w:rFonts w:hint="eastAsia"/>
          <w:sz w:val="24"/>
        </w:rPr>
        <w:t>因此</w:t>
      </w:r>
      <w:r>
        <w:rPr>
          <w:rFonts w:hint="eastAsia"/>
          <w:sz w:val="24"/>
        </w:rPr>
        <w:t>在项目开发中，通常会使用</w:t>
      </w:r>
      <w:proofErr w:type="spellStart"/>
      <w:r>
        <w:rPr>
          <w:rFonts w:hint="eastAsia"/>
          <w:sz w:val="24"/>
        </w:rPr>
        <w:t>Mybatis</w:t>
      </w:r>
      <w:proofErr w:type="spellEnd"/>
      <w:r w:rsidR="00CE3B0B">
        <w:rPr>
          <w:rFonts w:hint="eastAsia"/>
          <w:sz w:val="24"/>
        </w:rPr>
        <w:t>来</w:t>
      </w:r>
      <w:r>
        <w:rPr>
          <w:rFonts w:hint="eastAsia"/>
          <w:sz w:val="24"/>
        </w:rPr>
        <w:t>操作数据库，从而简化数据库操作、提高开发效率、</w:t>
      </w:r>
      <w:r w:rsidRPr="0049355E">
        <w:rPr>
          <w:sz w:val="24"/>
        </w:rPr>
        <w:t>使</w:t>
      </w:r>
      <w:r w:rsidRPr="0049355E">
        <w:rPr>
          <w:sz w:val="24"/>
        </w:rPr>
        <w:t>Java</w:t>
      </w:r>
      <w:r w:rsidRPr="0049355E">
        <w:rPr>
          <w:sz w:val="24"/>
        </w:rPr>
        <w:t>应用程序能</w:t>
      </w:r>
      <w:r w:rsidRPr="0049355E">
        <w:rPr>
          <w:sz w:val="24"/>
        </w:rPr>
        <w:lastRenderedPageBreak/>
        <w:t>够轻松地与关系型数据库进行交互，提高了开发效率和代码质量。</w:t>
      </w:r>
    </w:p>
    <w:p w14:paraId="1C074805" w14:textId="541C9F52" w:rsidR="00A95144" w:rsidRPr="0041719D" w:rsidRDefault="00A95144" w:rsidP="00B75B9D">
      <w:pPr>
        <w:spacing w:beforeLines="50" w:before="120" w:afterLines="50" w:after="120" w:line="360" w:lineRule="auto"/>
        <w:outlineLvl w:val="1"/>
        <w:rPr>
          <w:rFonts w:eastAsia="黑体"/>
          <w:kern w:val="0"/>
          <w:sz w:val="24"/>
          <w:szCs w:val="18"/>
        </w:rPr>
      </w:pPr>
      <w:bookmarkStart w:id="37" w:name="_Toc134547218"/>
      <w:bookmarkStart w:id="38" w:name="_Toc137306337"/>
      <w:r w:rsidRPr="0041719D">
        <w:rPr>
          <w:rFonts w:eastAsia="黑体" w:hint="eastAsia"/>
          <w:kern w:val="0"/>
          <w:sz w:val="24"/>
          <w:szCs w:val="18"/>
        </w:rPr>
        <w:t xml:space="preserve">2.2 </w:t>
      </w:r>
      <w:r w:rsidR="00B47BB6" w:rsidRPr="0041719D">
        <w:rPr>
          <w:rFonts w:eastAsia="黑体"/>
          <w:kern w:val="0"/>
          <w:sz w:val="24"/>
          <w:szCs w:val="18"/>
        </w:rPr>
        <w:t>前端开发技术</w:t>
      </w:r>
      <w:bookmarkEnd w:id="37"/>
      <w:bookmarkEnd w:id="38"/>
    </w:p>
    <w:p w14:paraId="552ECC8C" w14:textId="5AB0FA5D" w:rsidR="00B830AD" w:rsidRPr="0041719D" w:rsidRDefault="00B830AD" w:rsidP="0041719D">
      <w:pPr>
        <w:pStyle w:val="3"/>
        <w:spacing w:beforeLines="50" w:before="120" w:afterLines="50" w:after="120" w:line="360" w:lineRule="auto"/>
        <w:rPr>
          <w:b w:val="0"/>
          <w:bCs/>
          <w:kern w:val="0"/>
          <w:sz w:val="24"/>
          <w:szCs w:val="18"/>
        </w:rPr>
      </w:pPr>
      <w:bookmarkStart w:id="39" w:name="_Toc137306338"/>
      <w:r w:rsidRPr="0041719D">
        <w:rPr>
          <w:rFonts w:hint="eastAsia"/>
          <w:b w:val="0"/>
          <w:bCs/>
          <w:kern w:val="0"/>
          <w:sz w:val="24"/>
          <w:szCs w:val="18"/>
        </w:rPr>
        <w:t>2.</w:t>
      </w:r>
      <w:r w:rsidRPr="0041719D">
        <w:rPr>
          <w:b w:val="0"/>
          <w:bCs/>
          <w:kern w:val="0"/>
          <w:sz w:val="24"/>
          <w:szCs w:val="18"/>
        </w:rPr>
        <w:t>2</w:t>
      </w:r>
      <w:r w:rsidRPr="0041719D">
        <w:rPr>
          <w:rFonts w:hint="eastAsia"/>
          <w:b w:val="0"/>
          <w:bCs/>
          <w:kern w:val="0"/>
          <w:sz w:val="24"/>
          <w:szCs w:val="18"/>
        </w:rPr>
        <w:t>.</w:t>
      </w:r>
      <w:r w:rsidRPr="0041719D">
        <w:rPr>
          <w:b w:val="0"/>
          <w:bCs/>
          <w:kern w:val="0"/>
          <w:sz w:val="24"/>
          <w:szCs w:val="18"/>
        </w:rPr>
        <w:t>1</w:t>
      </w:r>
      <w:r w:rsidRPr="0041719D">
        <w:rPr>
          <w:rFonts w:hint="eastAsia"/>
          <w:b w:val="0"/>
          <w:bCs/>
          <w:kern w:val="0"/>
          <w:sz w:val="24"/>
          <w:szCs w:val="18"/>
        </w:rPr>
        <w:t xml:space="preserve"> </w:t>
      </w:r>
      <w:r w:rsidRPr="0041719D">
        <w:rPr>
          <w:b w:val="0"/>
          <w:bCs/>
          <w:kern w:val="0"/>
          <w:sz w:val="24"/>
          <w:szCs w:val="18"/>
        </w:rPr>
        <w:t>H5C3</w:t>
      </w:r>
      <w:bookmarkEnd w:id="39"/>
    </w:p>
    <w:p w14:paraId="29E22B04" w14:textId="19E5FA5A" w:rsidR="006F6B16" w:rsidRPr="006F6B16" w:rsidRDefault="006F6B16" w:rsidP="006F6B16">
      <w:pPr>
        <w:spacing w:line="360" w:lineRule="auto"/>
        <w:ind w:firstLineChars="200" w:firstLine="480"/>
        <w:rPr>
          <w:sz w:val="24"/>
        </w:rPr>
      </w:pPr>
      <w:r w:rsidRPr="006F6B16">
        <w:rPr>
          <w:sz w:val="24"/>
        </w:rPr>
        <w:t>HTML5</w:t>
      </w:r>
      <w:r w:rsidRPr="006F6B16">
        <w:rPr>
          <w:sz w:val="24"/>
        </w:rPr>
        <w:t>、</w:t>
      </w:r>
      <w:r w:rsidRPr="006F6B16">
        <w:rPr>
          <w:sz w:val="24"/>
        </w:rPr>
        <w:t>CSS3</w:t>
      </w:r>
      <w:r w:rsidRPr="006F6B16">
        <w:rPr>
          <w:sz w:val="24"/>
        </w:rPr>
        <w:t>和</w:t>
      </w:r>
      <w:r w:rsidRPr="006F6B16">
        <w:rPr>
          <w:sz w:val="24"/>
        </w:rPr>
        <w:t>JavaScript</w:t>
      </w:r>
      <w:r w:rsidRPr="006F6B16">
        <w:rPr>
          <w:sz w:val="24"/>
        </w:rPr>
        <w:t>通常被合称为</w:t>
      </w:r>
      <w:r w:rsidRPr="006F6B16">
        <w:rPr>
          <w:sz w:val="24"/>
        </w:rPr>
        <w:t>H5C3</w:t>
      </w:r>
      <w:r w:rsidRPr="006F6B16">
        <w:rPr>
          <w:sz w:val="24"/>
        </w:rPr>
        <w:t>，是</w:t>
      </w:r>
      <w:r w:rsidRPr="006F6B16">
        <w:rPr>
          <w:sz w:val="24"/>
        </w:rPr>
        <w:t>Web</w:t>
      </w:r>
      <w:r w:rsidRPr="006F6B16">
        <w:rPr>
          <w:sz w:val="24"/>
        </w:rPr>
        <w:t>前端开发中常用的三种技术。</w:t>
      </w:r>
      <w:r w:rsidRPr="006F6B16">
        <w:rPr>
          <w:sz w:val="24"/>
        </w:rPr>
        <w:t>HTML5</w:t>
      </w:r>
      <w:r w:rsidRPr="006F6B16">
        <w:rPr>
          <w:sz w:val="24"/>
        </w:rPr>
        <w:t>作为最新</w:t>
      </w:r>
      <w:r w:rsidRPr="006F6B16">
        <w:rPr>
          <w:sz w:val="24"/>
        </w:rPr>
        <w:t>HTML</w:t>
      </w:r>
      <w:r w:rsidRPr="006F6B16">
        <w:rPr>
          <w:sz w:val="24"/>
        </w:rPr>
        <w:t>标准加入了许多新元素及</w:t>
      </w:r>
      <w:r w:rsidRPr="006F6B16">
        <w:rPr>
          <w:sz w:val="24"/>
        </w:rPr>
        <w:t>API</w:t>
      </w:r>
      <w:r w:rsidRPr="006F6B16">
        <w:rPr>
          <w:sz w:val="24"/>
        </w:rPr>
        <w:t>，使网页能够更丰富、更具有交互性。</w:t>
      </w:r>
      <w:r w:rsidRPr="006F6B16">
        <w:rPr>
          <w:sz w:val="24"/>
        </w:rPr>
        <w:t>CSS3</w:t>
      </w:r>
      <w:r w:rsidRPr="006F6B16">
        <w:rPr>
          <w:sz w:val="24"/>
        </w:rPr>
        <w:t>是</w:t>
      </w:r>
      <w:r w:rsidRPr="006F6B16">
        <w:rPr>
          <w:sz w:val="24"/>
        </w:rPr>
        <w:t>CSS</w:t>
      </w:r>
      <w:r w:rsidRPr="006F6B16">
        <w:rPr>
          <w:sz w:val="24"/>
        </w:rPr>
        <w:t>的最新标准，它加入了新的属性及选择器来更好</w:t>
      </w:r>
      <w:r w:rsidR="0040523C">
        <w:rPr>
          <w:rFonts w:hint="eastAsia"/>
          <w:sz w:val="24"/>
        </w:rPr>
        <w:t>地</w:t>
      </w:r>
      <w:r w:rsidRPr="006F6B16">
        <w:rPr>
          <w:sz w:val="24"/>
        </w:rPr>
        <w:t>控制页面风格及布局。</w:t>
      </w:r>
      <w:r w:rsidRPr="006F6B16">
        <w:rPr>
          <w:sz w:val="24"/>
        </w:rPr>
        <w:t>JavaScript</w:t>
      </w:r>
      <w:r w:rsidRPr="006F6B16">
        <w:rPr>
          <w:sz w:val="24"/>
        </w:rPr>
        <w:t>是一种脚本语言，可以使网页具有更强的动态效果和交互性。</w:t>
      </w:r>
    </w:p>
    <w:p w14:paraId="6498FEBC" w14:textId="77777777" w:rsidR="006F6B16" w:rsidRPr="006F6B16" w:rsidRDefault="006F6B16" w:rsidP="006F6B16">
      <w:pPr>
        <w:spacing w:line="360" w:lineRule="auto"/>
        <w:ind w:firstLineChars="200" w:firstLine="480"/>
        <w:rPr>
          <w:sz w:val="24"/>
        </w:rPr>
      </w:pPr>
      <w:r w:rsidRPr="006F6B16">
        <w:rPr>
          <w:sz w:val="24"/>
        </w:rPr>
        <w:t>利用</w:t>
      </w:r>
      <w:r w:rsidRPr="006F6B16">
        <w:rPr>
          <w:sz w:val="24"/>
        </w:rPr>
        <w:t>H5C3</w:t>
      </w:r>
      <w:r w:rsidRPr="006F6B16">
        <w:rPr>
          <w:sz w:val="24"/>
        </w:rPr>
        <w:t>技术，可建立响应式、交互性好的网站及</w:t>
      </w:r>
      <w:r w:rsidRPr="006F6B16">
        <w:rPr>
          <w:sz w:val="24"/>
        </w:rPr>
        <w:t>Web</w:t>
      </w:r>
      <w:r w:rsidRPr="006F6B16">
        <w:rPr>
          <w:sz w:val="24"/>
        </w:rPr>
        <w:t>应用程序。</w:t>
      </w:r>
      <w:r w:rsidRPr="006F6B16">
        <w:rPr>
          <w:sz w:val="24"/>
        </w:rPr>
        <w:t>HTML5</w:t>
      </w:r>
      <w:r w:rsidRPr="006F6B16">
        <w:rPr>
          <w:sz w:val="24"/>
        </w:rPr>
        <w:t>具有较好的语义化结构以及多媒体支持等特点，能够实现网页内容在各种设备和屏幕中的自适应展示。</w:t>
      </w:r>
      <w:r w:rsidRPr="006F6B16">
        <w:rPr>
          <w:sz w:val="24"/>
        </w:rPr>
        <w:t>CSS3</w:t>
      </w:r>
      <w:r w:rsidRPr="006F6B16">
        <w:rPr>
          <w:sz w:val="24"/>
        </w:rPr>
        <w:t>则提供了更多的样式和布局选项，如动画效果、阴影和弹性布局等，可以让网页呈现出更加美观和专业的外观。而</w:t>
      </w:r>
      <w:r w:rsidRPr="006F6B16">
        <w:rPr>
          <w:sz w:val="24"/>
        </w:rPr>
        <w:t>JavaScript</w:t>
      </w:r>
      <w:r w:rsidRPr="006F6B16">
        <w:rPr>
          <w:sz w:val="24"/>
        </w:rPr>
        <w:t>则可以通过事件驱动、</w:t>
      </w:r>
      <w:r w:rsidRPr="006F6B16">
        <w:rPr>
          <w:sz w:val="24"/>
        </w:rPr>
        <w:t>AJAX</w:t>
      </w:r>
      <w:r w:rsidRPr="006F6B16">
        <w:rPr>
          <w:sz w:val="24"/>
        </w:rPr>
        <w:t>等技术实现网页的动态效果和实时交互。</w:t>
      </w:r>
    </w:p>
    <w:p w14:paraId="5FC5F140" w14:textId="28A92CF9" w:rsidR="006F6B16" w:rsidRPr="006F6B16" w:rsidRDefault="006F6B16" w:rsidP="006F6B16">
      <w:pPr>
        <w:spacing w:line="360" w:lineRule="auto"/>
        <w:ind w:firstLineChars="200" w:firstLine="480"/>
        <w:rPr>
          <w:sz w:val="24"/>
        </w:rPr>
      </w:pPr>
      <w:r w:rsidRPr="006F6B16">
        <w:rPr>
          <w:sz w:val="24"/>
        </w:rPr>
        <w:t>H5C3</w:t>
      </w:r>
      <w:r w:rsidRPr="006F6B16">
        <w:rPr>
          <w:sz w:val="24"/>
        </w:rPr>
        <w:t>技术被广泛应用于响应式</w:t>
      </w:r>
      <w:r w:rsidRPr="006F6B16">
        <w:rPr>
          <w:sz w:val="24"/>
        </w:rPr>
        <w:t>Web</w:t>
      </w:r>
      <w:r w:rsidRPr="006F6B16">
        <w:rPr>
          <w:sz w:val="24"/>
        </w:rPr>
        <w:t>设计，单页应用程序和游戏开发等现代</w:t>
      </w:r>
      <w:r w:rsidRPr="006F6B16">
        <w:rPr>
          <w:sz w:val="24"/>
        </w:rPr>
        <w:t>Web</w:t>
      </w:r>
      <w:r w:rsidRPr="006F6B16">
        <w:rPr>
          <w:sz w:val="24"/>
        </w:rPr>
        <w:t>开发。利用这些技术，开发者们能够创造出更好的用户体验，并提高网站的品质与价值。</w:t>
      </w:r>
    </w:p>
    <w:p w14:paraId="2BD5CA0A" w14:textId="590897E6" w:rsidR="00B830AD" w:rsidRPr="0041719D" w:rsidRDefault="00B830AD" w:rsidP="0041719D">
      <w:pPr>
        <w:pStyle w:val="3"/>
        <w:spacing w:beforeLines="50" w:before="120" w:afterLines="50" w:after="120" w:line="360" w:lineRule="auto"/>
        <w:rPr>
          <w:b w:val="0"/>
          <w:bCs/>
          <w:kern w:val="0"/>
          <w:sz w:val="24"/>
          <w:szCs w:val="18"/>
        </w:rPr>
      </w:pPr>
      <w:bookmarkStart w:id="40" w:name="_Toc137306339"/>
      <w:r w:rsidRPr="0041719D">
        <w:rPr>
          <w:rFonts w:hint="eastAsia"/>
          <w:b w:val="0"/>
          <w:bCs/>
          <w:kern w:val="0"/>
          <w:sz w:val="24"/>
          <w:szCs w:val="18"/>
        </w:rPr>
        <w:t>2.</w:t>
      </w:r>
      <w:r w:rsidR="00370B8F" w:rsidRPr="0041719D">
        <w:rPr>
          <w:b w:val="0"/>
          <w:bCs/>
          <w:kern w:val="0"/>
          <w:sz w:val="24"/>
          <w:szCs w:val="18"/>
        </w:rPr>
        <w:t>2</w:t>
      </w:r>
      <w:r w:rsidRPr="0041719D">
        <w:rPr>
          <w:rFonts w:hint="eastAsia"/>
          <w:b w:val="0"/>
          <w:bCs/>
          <w:kern w:val="0"/>
          <w:sz w:val="24"/>
          <w:szCs w:val="18"/>
        </w:rPr>
        <w:t>.</w:t>
      </w:r>
      <w:r w:rsidR="00044CD2" w:rsidRPr="0041719D">
        <w:rPr>
          <w:b w:val="0"/>
          <w:bCs/>
          <w:kern w:val="0"/>
          <w:sz w:val="24"/>
          <w:szCs w:val="18"/>
        </w:rPr>
        <w:t>2</w:t>
      </w:r>
      <w:r w:rsidRPr="0041719D">
        <w:rPr>
          <w:rFonts w:hint="eastAsia"/>
          <w:b w:val="0"/>
          <w:bCs/>
          <w:kern w:val="0"/>
          <w:sz w:val="24"/>
          <w:szCs w:val="18"/>
        </w:rPr>
        <w:t xml:space="preserve"> </w:t>
      </w:r>
      <w:r w:rsidRPr="0041719D">
        <w:rPr>
          <w:b w:val="0"/>
          <w:bCs/>
          <w:kern w:val="0"/>
          <w:sz w:val="24"/>
          <w:szCs w:val="18"/>
        </w:rPr>
        <w:t>Vue.js</w:t>
      </w:r>
      <w:bookmarkEnd w:id="40"/>
    </w:p>
    <w:p w14:paraId="64B83EC0" w14:textId="6F4BC0F9" w:rsidR="00353C2C" w:rsidRPr="00353C2C" w:rsidRDefault="00353C2C" w:rsidP="0040523C">
      <w:pPr>
        <w:spacing w:line="360" w:lineRule="auto"/>
        <w:ind w:firstLineChars="200" w:firstLine="480"/>
        <w:rPr>
          <w:sz w:val="24"/>
        </w:rPr>
      </w:pPr>
      <w:r w:rsidRPr="00353C2C">
        <w:rPr>
          <w:sz w:val="24"/>
        </w:rPr>
        <w:t>Vue.js</w:t>
      </w:r>
      <w:r w:rsidRPr="00353C2C">
        <w:rPr>
          <w:sz w:val="24"/>
        </w:rPr>
        <w:t>是一个轻量级的</w:t>
      </w:r>
      <w:r w:rsidRPr="00353C2C">
        <w:rPr>
          <w:sz w:val="24"/>
        </w:rPr>
        <w:t>JavaScript</w:t>
      </w:r>
      <w:r w:rsidRPr="00353C2C">
        <w:rPr>
          <w:sz w:val="24"/>
        </w:rPr>
        <w:t>前端框架，主要用于构建交互式的单页面应用程序。</w:t>
      </w:r>
      <w:r w:rsidR="00B53043">
        <w:rPr>
          <w:rFonts w:hint="eastAsia"/>
          <w:sz w:val="24"/>
        </w:rPr>
        <w:t>它</w:t>
      </w:r>
      <w:r w:rsidRPr="00353C2C">
        <w:rPr>
          <w:sz w:val="24"/>
        </w:rPr>
        <w:t>采用了</w:t>
      </w:r>
      <w:r w:rsidRPr="00353C2C">
        <w:rPr>
          <w:sz w:val="24"/>
        </w:rPr>
        <w:t>MVVM</w:t>
      </w:r>
      <w:r>
        <w:rPr>
          <w:rFonts w:hint="eastAsia"/>
          <w:sz w:val="24"/>
        </w:rPr>
        <w:t>（</w:t>
      </w:r>
      <w:r>
        <w:rPr>
          <w:sz w:val="24"/>
        </w:rPr>
        <w:t>Model-View-Model View</w:t>
      </w:r>
      <w:r>
        <w:rPr>
          <w:rFonts w:hint="eastAsia"/>
          <w:sz w:val="24"/>
        </w:rPr>
        <w:t>）</w:t>
      </w:r>
      <w:r w:rsidRPr="00353C2C">
        <w:rPr>
          <w:sz w:val="24"/>
        </w:rPr>
        <w:t>模式，</w:t>
      </w:r>
      <w:r w:rsidR="009E09FC">
        <w:rPr>
          <w:rFonts w:hint="eastAsia"/>
          <w:sz w:val="24"/>
        </w:rPr>
        <w:t>利用</w:t>
      </w:r>
      <w:r w:rsidRPr="00353C2C">
        <w:rPr>
          <w:sz w:val="24"/>
        </w:rPr>
        <w:t>数据绑定实现了前端和后端的数据同步更新。具有响应式的数据绑定、组件化开发、虚拟</w:t>
      </w:r>
      <w:r w:rsidRPr="00353C2C">
        <w:rPr>
          <w:sz w:val="24"/>
        </w:rPr>
        <w:t>DOM</w:t>
      </w:r>
      <w:r w:rsidRPr="00353C2C">
        <w:rPr>
          <w:sz w:val="24"/>
        </w:rPr>
        <w:t>、指令等特点，简化了开发人员的代码编写。其基于组件化的开发模式，使得开发人员可以快速构建复杂的应用程序，并实现了组件的可重用性，提高了开发效率。</w:t>
      </w:r>
    </w:p>
    <w:p w14:paraId="038D008F" w14:textId="514197FC" w:rsidR="00353C2C" w:rsidRDefault="00F61C36" w:rsidP="00353C2C">
      <w:pPr>
        <w:spacing w:line="360" w:lineRule="auto"/>
        <w:ind w:firstLineChars="200" w:firstLine="480"/>
        <w:jc w:val="center"/>
        <w:rPr>
          <w:sz w:val="24"/>
        </w:rPr>
      </w:pPr>
      <w:r>
        <w:rPr>
          <w:noProof/>
          <w:sz w:val="24"/>
        </w:rPr>
        <w:drawing>
          <wp:inline distT="0" distB="0" distL="0" distR="0" wp14:anchorId="5C70875F" wp14:editId="6E6E6438">
            <wp:extent cx="5864856" cy="874800"/>
            <wp:effectExtent l="0" t="0" r="0" b="1905"/>
            <wp:docPr id="638126315"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6315" name="图形 17"/>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864856" cy="874800"/>
                    </a:xfrm>
                    <a:prstGeom prst="rect">
                      <a:avLst/>
                    </a:prstGeom>
                  </pic:spPr>
                </pic:pic>
              </a:graphicData>
            </a:graphic>
          </wp:inline>
        </w:drawing>
      </w:r>
    </w:p>
    <w:p w14:paraId="2588D13C" w14:textId="13C4AE28" w:rsidR="00353C2C" w:rsidRPr="00D7336E" w:rsidRDefault="00353C2C"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2.5  MVVC</w:t>
      </w:r>
      <w:r w:rsidRPr="00D7336E">
        <w:rPr>
          <w:rFonts w:hint="eastAsia"/>
          <w:sz w:val="21"/>
          <w:szCs w:val="21"/>
        </w:rPr>
        <w:t>框架</w:t>
      </w:r>
    </w:p>
    <w:p w14:paraId="30D01285" w14:textId="71CF15C0" w:rsidR="00353C2C" w:rsidRPr="00353C2C" w:rsidRDefault="00353C2C" w:rsidP="00B53043">
      <w:pPr>
        <w:spacing w:line="360" w:lineRule="auto"/>
        <w:ind w:firstLineChars="200" w:firstLine="480"/>
        <w:rPr>
          <w:sz w:val="24"/>
        </w:rPr>
      </w:pPr>
      <w:r w:rsidRPr="00353C2C">
        <w:rPr>
          <w:sz w:val="24"/>
        </w:rPr>
        <w:t>Vue</w:t>
      </w:r>
      <w:r w:rsidRPr="00353C2C">
        <w:rPr>
          <w:sz w:val="24"/>
        </w:rPr>
        <w:t>的生态系统非常丰富，拥有许多插件和库，能够满足各种需求，例如</w:t>
      </w:r>
      <w:proofErr w:type="spellStart"/>
      <w:r w:rsidRPr="00353C2C">
        <w:rPr>
          <w:sz w:val="24"/>
        </w:rPr>
        <w:t>vue</w:t>
      </w:r>
      <w:proofErr w:type="spellEnd"/>
      <w:r w:rsidRPr="00353C2C">
        <w:rPr>
          <w:sz w:val="24"/>
        </w:rPr>
        <w:t>-router</w:t>
      </w:r>
      <w:r w:rsidRPr="00353C2C">
        <w:rPr>
          <w:sz w:val="24"/>
        </w:rPr>
        <w:t>实现前端路由、</w:t>
      </w:r>
      <w:proofErr w:type="spellStart"/>
      <w:r w:rsidRPr="00353C2C">
        <w:rPr>
          <w:sz w:val="24"/>
        </w:rPr>
        <w:t>vuex</w:t>
      </w:r>
      <w:proofErr w:type="spellEnd"/>
      <w:r w:rsidRPr="00353C2C">
        <w:rPr>
          <w:sz w:val="24"/>
        </w:rPr>
        <w:t>实现状态管理、</w:t>
      </w:r>
      <w:proofErr w:type="spellStart"/>
      <w:r w:rsidRPr="00353C2C">
        <w:rPr>
          <w:sz w:val="24"/>
        </w:rPr>
        <w:t>axios</w:t>
      </w:r>
      <w:proofErr w:type="spellEnd"/>
      <w:r w:rsidRPr="00353C2C">
        <w:rPr>
          <w:sz w:val="24"/>
        </w:rPr>
        <w:t>实现</w:t>
      </w:r>
      <w:r w:rsidRPr="00353C2C">
        <w:rPr>
          <w:sz w:val="24"/>
        </w:rPr>
        <w:t>http</w:t>
      </w:r>
      <w:r w:rsidRPr="00353C2C">
        <w:rPr>
          <w:sz w:val="24"/>
        </w:rPr>
        <w:t>请求等。</w:t>
      </w:r>
      <w:r w:rsidR="002879BA">
        <w:rPr>
          <w:rFonts w:hint="eastAsia"/>
          <w:sz w:val="24"/>
        </w:rPr>
        <w:t>综上所述，</w:t>
      </w:r>
      <w:r w:rsidRPr="00353C2C">
        <w:rPr>
          <w:sz w:val="24"/>
        </w:rPr>
        <w:t>Vue</w:t>
      </w:r>
      <w:r w:rsidRPr="00353C2C">
        <w:rPr>
          <w:sz w:val="24"/>
        </w:rPr>
        <w:t>是一个高效、易用、</w:t>
      </w:r>
      <w:proofErr w:type="gramStart"/>
      <w:r w:rsidRPr="00353C2C">
        <w:rPr>
          <w:sz w:val="24"/>
        </w:rPr>
        <w:t>灵活可</w:t>
      </w:r>
      <w:proofErr w:type="gramEnd"/>
      <w:r w:rsidRPr="00353C2C">
        <w:rPr>
          <w:sz w:val="24"/>
        </w:rPr>
        <w:t>扩展的前端框架，具有良好的生态系统和活跃的社区，是构建现代单页面应用程序的一个不错的选择。</w:t>
      </w:r>
    </w:p>
    <w:p w14:paraId="2D37014C" w14:textId="39B849EB" w:rsidR="00A95144" w:rsidRPr="0041719D" w:rsidRDefault="00A95144" w:rsidP="00CD1F07">
      <w:pPr>
        <w:spacing w:beforeLines="50" w:before="120" w:afterLines="50" w:after="120" w:line="360" w:lineRule="auto"/>
        <w:outlineLvl w:val="1"/>
        <w:rPr>
          <w:rFonts w:eastAsia="黑体"/>
          <w:kern w:val="0"/>
          <w:sz w:val="24"/>
          <w:szCs w:val="18"/>
        </w:rPr>
      </w:pPr>
      <w:bookmarkStart w:id="41" w:name="_Toc134547220"/>
      <w:bookmarkStart w:id="42" w:name="_Toc137306340"/>
      <w:r w:rsidRPr="0041719D">
        <w:rPr>
          <w:rFonts w:eastAsia="黑体" w:hint="eastAsia"/>
          <w:kern w:val="0"/>
          <w:sz w:val="24"/>
          <w:szCs w:val="18"/>
        </w:rPr>
        <w:lastRenderedPageBreak/>
        <w:t xml:space="preserve">2.3 </w:t>
      </w:r>
      <w:r w:rsidR="00B47BB6" w:rsidRPr="0041719D">
        <w:rPr>
          <w:rFonts w:eastAsia="黑体"/>
          <w:kern w:val="0"/>
          <w:sz w:val="24"/>
          <w:szCs w:val="18"/>
        </w:rPr>
        <w:t>B/S</w:t>
      </w:r>
      <w:r w:rsidR="00B47BB6" w:rsidRPr="0041719D">
        <w:rPr>
          <w:rFonts w:eastAsia="黑体" w:hint="eastAsia"/>
          <w:kern w:val="0"/>
          <w:sz w:val="24"/>
          <w:szCs w:val="18"/>
        </w:rPr>
        <w:t>架构模式</w:t>
      </w:r>
      <w:bookmarkEnd w:id="41"/>
      <w:bookmarkEnd w:id="42"/>
    </w:p>
    <w:p w14:paraId="51D94A40" w14:textId="5673AFE0" w:rsidR="00A26057" w:rsidRPr="00A26057" w:rsidRDefault="00A26057" w:rsidP="00A26057">
      <w:pPr>
        <w:spacing w:line="360" w:lineRule="auto"/>
        <w:ind w:firstLineChars="200" w:firstLine="480"/>
        <w:rPr>
          <w:sz w:val="24"/>
        </w:rPr>
      </w:pPr>
      <w:r w:rsidRPr="00A26057">
        <w:rPr>
          <w:sz w:val="24"/>
        </w:rPr>
        <w:t>B/S</w:t>
      </w:r>
      <w:r w:rsidRPr="00A26057">
        <w:rPr>
          <w:sz w:val="24"/>
        </w:rPr>
        <w:t>架构是指</w:t>
      </w:r>
      <w:r w:rsidRPr="00A26057">
        <w:rPr>
          <w:sz w:val="24"/>
        </w:rPr>
        <w:t>Browser/Server</w:t>
      </w:r>
      <w:r w:rsidRPr="00A26057">
        <w:rPr>
          <w:sz w:val="24"/>
        </w:rPr>
        <w:t>架构，即浏览器</w:t>
      </w:r>
      <w:r w:rsidRPr="00A26057">
        <w:rPr>
          <w:sz w:val="24"/>
        </w:rPr>
        <w:t>/</w:t>
      </w:r>
      <w:r w:rsidRPr="00A26057">
        <w:rPr>
          <w:sz w:val="24"/>
        </w:rPr>
        <w:t>服务器架构模式。它是一种常见的分层模式，其中客户端（浏览器）作为一个客户端，通过互联网与服务器进行通信，并向用户提供服务。在</w:t>
      </w:r>
      <w:r w:rsidRPr="00A26057">
        <w:rPr>
          <w:sz w:val="24"/>
        </w:rPr>
        <w:t>B/S</w:t>
      </w:r>
      <w:r w:rsidRPr="00A26057">
        <w:rPr>
          <w:sz w:val="24"/>
        </w:rPr>
        <w:t>架构中，服务器负责处理业务逻辑，存储数据，而客户端负责显示用户界面和处理用户的请求。</w:t>
      </w:r>
      <w:r w:rsidR="00FF4974">
        <w:rPr>
          <w:rFonts w:hint="eastAsia"/>
          <w:sz w:val="24"/>
        </w:rPr>
        <w:t>近年来，随着网络技术的迅速发展和</w:t>
      </w:r>
      <w:r w:rsidR="00FF4974">
        <w:rPr>
          <w:rFonts w:hint="eastAsia"/>
          <w:sz w:val="24"/>
        </w:rPr>
        <w:t>J</w:t>
      </w:r>
      <w:r w:rsidR="00FF4974">
        <w:rPr>
          <w:sz w:val="24"/>
        </w:rPr>
        <w:t>2</w:t>
      </w:r>
      <w:r w:rsidR="00FF4974">
        <w:rPr>
          <w:rFonts w:hint="eastAsia"/>
          <w:sz w:val="24"/>
        </w:rPr>
        <w:t>EE</w:t>
      </w:r>
      <w:r w:rsidR="00FF4974">
        <w:rPr>
          <w:rFonts w:hint="eastAsia"/>
          <w:sz w:val="24"/>
        </w:rPr>
        <w:t>平台的广泛采用，基于</w:t>
      </w:r>
      <w:r w:rsidR="00FF4974">
        <w:rPr>
          <w:rFonts w:hint="eastAsia"/>
          <w:sz w:val="24"/>
        </w:rPr>
        <w:t>B/</w:t>
      </w:r>
      <w:r w:rsidR="00FF4974">
        <w:rPr>
          <w:sz w:val="24"/>
        </w:rPr>
        <w:t>S</w:t>
      </w:r>
      <w:r w:rsidR="00FF4974">
        <w:rPr>
          <w:rFonts w:hint="eastAsia"/>
          <w:sz w:val="24"/>
        </w:rPr>
        <w:t>的多层</w:t>
      </w:r>
      <w:r w:rsidR="00FF4974">
        <w:rPr>
          <w:rFonts w:hint="eastAsia"/>
          <w:sz w:val="24"/>
        </w:rPr>
        <w:t>W</w:t>
      </w:r>
      <w:r w:rsidR="00FF4974">
        <w:rPr>
          <w:sz w:val="24"/>
        </w:rPr>
        <w:t>eb</w:t>
      </w:r>
      <w:r w:rsidR="00FF4974">
        <w:rPr>
          <w:rFonts w:hint="eastAsia"/>
          <w:sz w:val="24"/>
        </w:rPr>
        <w:t>体系结构逐渐发展成熟起来，多层</w:t>
      </w:r>
      <w:r w:rsidR="00FF4974">
        <w:rPr>
          <w:rFonts w:hint="eastAsia"/>
          <w:sz w:val="24"/>
        </w:rPr>
        <w:t>Web</w:t>
      </w:r>
      <w:r w:rsidR="00FF4974">
        <w:rPr>
          <w:rFonts w:hint="eastAsia"/>
          <w:sz w:val="24"/>
        </w:rPr>
        <w:t>应用的开发已成为主流</w:t>
      </w:r>
      <w:r w:rsidR="00EF0EC1" w:rsidRPr="00EF0EC1">
        <w:rPr>
          <w:sz w:val="24"/>
          <w:vertAlign w:val="superscript"/>
        </w:rPr>
        <w:fldChar w:fldCharType="begin"/>
      </w:r>
      <w:r w:rsidR="00EF0EC1" w:rsidRPr="00EF0EC1">
        <w:rPr>
          <w:sz w:val="24"/>
          <w:vertAlign w:val="superscript"/>
        </w:rPr>
        <w:instrText xml:space="preserve"> </w:instrText>
      </w:r>
      <w:r w:rsidR="00EF0EC1" w:rsidRPr="00EF0EC1">
        <w:rPr>
          <w:rFonts w:hint="eastAsia"/>
          <w:sz w:val="24"/>
          <w:vertAlign w:val="superscript"/>
        </w:rPr>
        <w:instrText>REF _Ref134629183 \r \h</w:instrText>
      </w:r>
      <w:r w:rsidR="00EF0EC1" w:rsidRPr="00EF0EC1">
        <w:rPr>
          <w:sz w:val="24"/>
          <w:vertAlign w:val="superscript"/>
        </w:rPr>
        <w:instrText xml:space="preserve">  \* MERGEFORMAT </w:instrText>
      </w:r>
      <w:r w:rsidR="00EF0EC1" w:rsidRPr="00EF0EC1">
        <w:rPr>
          <w:sz w:val="24"/>
          <w:vertAlign w:val="superscript"/>
        </w:rPr>
      </w:r>
      <w:r w:rsidR="00EF0EC1" w:rsidRPr="00EF0EC1">
        <w:rPr>
          <w:sz w:val="24"/>
          <w:vertAlign w:val="superscript"/>
        </w:rPr>
        <w:fldChar w:fldCharType="separate"/>
      </w:r>
      <w:r w:rsidR="00EF0EC1" w:rsidRPr="00EF0EC1">
        <w:rPr>
          <w:sz w:val="24"/>
          <w:vertAlign w:val="superscript"/>
        </w:rPr>
        <w:t>[7]</w:t>
      </w:r>
      <w:r w:rsidR="00EF0EC1" w:rsidRPr="00EF0EC1">
        <w:rPr>
          <w:sz w:val="24"/>
          <w:vertAlign w:val="superscript"/>
        </w:rPr>
        <w:fldChar w:fldCharType="end"/>
      </w:r>
      <w:r w:rsidR="00FF4974">
        <w:rPr>
          <w:rFonts w:hint="eastAsia"/>
          <w:sz w:val="24"/>
        </w:rPr>
        <w:t>。</w:t>
      </w:r>
    </w:p>
    <w:p w14:paraId="559A7E45" w14:textId="0FC16166" w:rsidR="0061600E" w:rsidRDefault="00A26057" w:rsidP="00A26057">
      <w:pPr>
        <w:spacing w:line="360" w:lineRule="auto"/>
        <w:ind w:firstLineChars="200" w:firstLine="480"/>
        <w:rPr>
          <w:sz w:val="24"/>
        </w:rPr>
      </w:pPr>
      <w:r w:rsidRPr="00A26057">
        <w:rPr>
          <w:sz w:val="24"/>
        </w:rPr>
        <w:t>B/S</w:t>
      </w:r>
      <w:r w:rsidRPr="00A26057">
        <w:rPr>
          <w:sz w:val="24"/>
        </w:rPr>
        <w:t>架构相比</w:t>
      </w:r>
      <w:r w:rsidRPr="00A26057">
        <w:rPr>
          <w:sz w:val="24"/>
        </w:rPr>
        <w:t>C/S</w:t>
      </w:r>
      <w:r w:rsidRPr="00A26057">
        <w:rPr>
          <w:sz w:val="24"/>
        </w:rPr>
        <w:t>架构</w:t>
      </w:r>
      <w:r w:rsidR="00CF4C9D">
        <w:rPr>
          <w:rFonts w:hint="eastAsia"/>
          <w:sz w:val="24"/>
        </w:rPr>
        <w:t>，拥有</w:t>
      </w:r>
      <w:r w:rsidRPr="00A26057">
        <w:rPr>
          <w:sz w:val="24"/>
        </w:rPr>
        <w:t>许多优点，如</w:t>
      </w:r>
      <w:r w:rsidR="00CF4C9D">
        <w:rPr>
          <w:rFonts w:hint="eastAsia"/>
          <w:sz w:val="24"/>
        </w:rPr>
        <w:t>使</w:t>
      </w:r>
      <w:r w:rsidRPr="00A26057">
        <w:rPr>
          <w:sz w:val="24"/>
        </w:rPr>
        <w:t>客户端</w:t>
      </w:r>
      <w:r w:rsidR="00CF4C9D">
        <w:rPr>
          <w:rFonts w:hint="eastAsia"/>
          <w:sz w:val="24"/>
        </w:rPr>
        <w:t>不用</w:t>
      </w:r>
      <w:r w:rsidRPr="00A26057">
        <w:rPr>
          <w:sz w:val="24"/>
        </w:rPr>
        <w:t>安装额外的软件，</w:t>
      </w:r>
      <w:r w:rsidR="00CF4C9D">
        <w:rPr>
          <w:rFonts w:hint="eastAsia"/>
          <w:sz w:val="24"/>
        </w:rPr>
        <w:t>这样就</w:t>
      </w:r>
      <w:r w:rsidRPr="00A26057">
        <w:rPr>
          <w:sz w:val="24"/>
        </w:rPr>
        <w:t>减少了维护成本和部署成本；能够实现跨平台、跨浏览器的兼容性；数据和业务逻辑集中在服务器端，提高了数据安全性和业务逻辑的可维护性和</w:t>
      </w:r>
      <w:proofErr w:type="gramStart"/>
      <w:r w:rsidRPr="00A26057">
        <w:rPr>
          <w:sz w:val="24"/>
        </w:rPr>
        <w:t>可</w:t>
      </w:r>
      <w:proofErr w:type="gramEnd"/>
      <w:r w:rsidRPr="00A26057">
        <w:rPr>
          <w:sz w:val="24"/>
        </w:rPr>
        <w:t>扩展性等。因此，</w:t>
      </w:r>
      <w:r w:rsidRPr="00A26057">
        <w:rPr>
          <w:sz w:val="24"/>
        </w:rPr>
        <w:t>B/S</w:t>
      </w:r>
      <w:r w:rsidRPr="00A26057">
        <w:rPr>
          <w:sz w:val="24"/>
        </w:rPr>
        <w:t>架构在互联网应用开发中被广泛应用。</w:t>
      </w:r>
    </w:p>
    <w:p w14:paraId="46316684" w14:textId="6074F01C" w:rsidR="00A26057" w:rsidRDefault="00076B00" w:rsidP="0061600E">
      <w:pPr>
        <w:spacing w:line="360" w:lineRule="auto"/>
        <w:ind w:firstLineChars="200" w:firstLine="480"/>
        <w:jc w:val="center"/>
        <w:rPr>
          <w:sz w:val="24"/>
        </w:rPr>
      </w:pPr>
      <w:r>
        <w:rPr>
          <w:noProof/>
          <w:sz w:val="24"/>
        </w:rPr>
        <w:drawing>
          <wp:inline distT="0" distB="0" distL="0" distR="0" wp14:anchorId="012C51D2" wp14:editId="4153432F">
            <wp:extent cx="4236720" cy="2001671"/>
            <wp:effectExtent l="0" t="0" r="0" b="0"/>
            <wp:docPr id="398416472"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6472" name="图形 18"/>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249101" cy="2007520"/>
                    </a:xfrm>
                    <a:prstGeom prst="rect">
                      <a:avLst/>
                    </a:prstGeom>
                  </pic:spPr>
                </pic:pic>
              </a:graphicData>
            </a:graphic>
          </wp:inline>
        </w:drawing>
      </w:r>
    </w:p>
    <w:p w14:paraId="341CAC4B" w14:textId="1EA6C7CC" w:rsidR="0061600E" w:rsidRPr="00D7336E" w:rsidRDefault="0061600E"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2.6  B/S</w:t>
      </w:r>
      <w:r w:rsidRPr="00D7336E">
        <w:rPr>
          <w:rFonts w:hint="eastAsia"/>
          <w:sz w:val="21"/>
          <w:szCs w:val="21"/>
        </w:rPr>
        <w:t>架构</w:t>
      </w:r>
    </w:p>
    <w:p w14:paraId="312750EE" w14:textId="77FA2ADB" w:rsidR="00A95144" w:rsidRPr="0041719D" w:rsidRDefault="00A95144" w:rsidP="00B75B9D">
      <w:pPr>
        <w:spacing w:beforeLines="50" w:before="120" w:afterLines="50" w:after="120" w:line="360" w:lineRule="auto"/>
        <w:outlineLvl w:val="1"/>
        <w:rPr>
          <w:rFonts w:eastAsia="黑体"/>
          <w:kern w:val="0"/>
          <w:sz w:val="24"/>
          <w:szCs w:val="18"/>
        </w:rPr>
      </w:pPr>
      <w:bookmarkStart w:id="43" w:name="_Toc134547221"/>
      <w:bookmarkStart w:id="44" w:name="_Toc137306341"/>
      <w:r w:rsidRPr="0041719D">
        <w:rPr>
          <w:rFonts w:eastAsia="黑体" w:hint="eastAsia"/>
          <w:kern w:val="0"/>
          <w:sz w:val="24"/>
          <w:szCs w:val="18"/>
        </w:rPr>
        <w:t>2.</w:t>
      </w:r>
      <w:r w:rsidR="00CD1F07" w:rsidRPr="0041719D">
        <w:rPr>
          <w:rFonts w:eastAsia="黑体" w:hint="eastAsia"/>
          <w:kern w:val="0"/>
          <w:sz w:val="24"/>
          <w:szCs w:val="18"/>
        </w:rPr>
        <w:t>4</w:t>
      </w:r>
      <w:r w:rsidRPr="0041719D">
        <w:rPr>
          <w:rFonts w:eastAsia="黑体" w:hint="eastAsia"/>
          <w:kern w:val="0"/>
          <w:sz w:val="24"/>
          <w:szCs w:val="18"/>
        </w:rPr>
        <w:t xml:space="preserve"> </w:t>
      </w:r>
      <w:r w:rsidR="00B47BB6" w:rsidRPr="0041719D">
        <w:rPr>
          <w:rFonts w:eastAsia="黑体" w:hint="eastAsia"/>
          <w:kern w:val="0"/>
          <w:sz w:val="24"/>
          <w:szCs w:val="18"/>
        </w:rPr>
        <w:t>前后端分离架构设计</w:t>
      </w:r>
      <w:bookmarkEnd w:id="43"/>
      <w:bookmarkEnd w:id="44"/>
    </w:p>
    <w:p w14:paraId="025BC2F3" w14:textId="462A551F" w:rsidR="00A26057" w:rsidRPr="00A26057" w:rsidRDefault="00A26057" w:rsidP="00A26057">
      <w:pPr>
        <w:spacing w:line="360" w:lineRule="auto"/>
        <w:ind w:firstLineChars="200" w:firstLine="480"/>
        <w:rPr>
          <w:sz w:val="24"/>
        </w:rPr>
      </w:pPr>
      <w:r w:rsidRPr="00A26057">
        <w:rPr>
          <w:sz w:val="24"/>
        </w:rPr>
        <w:t>前后端分离架构是一种流行的</w:t>
      </w:r>
      <w:r w:rsidRPr="00A26057">
        <w:rPr>
          <w:sz w:val="24"/>
        </w:rPr>
        <w:t>Web</w:t>
      </w:r>
      <w:r w:rsidRPr="00A26057">
        <w:rPr>
          <w:sz w:val="24"/>
        </w:rPr>
        <w:t>应用程序设计方式，它将前端用户界面和后端业务逻辑</w:t>
      </w:r>
      <w:r w:rsidR="00812B36">
        <w:rPr>
          <w:rFonts w:hint="eastAsia"/>
          <w:sz w:val="24"/>
        </w:rPr>
        <w:t>的</w:t>
      </w:r>
      <w:r w:rsidR="00812B36" w:rsidRPr="00A26057">
        <w:rPr>
          <w:sz w:val="24"/>
        </w:rPr>
        <w:t>开发、测试和部署</w:t>
      </w:r>
      <w:r w:rsidRPr="00A26057">
        <w:rPr>
          <w:sz w:val="24"/>
        </w:rPr>
        <w:t>分开。这种架构可以提高开发效率、代码质量和可维护性，同时支持多种客户端（如</w:t>
      </w:r>
      <w:r w:rsidRPr="00A26057">
        <w:rPr>
          <w:sz w:val="24"/>
        </w:rPr>
        <w:t>Web</w:t>
      </w:r>
      <w:r w:rsidRPr="00A26057">
        <w:rPr>
          <w:sz w:val="24"/>
        </w:rPr>
        <w:t>、移动端、桌面应用等）的接入。</w:t>
      </w:r>
    </w:p>
    <w:p w14:paraId="15529CB4" w14:textId="6110633F" w:rsidR="00A26057" w:rsidRPr="00A26057" w:rsidRDefault="00A26057" w:rsidP="00A26057">
      <w:pPr>
        <w:spacing w:line="360" w:lineRule="auto"/>
        <w:ind w:firstLineChars="200" w:firstLine="480"/>
        <w:rPr>
          <w:sz w:val="24"/>
        </w:rPr>
      </w:pPr>
      <w:r w:rsidRPr="00A26057">
        <w:rPr>
          <w:sz w:val="24"/>
        </w:rPr>
        <w:t>在前后端分离架构中，前端通常使用</w:t>
      </w:r>
      <w:r w:rsidRPr="00A26057">
        <w:rPr>
          <w:sz w:val="24"/>
        </w:rPr>
        <w:t>Vue.js</w:t>
      </w:r>
      <w:r w:rsidRPr="00A26057">
        <w:rPr>
          <w:sz w:val="24"/>
        </w:rPr>
        <w:t>、</w:t>
      </w:r>
      <w:r w:rsidRPr="00A26057">
        <w:rPr>
          <w:sz w:val="24"/>
        </w:rPr>
        <w:t>React</w:t>
      </w:r>
      <w:r w:rsidRPr="00A26057">
        <w:rPr>
          <w:sz w:val="24"/>
        </w:rPr>
        <w:t>等现代化的</w:t>
      </w:r>
      <w:r w:rsidRPr="00A26057">
        <w:rPr>
          <w:sz w:val="24"/>
        </w:rPr>
        <w:t>JavaScript</w:t>
      </w:r>
      <w:r w:rsidRPr="00A26057">
        <w:rPr>
          <w:sz w:val="24"/>
        </w:rPr>
        <w:t>框架来构建用户界面，后端则提供</w:t>
      </w:r>
      <w:r w:rsidRPr="00A26057">
        <w:rPr>
          <w:sz w:val="24"/>
        </w:rPr>
        <w:t>API</w:t>
      </w:r>
      <w:r w:rsidRPr="00A26057">
        <w:rPr>
          <w:sz w:val="24"/>
        </w:rPr>
        <w:t>接口，返回</w:t>
      </w:r>
      <w:r w:rsidRPr="00A26057">
        <w:rPr>
          <w:sz w:val="24"/>
        </w:rPr>
        <w:t>JSON</w:t>
      </w:r>
      <w:r w:rsidRPr="00A26057">
        <w:rPr>
          <w:sz w:val="24"/>
        </w:rPr>
        <w:t>或</w:t>
      </w:r>
      <w:r w:rsidRPr="00A26057">
        <w:rPr>
          <w:sz w:val="24"/>
        </w:rPr>
        <w:t>XML</w:t>
      </w:r>
      <w:r w:rsidRPr="00A26057">
        <w:rPr>
          <w:sz w:val="24"/>
        </w:rPr>
        <w:t>等数据格式，不再负责渲染页面。前后端之间通过</w:t>
      </w:r>
      <w:r w:rsidRPr="00A26057">
        <w:rPr>
          <w:sz w:val="24"/>
        </w:rPr>
        <w:t>HTTP</w:t>
      </w:r>
      <w:r w:rsidRPr="00A26057">
        <w:rPr>
          <w:sz w:val="24"/>
        </w:rPr>
        <w:t>协议通信，前端使用</w:t>
      </w:r>
      <w:r w:rsidRPr="00A26057">
        <w:rPr>
          <w:sz w:val="24"/>
        </w:rPr>
        <w:t>Ajax</w:t>
      </w:r>
      <w:r w:rsidRPr="00A26057">
        <w:rPr>
          <w:sz w:val="24"/>
        </w:rPr>
        <w:t>等技术来请求和处理数据，实现用户</w:t>
      </w:r>
      <w:proofErr w:type="gramStart"/>
      <w:r w:rsidRPr="00A26057">
        <w:rPr>
          <w:sz w:val="24"/>
        </w:rPr>
        <w:t>交互和</w:t>
      </w:r>
      <w:proofErr w:type="gramEnd"/>
      <w:r w:rsidRPr="00A26057">
        <w:rPr>
          <w:sz w:val="24"/>
        </w:rPr>
        <w:t>数据展示。</w:t>
      </w:r>
    </w:p>
    <w:p w14:paraId="1D525041" w14:textId="749731DA" w:rsidR="00A26057" w:rsidRPr="00A26057" w:rsidRDefault="00A26057" w:rsidP="00A26057">
      <w:pPr>
        <w:spacing w:line="360" w:lineRule="auto"/>
        <w:ind w:firstLineChars="200" w:firstLine="480"/>
        <w:rPr>
          <w:sz w:val="24"/>
        </w:rPr>
      </w:pPr>
      <w:r w:rsidRPr="00A26057">
        <w:rPr>
          <w:sz w:val="24"/>
        </w:rPr>
        <w:t>在实现前后端分离架构的过程中，通常会采用</w:t>
      </w:r>
      <w:proofErr w:type="spellStart"/>
      <w:r w:rsidRPr="00A26057">
        <w:rPr>
          <w:sz w:val="24"/>
        </w:rPr>
        <w:t>SpringMVC</w:t>
      </w:r>
      <w:proofErr w:type="spellEnd"/>
      <w:r w:rsidRPr="00A26057">
        <w:rPr>
          <w:sz w:val="24"/>
        </w:rPr>
        <w:t>三层架构模式。这种架构将</w:t>
      </w:r>
      <w:r w:rsidRPr="00A26057">
        <w:rPr>
          <w:sz w:val="24"/>
        </w:rPr>
        <w:t>Web</w:t>
      </w:r>
      <w:r w:rsidRPr="00A26057">
        <w:rPr>
          <w:sz w:val="24"/>
        </w:rPr>
        <w:t>应用程序分为</w:t>
      </w:r>
      <w:r w:rsidR="00812B36">
        <w:rPr>
          <w:rFonts w:hint="eastAsia"/>
          <w:sz w:val="24"/>
        </w:rPr>
        <w:t>控制层</w:t>
      </w:r>
      <w:r w:rsidRPr="00A26057">
        <w:rPr>
          <w:sz w:val="24"/>
        </w:rPr>
        <w:t>（</w:t>
      </w:r>
      <w:r w:rsidR="00812B36">
        <w:rPr>
          <w:rFonts w:hint="eastAsia"/>
          <w:sz w:val="24"/>
        </w:rPr>
        <w:t>Controller</w:t>
      </w:r>
      <w:r w:rsidRPr="00A26057">
        <w:rPr>
          <w:sz w:val="24"/>
        </w:rPr>
        <w:t>）、业务逻辑层（</w:t>
      </w:r>
      <w:r w:rsidRPr="00A26057">
        <w:rPr>
          <w:sz w:val="24"/>
        </w:rPr>
        <w:t>Service</w:t>
      </w:r>
      <w:r w:rsidRPr="00A26057">
        <w:rPr>
          <w:sz w:val="24"/>
        </w:rPr>
        <w:t>）和数据访问层（</w:t>
      </w:r>
      <w:r w:rsidRPr="00A26057">
        <w:rPr>
          <w:sz w:val="24"/>
        </w:rPr>
        <w:t xml:space="preserve">Data </w:t>
      </w:r>
      <w:r w:rsidRPr="00A26057">
        <w:rPr>
          <w:sz w:val="24"/>
        </w:rPr>
        <w:lastRenderedPageBreak/>
        <w:t xml:space="preserve">Access </w:t>
      </w:r>
      <w:r w:rsidR="00812B36">
        <w:rPr>
          <w:rFonts w:hint="eastAsia"/>
          <w:sz w:val="24"/>
        </w:rPr>
        <w:t>Object</w:t>
      </w:r>
      <w:r w:rsidRPr="00A26057">
        <w:rPr>
          <w:sz w:val="24"/>
        </w:rPr>
        <w:t>）三个部分。其中</w:t>
      </w:r>
      <w:r w:rsidR="00812B36">
        <w:rPr>
          <w:rFonts w:hint="eastAsia"/>
          <w:sz w:val="24"/>
        </w:rPr>
        <w:t>控制</w:t>
      </w:r>
      <w:proofErr w:type="gramStart"/>
      <w:r w:rsidR="00812B36">
        <w:rPr>
          <w:rFonts w:hint="eastAsia"/>
          <w:sz w:val="24"/>
        </w:rPr>
        <w:t>层</w:t>
      </w:r>
      <w:r w:rsidRPr="00A26057">
        <w:rPr>
          <w:sz w:val="24"/>
        </w:rPr>
        <w:t>负责</w:t>
      </w:r>
      <w:proofErr w:type="gramEnd"/>
      <w:r w:rsidR="00812B36">
        <w:rPr>
          <w:rFonts w:hint="eastAsia"/>
          <w:sz w:val="24"/>
        </w:rPr>
        <w:t>接受前端发送的请求</w:t>
      </w:r>
      <w:r w:rsidRPr="00A26057">
        <w:rPr>
          <w:sz w:val="24"/>
        </w:rPr>
        <w:t>，</w:t>
      </w:r>
      <w:r w:rsidR="00812B36">
        <w:rPr>
          <w:rFonts w:hint="eastAsia"/>
          <w:sz w:val="24"/>
        </w:rPr>
        <w:t>对请求进行处理并响应数据；</w:t>
      </w:r>
      <w:r w:rsidRPr="00A26057">
        <w:rPr>
          <w:sz w:val="24"/>
        </w:rPr>
        <w:t>业务逻辑</w:t>
      </w:r>
      <w:proofErr w:type="gramStart"/>
      <w:r w:rsidRPr="00A26057">
        <w:rPr>
          <w:sz w:val="24"/>
        </w:rPr>
        <w:t>层负责</w:t>
      </w:r>
      <w:proofErr w:type="gramEnd"/>
      <w:r w:rsidRPr="00A26057">
        <w:rPr>
          <w:sz w:val="24"/>
        </w:rPr>
        <w:t>处理业务逻辑和数据操作</w:t>
      </w:r>
      <w:r w:rsidR="00812B36">
        <w:rPr>
          <w:rFonts w:hint="eastAsia"/>
          <w:sz w:val="24"/>
        </w:rPr>
        <w:t>；</w:t>
      </w:r>
      <w:r w:rsidRPr="00A26057">
        <w:rPr>
          <w:sz w:val="24"/>
        </w:rPr>
        <w:t>数据访问层</w:t>
      </w:r>
      <w:r w:rsidR="00812B36">
        <w:rPr>
          <w:rFonts w:hint="eastAsia"/>
          <w:sz w:val="24"/>
        </w:rPr>
        <w:t>（</w:t>
      </w:r>
      <w:r w:rsidR="00812B36">
        <w:rPr>
          <w:rFonts w:hint="eastAsia"/>
          <w:sz w:val="24"/>
        </w:rPr>
        <w:t>D</w:t>
      </w:r>
      <w:r w:rsidR="00812B36">
        <w:rPr>
          <w:sz w:val="24"/>
        </w:rPr>
        <w:t>ao</w:t>
      </w:r>
      <w:r w:rsidR="00812B36">
        <w:rPr>
          <w:rFonts w:hint="eastAsia"/>
          <w:sz w:val="24"/>
        </w:rPr>
        <w:t>）也称为持久层，</w:t>
      </w:r>
      <w:r w:rsidRPr="00A26057">
        <w:rPr>
          <w:sz w:val="24"/>
        </w:rPr>
        <w:t>负责数据库</w:t>
      </w:r>
      <w:r w:rsidR="00812B36">
        <w:rPr>
          <w:rFonts w:hint="eastAsia"/>
          <w:sz w:val="24"/>
        </w:rPr>
        <w:t>的访问操作，包括数据的增、</w:t>
      </w:r>
      <w:proofErr w:type="gramStart"/>
      <w:r w:rsidR="00812B36">
        <w:rPr>
          <w:rFonts w:hint="eastAsia"/>
          <w:sz w:val="24"/>
        </w:rPr>
        <w:t>删</w:t>
      </w:r>
      <w:proofErr w:type="gramEnd"/>
      <w:r w:rsidR="00812B36">
        <w:rPr>
          <w:rFonts w:hint="eastAsia"/>
          <w:sz w:val="24"/>
        </w:rPr>
        <w:t>、改、查。</w:t>
      </w:r>
    </w:p>
    <w:p w14:paraId="7ECFAA20" w14:textId="5307C37C" w:rsidR="00A26057" w:rsidRDefault="00A26057" w:rsidP="00A26057">
      <w:pPr>
        <w:spacing w:line="360" w:lineRule="auto"/>
        <w:ind w:firstLineChars="200" w:firstLine="480"/>
        <w:rPr>
          <w:sz w:val="24"/>
        </w:rPr>
      </w:pPr>
      <w:r w:rsidRPr="00A26057">
        <w:rPr>
          <w:sz w:val="24"/>
        </w:rPr>
        <w:t>除此之外，还需要使用控制反转</w:t>
      </w:r>
      <w:r w:rsidR="00CB03D7">
        <w:rPr>
          <w:rFonts w:hint="eastAsia"/>
          <w:sz w:val="24"/>
        </w:rPr>
        <w:t>（</w:t>
      </w:r>
      <w:r w:rsidR="00CB03D7">
        <w:rPr>
          <w:rFonts w:hint="eastAsia"/>
          <w:sz w:val="24"/>
        </w:rPr>
        <w:t>IOC</w:t>
      </w:r>
      <w:r w:rsidR="00CB03D7">
        <w:rPr>
          <w:rFonts w:hint="eastAsia"/>
          <w:sz w:val="24"/>
        </w:rPr>
        <w:t>）</w:t>
      </w:r>
      <w:r w:rsidRPr="00A26057">
        <w:rPr>
          <w:sz w:val="24"/>
        </w:rPr>
        <w:t>和依赖注入</w:t>
      </w:r>
      <w:r w:rsidR="00CB03D7">
        <w:rPr>
          <w:rFonts w:hint="eastAsia"/>
          <w:sz w:val="24"/>
        </w:rPr>
        <w:t>（</w:t>
      </w:r>
      <w:r w:rsidR="00CB03D7">
        <w:rPr>
          <w:rFonts w:hint="eastAsia"/>
          <w:sz w:val="24"/>
        </w:rPr>
        <w:t>DI</w:t>
      </w:r>
      <w:r w:rsidR="00CB03D7">
        <w:rPr>
          <w:rFonts w:hint="eastAsia"/>
          <w:sz w:val="24"/>
        </w:rPr>
        <w:t>）</w:t>
      </w:r>
      <w:r w:rsidRPr="00A26057">
        <w:rPr>
          <w:sz w:val="24"/>
        </w:rPr>
        <w:t>等设计模式，实现组件</w:t>
      </w:r>
      <w:r w:rsidR="00CB03D7">
        <w:rPr>
          <w:rFonts w:hint="eastAsia"/>
          <w:sz w:val="24"/>
        </w:rPr>
        <w:t>的</w:t>
      </w:r>
      <w:r w:rsidRPr="00A26057">
        <w:rPr>
          <w:sz w:val="24"/>
        </w:rPr>
        <w:t>解耦，方便维护和测试。</w:t>
      </w:r>
      <w:r w:rsidR="00CB03D7">
        <w:rPr>
          <w:rFonts w:hint="eastAsia"/>
          <w:sz w:val="24"/>
        </w:rPr>
        <w:t>I</w:t>
      </w:r>
      <w:r w:rsidR="00CB03D7">
        <w:rPr>
          <w:sz w:val="24"/>
        </w:rPr>
        <w:t>OC</w:t>
      </w:r>
      <w:r w:rsidRPr="00A26057">
        <w:rPr>
          <w:sz w:val="24"/>
        </w:rPr>
        <w:t>是指</w:t>
      </w:r>
      <w:r w:rsidR="00CB03D7">
        <w:rPr>
          <w:rFonts w:hint="eastAsia"/>
          <w:sz w:val="24"/>
        </w:rPr>
        <w:t>对象的创建控制权由程序自身转移到外部（容器），</w:t>
      </w:r>
      <w:r w:rsidRPr="00A26057">
        <w:rPr>
          <w:sz w:val="24"/>
        </w:rPr>
        <w:t>将组件之间的依赖关系交由框架管理，而不是自己手动创建和维护，从而减少代码的耦合性和冗余度</w:t>
      </w:r>
      <w:r w:rsidR="00CB03D7">
        <w:rPr>
          <w:rFonts w:hint="eastAsia"/>
          <w:sz w:val="24"/>
        </w:rPr>
        <w:t>；</w:t>
      </w:r>
      <w:r w:rsidR="008F2137">
        <w:rPr>
          <w:rFonts w:hint="eastAsia"/>
          <w:sz w:val="24"/>
        </w:rPr>
        <w:t>DI</w:t>
      </w:r>
      <w:r w:rsidR="008F2137">
        <w:rPr>
          <w:rFonts w:hint="eastAsia"/>
          <w:sz w:val="24"/>
        </w:rPr>
        <w:t>即提供应用程序运行时所需要依赖的资源，</w:t>
      </w:r>
      <w:r w:rsidRPr="00A26057">
        <w:rPr>
          <w:sz w:val="24"/>
        </w:rPr>
        <w:t>自动将组件所需要的依赖注入到其构造函数或属性中，而不需要手动创建和传递依赖。这种设计模式可以提高代码的可读性和可测试性，同时也方便了系统的扩展和维护。</w:t>
      </w:r>
    </w:p>
    <w:p w14:paraId="111BFA7C" w14:textId="76F77667" w:rsidR="0061600E" w:rsidRDefault="00A541DF" w:rsidP="00D36C11">
      <w:pPr>
        <w:spacing w:line="360" w:lineRule="auto"/>
        <w:ind w:firstLineChars="200" w:firstLine="480"/>
        <w:jc w:val="center"/>
        <w:rPr>
          <w:sz w:val="24"/>
        </w:rPr>
      </w:pPr>
      <w:r>
        <w:rPr>
          <w:noProof/>
          <w:sz w:val="24"/>
        </w:rPr>
        <w:drawing>
          <wp:inline distT="0" distB="0" distL="0" distR="0" wp14:anchorId="0E8653FE" wp14:editId="2622A64C">
            <wp:extent cx="5266267" cy="1377090"/>
            <wp:effectExtent l="0" t="0" r="0" b="0"/>
            <wp:docPr id="730128426"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8426" name="图形 730128426"/>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293848" cy="1384302"/>
                    </a:xfrm>
                    <a:prstGeom prst="rect">
                      <a:avLst/>
                    </a:prstGeom>
                  </pic:spPr>
                </pic:pic>
              </a:graphicData>
            </a:graphic>
          </wp:inline>
        </w:drawing>
      </w:r>
    </w:p>
    <w:p w14:paraId="70C498B8" w14:textId="2C26488D" w:rsidR="00D36C11" w:rsidRPr="00D7336E" w:rsidRDefault="00D36C11"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 xml:space="preserve">2.7  </w:t>
      </w:r>
      <w:r w:rsidRPr="00D7336E">
        <w:rPr>
          <w:rFonts w:hint="eastAsia"/>
          <w:sz w:val="21"/>
          <w:szCs w:val="21"/>
        </w:rPr>
        <w:t>三层架构</w:t>
      </w:r>
    </w:p>
    <w:p w14:paraId="498CFF2F" w14:textId="534B08F8" w:rsidR="00A91EC3" w:rsidRPr="0041719D" w:rsidRDefault="00A95144" w:rsidP="005B4E6C">
      <w:pPr>
        <w:spacing w:beforeLines="50" w:before="120" w:afterLines="50" w:after="120" w:line="360" w:lineRule="auto"/>
        <w:outlineLvl w:val="1"/>
        <w:rPr>
          <w:rFonts w:eastAsia="黑体"/>
          <w:kern w:val="0"/>
          <w:sz w:val="24"/>
          <w:szCs w:val="18"/>
        </w:rPr>
      </w:pPr>
      <w:bookmarkStart w:id="45" w:name="_Toc134547222"/>
      <w:bookmarkStart w:id="46" w:name="_Toc137306342"/>
      <w:r w:rsidRPr="0041719D">
        <w:rPr>
          <w:rFonts w:eastAsia="黑体" w:hint="eastAsia"/>
          <w:kern w:val="0"/>
          <w:sz w:val="24"/>
          <w:szCs w:val="18"/>
        </w:rPr>
        <w:t>2.</w:t>
      </w:r>
      <w:r w:rsidR="00CD1F07" w:rsidRPr="0041719D">
        <w:rPr>
          <w:rFonts w:eastAsia="黑体" w:hint="eastAsia"/>
          <w:kern w:val="0"/>
          <w:sz w:val="24"/>
          <w:szCs w:val="18"/>
        </w:rPr>
        <w:t>5</w:t>
      </w:r>
      <w:r w:rsidRPr="0041719D">
        <w:rPr>
          <w:rFonts w:eastAsia="黑体" w:hint="eastAsia"/>
          <w:kern w:val="0"/>
          <w:sz w:val="24"/>
          <w:szCs w:val="18"/>
        </w:rPr>
        <w:t xml:space="preserve"> </w:t>
      </w:r>
      <w:r w:rsidR="00B47BB6" w:rsidRPr="0041719D">
        <w:rPr>
          <w:rFonts w:eastAsia="黑体"/>
          <w:kern w:val="0"/>
          <w:sz w:val="24"/>
          <w:szCs w:val="18"/>
        </w:rPr>
        <w:t>本章小结</w:t>
      </w:r>
      <w:bookmarkEnd w:id="45"/>
      <w:bookmarkEnd w:id="46"/>
    </w:p>
    <w:p w14:paraId="2D34B365" w14:textId="5BD83D4F" w:rsidR="00CB03D7" w:rsidRDefault="00CB03D7" w:rsidP="0058165C">
      <w:pPr>
        <w:spacing w:line="360" w:lineRule="auto"/>
        <w:ind w:firstLineChars="200" w:firstLine="480"/>
        <w:rPr>
          <w:sz w:val="24"/>
        </w:rPr>
      </w:pPr>
      <w:r w:rsidRPr="00CB03D7">
        <w:rPr>
          <w:sz w:val="24"/>
        </w:rPr>
        <w:t>本章主要介绍了后端开发技术</w:t>
      </w:r>
      <w:r w:rsidR="00CE04F4">
        <w:rPr>
          <w:rFonts w:hint="eastAsia"/>
          <w:sz w:val="24"/>
        </w:rPr>
        <w:t>及</w:t>
      </w:r>
      <w:r w:rsidRPr="00CB03D7">
        <w:rPr>
          <w:sz w:val="24"/>
        </w:rPr>
        <w:t>前端开发技术两部分。在后端开发方面，我们选择了</w:t>
      </w:r>
      <w:r w:rsidRPr="00CB03D7">
        <w:rPr>
          <w:sz w:val="24"/>
        </w:rPr>
        <w:t>Java</w:t>
      </w:r>
      <w:r w:rsidRPr="00CB03D7">
        <w:rPr>
          <w:sz w:val="24"/>
        </w:rPr>
        <w:t>语言作为主要开发语言，并使用了</w:t>
      </w:r>
      <w:proofErr w:type="spellStart"/>
      <w:r w:rsidRPr="00CB03D7">
        <w:rPr>
          <w:sz w:val="24"/>
        </w:rPr>
        <w:t>SpringBoot</w:t>
      </w:r>
      <w:proofErr w:type="spellEnd"/>
      <w:r w:rsidRPr="00CB03D7">
        <w:rPr>
          <w:sz w:val="24"/>
        </w:rPr>
        <w:t>框架进行快速搭建，以及</w:t>
      </w:r>
      <w:r w:rsidRPr="00CB03D7">
        <w:rPr>
          <w:sz w:val="24"/>
        </w:rPr>
        <w:t>Maven</w:t>
      </w:r>
      <w:r w:rsidRPr="00CB03D7">
        <w:rPr>
          <w:sz w:val="24"/>
        </w:rPr>
        <w:t>工具进行项目管理。</w:t>
      </w:r>
      <w:proofErr w:type="spellStart"/>
      <w:r w:rsidRPr="00CB03D7">
        <w:rPr>
          <w:sz w:val="24"/>
        </w:rPr>
        <w:t>Mybatis</w:t>
      </w:r>
      <w:proofErr w:type="spellEnd"/>
      <w:r w:rsidRPr="00CB03D7">
        <w:rPr>
          <w:sz w:val="24"/>
        </w:rPr>
        <w:t>作为持久层框架用</w:t>
      </w:r>
      <w:r w:rsidR="00190E03">
        <w:rPr>
          <w:rFonts w:hint="eastAsia"/>
          <w:sz w:val="24"/>
        </w:rPr>
        <w:t>来</w:t>
      </w:r>
      <w:r w:rsidRPr="00CB03D7">
        <w:rPr>
          <w:sz w:val="24"/>
        </w:rPr>
        <w:t>操作数据库</w:t>
      </w:r>
      <w:r w:rsidR="0061449D">
        <w:rPr>
          <w:rFonts w:hint="eastAsia"/>
          <w:sz w:val="24"/>
        </w:rPr>
        <w:t>，</w:t>
      </w:r>
      <w:r w:rsidRPr="00CB03D7">
        <w:rPr>
          <w:sz w:val="24"/>
        </w:rPr>
        <w:t>实现对数据的</w:t>
      </w:r>
      <w:proofErr w:type="gramStart"/>
      <w:r w:rsidRPr="00CB03D7">
        <w:rPr>
          <w:sz w:val="24"/>
        </w:rPr>
        <w:t>增删改查</w:t>
      </w:r>
      <w:r w:rsidR="0061449D">
        <w:rPr>
          <w:rFonts w:hint="eastAsia"/>
          <w:sz w:val="24"/>
        </w:rPr>
        <w:t>等</w:t>
      </w:r>
      <w:proofErr w:type="gramEnd"/>
      <w:r w:rsidR="0058165C">
        <w:rPr>
          <w:rFonts w:hint="eastAsia"/>
          <w:sz w:val="24"/>
        </w:rPr>
        <w:t>；</w:t>
      </w:r>
      <w:r w:rsidRPr="00CB03D7">
        <w:rPr>
          <w:sz w:val="24"/>
        </w:rPr>
        <w:t>在前端开发技术方面，我们使用了</w:t>
      </w:r>
      <w:r w:rsidRPr="00CB03D7">
        <w:rPr>
          <w:sz w:val="24"/>
        </w:rPr>
        <w:t>H5C3</w:t>
      </w:r>
      <w:r w:rsidRPr="00CB03D7">
        <w:rPr>
          <w:sz w:val="24"/>
        </w:rPr>
        <w:t>作为主要技术，用于实现网页的布局和美化，以及交互效果的实现。而</w:t>
      </w:r>
      <w:r w:rsidRPr="00CB03D7">
        <w:rPr>
          <w:sz w:val="24"/>
        </w:rPr>
        <w:t>Vue.js</w:t>
      </w:r>
      <w:r w:rsidRPr="00CB03D7">
        <w:rPr>
          <w:sz w:val="24"/>
        </w:rPr>
        <w:t>则是作为前端主要框架</w:t>
      </w:r>
      <w:r>
        <w:rPr>
          <w:rFonts w:hint="eastAsia"/>
          <w:sz w:val="24"/>
        </w:rPr>
        <w:t>，用于</w:t>
      </w:r>
      <w:r w:rsidRPr="00CB03D7">
        <w:rPr>
          <w:sz w:val="24"/>
        </w:rPr>
        <w:t>实现组件化开发</w:t>
      </w:r>
      <w:r>
        <w:rPr>
          <w:rFonts w:hint="eastAsia"/>
          <w:sz w:val="24"/>
        </w:rPr>
        <w:t>、</w:t>
      </w:r>
      <w:r w:rsidRPr="00CB03D7">
        <w:rPr>
          <w:sz w:val="24"/>
        </w:rPr>
        <w:t>数据的双向绑定和路由管理等功能。我们还简单介绍了</w:t>
      </w:r>
      <w:r w:rsidRPr="00CB03D7">
        <w:rPr>
          <w:sz w:val="24"/>
        </w:rPr>
        <w:t>B/S</w:t>
      </w:r>
      <w:r w:rsidRPr="00CB03D7">
        <w:rPr>
          <w:sz w:val="24"/>
        </w:rPr>
        <w:t>架构模式，以及前后端分离架构设计的相关内容，包括</w:t>
      </w:r>
      <w:proofErr w:type="spellStart"/>
      <w:r w:rsidRPr="00CB03D7">
        <w:rPr>
          <w:sz w:val="24"/>
        </w:rPr>
        <w:t>SpringMVC</w:t>
      </w:r>
      <w:proofErr w:type="spellEnd"/>
      <w:r w:rsidRPr="00CB03D7">
        <w:rPr>
          <w:sz w:val="24"/>
        </w:rPr>
        <w:t>三层架构、</w:t>
      </w:r>
      <w:r w:rsidRPr="00CB03D7">
        <w:rPr>
          <w:sz w:val="24"/>
        </w:rPr>
        <w:t>IOC</w:t>
      </w:r>
      <w:r w:rsidRPr="00CB03D7">
        <w:rPr>
          <w:sz w:val="24"/>
        </w:rPr>
        <w:t>控制反转和</w:t>
      </w:r>
      <w:r w:rsidRPr="00CB03D7">
        <w:rPr>
          <w:sz w:val="24"/>
        </w:rPr>
        <w:t>DI</w:t>
      </w:r>
      <w:r w:rsidRPr="00CB03D7">
        <w:rPr>
          <w:sz w:val="24"/>
        </w:rPr>
        <w:t>依赖注入等技术。</w:t>
      </w:r>
    </w:p>
    <w:p w14:paraId="4126848B" w14:textId="1F63F14C" w:rsidR="00A91EC3" w:rsidRDefault="00CB03D7" w:rsidP="00D20DD4">
      <w:pPr>
        <w:spacing w:line="360" w:lineRule="auto"/>
        <w:ind w:firstLineChars="200" w:firstLine="480"/>
      </w:pPr>
      <w:r w:rsidRPr="00CB03D7">
        <w:rPr>
          <w:sz w:val="24"/>
        </w:rPr>
        <w:t>通过本章的介绍，读者可以初步了解本项目所使用的技术</w:t>
      </w:r>
      <w:proofErr w:type="gramStart"/>
      <w:r w:rsidRPr="00CB03D7">
        <w:rPr>
          <w:sz w:val="24"/>
        </w:rPr>
        <w:t>栈</w:t>
      </w:r>
      <w:proofErr w:type="gramEnd"/>
      <w:r w:rsidRPr="00CB03D7">
        <w:rPr>
          <w:sz w:val="24"/>
        </w:rPr>
        <w:t>和架构设计，</w:t>
      </w:r>
      <w:r w:rsidR="0058165C">
        <w:rPr>
          <w:rFonts w:hint="eastAsia"/>
          <w:sz w:val="24"/>
        </w:rPr>
        <w:t>有助于理解</w:t>
      </w:r>
      <w:r w:rsidRPr="00CB03D7">
        <w:rPr>
          <w:sz w:val="24"/>
        </w:rPr>
        <w:t>后</w:t>
      </w:r>
      <w:r w:rsidR="003D409E">
        <w:rPr>
          <w:rFonts w:hint="eastAsia"/>
          <w:sz w:val="24"/>
        </w:rPr>
        <w:t>文</w:t>
      </w:r>
      <w:r w:rsidR="0058165C">
        <w:rPr>
          <w:rFonts w:hint="eastAsia"/>
          <w:sz w:val="24"/>
        </w:rPr>
        <w:t>对管理系统设计和实现</w:t>
      </w:r>
      <w:r w:rsidRPr="00CB03D7">
        <w:rPr>
          <w:sz w:val="24"/>
        </w:rPr>
        <w:t>。</w:t>
      </w:r>
      <w:r w:rsidR="00A91EC3">
        <w:br w:type="page"/>
      </w:r>
    </w:p>
    <w:p w14:paraId="7DB7937F" w14:textId="77777777" w:rsidR="00A91EC3" w:rsidRDefault="00A91EC3" w:rsidP="00A91EC3">
      <w:pPr>
        <w:spacing w:line="360" w:lineRule="auto"/>
        <w:sectPr w:rsidR="00A91EC3" w:rsidSect="009664B2">
          <w:type w:val="continuous"/>
          <w:pgSz w:w="11906" w:h="16838" w:code="9"/>
          <w:pgMar w:top="1701" w:right="1134" w:bottom="1418" w:left="1701" w:header="850" w:footer="992" w:gutter="0"/>
          <w:cols w:space="720"/>
          <w:docGrid w:linePitch="312"/>
        </w:sectPr>
      </w:pPr>
    </w:p>
    <w:p w14:paraId="06A26886" w14:textId="6E3E02DD" w:rsidR="00A95144" w:rsidRPr="0041719D" w:rsidRDefault="00C563C3" w:rsidP="0041719D">
      <w:pPr>
        <w:pStyle w:val="1"/>
        <w:keepNext/>
        <w:keepLines/>
        <w:pageBreakBefore w:val="0"/>
        <w:widowControl/>
        <w:suppressLineNumbers/>
        <w:spacing w:beforeLines="50" w:before="120"/>
        <w:textAlignment w:val="baseline"/>
        <w:rPr>
          <w:kern w:val="0"/>
          <w:position w:val="-6"/>
          <w:szCs w:val="18"/>
        </w:rPr>
      </w:pPr>
      <w:bookmarkStart w:id="47" w:name="_Toc134547223"/>
      <w:bookmarkStart w:id="48" w:name="_Toc137306343"/>
      <w:r w:rsidRPr="0041719D">
        <w:rPr>
          <w:kern w:val="0"/>
          <w:position w:val="-6"/>
          <w:szCs w:val="18"/>
        </w:rPr>
        <w:lastRenderedPageBreak/>
        <w:t>3</w:t>
      </w:r>
      <w:r w:rsidR="00035DF5" w:rsidRPr="0041719D">
        <w:rPr>
          <w:kern w:val="0"/>
          <w:position w:val="-6"/>
          <w:szCs w:val="18"/>
        </w:rPr>
        <w:t xml:space="preserve"> </w:t>
      </w:r>
      <w:r w:rsidR="00B47BB6" w:rsidRPr="0041719D">
        <w:rPr>
          <w:kern w:val="0"/>
          <w:position w:val="-6"/>
          <w:szCs w:val="18"/>
        </w:rPr>
        <w:t>仓库管理系统分析</w:t>
      </w:r>
      <w:bookmarkEnd w:id="47"/>
      <w:bookmarkEnd w:id="48"/>
    </w:p>
    <w:p w14:paraId="1C675B88" w14:textId="6C328A67" w:rsidR="002A37CE" w:rsidRDefault="002A37CE" w:rsidP="002A37CE">
      <w:pPr>
        <w:spacing w:line="360" w:lineRule="auto"/>
        <w:ind w:firstLineChars="200" w:firstLine="480"/>
        <w:rPr>
          <w:sz w:val="24"/>
        </w:rPr>
      </w:pPr>
      <w:r w:rsidRPr="002A37CE">
        <w:rPr>
          <w:sz w:val="24"/>
        </w:rPr>
        <w:t>时下，仓库管理系统向数字化</w:t>
      </w:r>
      <w:r>
        <w:rPr>
          <w:rFonts w:hint="eastAsia"/>
          <w:sz w:val="24"/>
        </w:rPr>
        <w:t>、</w:t>
      </w:r>
      <w:r w:rsidRPr="002A37CE">
        <w:rPr>
          <w:sz w:val="24"/>
        </w:rPr>
        <w:t>智能化的方向发展，研究较为火热。伴随着物流与供应</w:t>
      </w:r>
      <w:proofErr w:type="gramStart"/>
      <w:r w:rsidRPr="002A37CE">
        <w:rPr>
          <w:sz w:val="24"/>
        </w:rPr>
        <w:t>链行业</w:t>
      </w:r>
      <w:proofErr w:type="gramEnd"/>
      <w:r w:rsidRPr="002A37CE">
        <w:rPr>
          <w:sz w:val="24"/>
        </w:rPr>
        <w:t>的发展，仓库管理系统已成为企业物流管理与控制成本最主要的方法之一。当前，在数字化转型过程中，越来越多企业选择利用信息化技术对仓库管理进行提升与优化，从而提升效率并降低成本。</w:t>
      </w:r>
    </w:p>
    <w:p w14:paraId="43CDCA1D" w14:textId="16E37C55" w:rsidR="002A37CE" w:rsidRPr="002A37CE" w:rsidRDefault="002A37CE" w:rsidP="002A37CE">
      <w:pPr>
        <w:spacing w:line="360" w:lineRule="auto"/>
        <w:ind w:firstLineChars="200" w:firstLine="480"/>
        <w:rPr>
          <w:sz w:val="24"/>
        </w:rPr>
      </w:pPr>
      <w:r w:rsidRPr="002A37CE">
        <w:rPr>
          <w:sz w:val="24"/>
        </w:rPr>
        <w:t>因此，针对当前企业的需求和行业的发展趋势，一个优秀的仓库管理系统应该具备数字化和智能化的特点，能够满足企业的管理需求，并支持各种新技术的集成和扩展</w:t>
      </w:r>
      <w:r>
        <w:rPr>
          <w:rFonts w:hint="eastAsia"/>
          <w:sz w:val="24"/>
        </w:rPr>
        <w:t>。本章将从用户需求、页面设计、系统功能、数据库和可行性方面，对系统进行较为全面的分析。</w:t>
      </w:r>
    </w:p>
    <w:p w14:paraId="2638E558" w14:textId="77BF72CF" w:rsidR="00EE16AC" w:rsidRPr="0041719D" w:rsidRDefault="00EE16AC" w:rsidP="00B75B9D">
      <w:pPr>
        <w:spacing w:beforeLines="50" w:before="120" w:afterLines="50" w:after="120" w:line="360" w:lineRule="auto"/>
        <w:outlineLvl w:val="1"/>
        <w:rPr>
          <w:rFonts w:eastAsia="黑体"/>
          <w:kern w:val="0"/>
          <w:sz w:val="24"/>
          <w:szCs w:val="18"/>
        </w:rPr>
      </w:pPr>
      <w:bookmarkStart w:id="49" w:name="_Toc134547224"/>
      <w:bookmarkStart w:id="50" w:name="_Toc137306344"/>
      <w:r w:rsidRPr="0041719D">
        <w:rPr>
          <w:rFonts w:eastAsia="黑体" w:hint="eastAsia"/>
          <w:kern w:val="0"/>
          <w:sz w:val="24"/>
          <w:szCs w:val="18"/>
        </w:rPr>
        <w:t>3.</w:t>
      </w:r>
      <w:r w:rsidR="00F7533F" w:rsidRPr="0041719D">
        <w:rPr>
          <w:rFonts w:eastAsia="黑体" w:hint="eastAsia"/>
          <w:kern w:val="0"/>
          <w:sz w:val="24"/>
          <w:szCs w:val="18"/>
        </w:rPr>
        <w:t>1</w:t>
      </w:r>
      <w:r w:rsidRPr="0041719D">
        <w:rPr>
          <w:rFonts w:eastAsia="黑体" w:hint="eastAsia"/>
          <w:kern w:val="0"/>
          <w:sz w:val="24"/>
          <w:szCs w:val="18"/>
        </w:rPr>
        <w:t xml:space="preserve"> </w:t>
      </w:r>
      <w:r w:rsidR="00B47BB6" w:rsidRPr="0041719D">
        <w:rPr>
          <w:rFonts w:eastAsia="黑体" w:hint="eastAsia"/>
          <w:kern w:val="0"/>
          <w:sz w:val="24"/>
          <w:szCs w:val="18"/>
        </w:rPr>
        <w:t>用户</w:t>
      </w:r>
      <w:r w:rsidR="00B47BB6" w:rsidRPr="0041719D">
        <w:rPr>
          <w:rFonts w:eastAsia="黑体"/>
          <w:kern w:val="0"/>
          <w:sz w:val="24"/>
          <w:szCs w:val="18"/>
        </w:rPr>
        <w:t>需求分析</w:t>
      </w:r>
      <w:bookmarkEnd w:id="49"/>
      <w:bookmarkEnd w:id="50"/>
    </w:p>
    <w:p w14:paraId="727EB147" w14:textId="1D0809B1" w:rsidR="002A37CE" w:rsidRDefault="002A37CE" w:rsidP="003A249A">
      <w:pPr>
        <w:spacing w:line="360" w:lineRule="auto"/>
        <w:ind w:firstLineChars="200" w:firstLine="480"/>
        <w:rPr>
          <w:sz w:val="24"/>
        </w:rPr>
      </w:pPr>
      <w:r>
        <w:rPr>
          <w:rFonts w:hint="eastAsia"/>
          <w:sz w:val="24"/>
        </w:rPr>
        <w:t>在用户需求这方面，企业预期的仓库管理系统是要能够满足其运营期望的，这个系统要有较为全面的管理功能，更</w:t>
      </w:r>
      <w:r w:rsidR="008B20E5">
        <w:rPr>
          <w:rFonts w:hint="eastAsia"/>
          <w:sz w:val="24"/>
        </w:rPr>
        <w:t>要有足够的</w:t>
      </w:r>
      <w:r>
        <w:rPr>
          <w:rFonts w:hint="eastAsia"/>
          <w:sz w:val="24"/>
        </w:rPr>
        <w:t>可维护性和</w:t>
      </w:r>
      <w:proofErr w:type="gramStart"/>
      <w:r>
        <w:rPr>
          <w:rFonts w:hint="eastAsia"/>
          <w:sz w:val="24"/>
        </w:rPr>
        <w:t>可</w:t>
      </w:r>
      <w:proofErr w:type="gramEnd"/>
      <w:r>
        <w:rPr>
          <w:rFonts w:hint="eastAsia"/>
          <w:sz w:val="24"/>
        </w:rPr>
        <w:t>拓展性。具体来说，可维护性是指系统能够在用户访问量较高时保持稳定，避免系统</w:t>
      </w:r>
      <w:proofErr w:type="gramStart"/>
      <w:r>
        <w:rPr>
          <w:rFonts w:hint="eastAsia"/>
          <w:sz w:val="24"/>
        </w:rPr>
        <w:t>宕</w:t>
      </w:r>
      <w:proofErr w:type="gramEnd"/>
      <w:r>
        <w:rPr>
          <w:rFonts w:hint="eastAsia"/>
          <w:sz w:val="24"/>
        </w:rPr>
        <w:t>机时出现崩溃导致数据丢失。可拓展性是指后端人员可以根据企业新增需求功能的描述，通过框架较为容易地进行功能的</w:t>
      </w:r>
      <w:r w:rsidR="008B20E5">
        <w:rPr>
          <w:rFonts w:hint="eastAsia"/>
          <w:sz w:val="24"/>
        </w:rPr>
        <w:t>修改</w:t>
      </w:r>
      <w:r>
        <w:rPr>
          <w:rFonts w:hint="eastAsia"/>
          <w:sz w:val="24"/>
        </w:rPr>
        <w:t>、</w:t>
      </w:r>
      <w:r w:rsidR="008B20E5">
        <w:rPr>
          <w:rFonts w:hint="eastAsia"/>
          <w:sz w:val="24"/>
        </w:rPr>
        <w:t>删除</w:t>
      </w:r>
      <w:r>
        <w:rPr>
          <w:rFonts w:hint="eastAsia"/>
          <w:sz w:val="24"/>
        </w:rPr>
        <w:t>和</w:t>
      </w:r>
      <w:r w:rsidR="008B20E5">
        <w:rPr>
          <w:rFonts w:hint="eastAsia"/>
          <w:sz w:val="24"/>
        </w:rPr>
        <w:t>开发</w:t>
      </w:r>
      <w:r>
        <w:rPr>
          <w:rFonts w:hint="eastAsia"/>
          <w:sz w:val="24"/>
        </w:rPr>
        <w:t>。</w:t>
      </w:r>
      <w:r w:rsidR="00FC1DE8">
        <w:rPr>
          <w:rFonts w:hint="eastAsia"/>
          <w:sz w:val="24"/>
        </w:rPr>
        <w:t>从用户的角度，本文涉及的系统根据用户</w:t>
      </w:r>
      <w:r w:rsidR="008B20E5">
        <w:rPr>
          <w:rFonts w:hint="eastAsia"/>
          <w:sz w:val="24"/>
        </w:rPr>
        <w:t>的</w:t>
      </w:r>
      <w:r w:rsidR="00FC1DE8">
        <w:rPr>
          <w:rFonts w:hint="eastAsia"/>
          <w:sz w:val="24"/>
        </w:rPr>
        <w:t>不同</w:t>
      </w:r>
      <w:r w:rsidR="008B20E5">
        <w:rPr>
          <w:rFonts w:hint="eastAsia"/>
          <w:sz w:val="24"/>
        </w:rPr>
        <w:t>身份</w:t>
      </w:r>
      <w:r w:rsidR="00FC1DE8">
        <w:rPr>
          <w:rFonts w:hint="eastAsia"/>
          <w:sz w:val="24"/>
        </w:rPr>
        <w:t>，对功能进行了拆分，即普通用户和管理员</w:t>
      </w:r>
      <w:r w:rsidR="008B20E5">
        <w:rPr>
          <w:rFonts w:hint="eastAsia"/>
          <w:sz w:val="24"/>
        </w:rPr>
        <w:t>可见</w:t>
      </w:r>
      <w:r w:rsidR="00FC1DE8">
        <w:rPr>
          <w:rFonts w:hint="eastAsia"/>
          <w:sz w:val="24"/>
        </w:rPr>
        <w:t>功能数目是不一致的。</w:t>
      </w:r>
      <w:r w:rsidR="00FC1DE8" w:rsidRPr="00FC1DE8">
        <w:rPr>
          <w:sz w:val="24"/>
        </w:rPr>
        <w:t>为了满足用户对于系统的使用需求，我们</w:t>
      </w:r>
      <w:r w:rsidR="00FC1DE8">
        <w:rPr>
          <w:rFonts w:hint="eastAsia"/>
          <w:sz w:val="24"/>
        </w:rPr>
        <w:t>对此系统有如下要求：</w:t>
      </w:r>
    </w:p>
    <w:p w14:paraId="7929091E" w14:textId="31C34DDA" w:rsidR="0028511A" w:rsidRDefault="0028511A" w:rsidP="0028511A">
      <w:pPr>
        <w:spacing w:line="360" w:lineRule="auto"/>
        <w:ind w:firstLineChars="200" w:firstLine="480"/>
        <w:rPr>
          <w:sz w:val="24"/>
        </w:rPr>
      </w:pPr>
      <w:r>
        <w:rPr>
          <w:rFonts w:hAnsi="宋体" w:hint="eastAsia"/>
          <w:sz w:val="24"/>
        </w:rPr>
        <w:t>1.</w:t>
      </w:r>
      <w:r>
        <w:rPr>
          <w:rFonts w:hAnsi="宋体"/>
          <w:sz w:val="24"/>
        </w:rPr>
        <w:t xml:space="preserve"> </w:t>
      </w:r>
      <w:r w:rsidRPr="0028511A">
        <w:rPr>
          <w:rFonts w:hint="eastAsia"/>
          <w:sz w:val="24"/>
        </w:rPr>
        <w:t>界面简洁易用：系统操作界面要直观简单，尽量少用输入框及按钮，使用户可以很快上手。首页不仅要显示欢迎词，也要显示基本的个人信息及当前时间。</w:t>
      </w:r>
    </w:p>
    <w:p w14:paraId="308CF9B8" w14:textId="30E77BBD" w:rsidR="0028511A" w:rsidRDefault="0028511A" w:rsidP="0028511A">
      <w:pPr>
        <w:spacing w:line="360" w:lineRule="auto"/>
        <w:ind w:firstLineChars="200" w:firstLine="480"/>
        <w:rPr>
          <w:sz w:val="24"/>
        </w:rPr>
      </w:pPr>
      <w:r>
        <w:rPr>
          <w:rFonts w:hAnsi="宋体"/>
          <w:sz w:val="24"/>
        </w:rPr>
        <w:t>2</w:t>
      </w:r>
      <w:r>
        <w:rPr>
          <w:rFonts w:hAnsi="宋体" w:hint="eastAsia"/>
          <w:sz w:val="24"/>
        </w:rPr>
        <w:t>.</w:t>
      </w:r>
      <w:r>
        <w:rPr>
          <w:rFonts w:hAnsi="宋体"/>
          <w:sz w:val="24"/>
        </w:rPr>
        <w:t xml:space="preserve"> </w:t>
      </w:r>
      <w:r w:rsidRPr="0028511A">
        <w:rPr>
          <w:rFonts w:hint="eastAsia"/>
          <w:sz w:val="24"/>
        </w:rPr>
        <w:t>功能齐全：此仓库管理系统，包括管理员和普通用户两种角色。管理员应该有权限对用户信息、仓库、物品分类、物品信息和出入库记录进行</w:t>
      </w:r>
      <w:proofErr w:type="gramStart"/>
      <w:r w:rsidRPr="0028511A">
        <w:rPr>
          <w:rFonts w:hint="eastAsia"/>
          <w:sz w:val="24"/>
        </w:rPr>
        <w:t>增删改查操作</w:t>
      </w:r>
      <w:proofErr w:type="gramEnd"/>
      <w:r w:rsidRPr="0028511A">
        <w:rPr>
          <w:rFonts w:hint="eastAsia"/>
          <w:sz w:val="24"/>
        </w:rPr>
        <w:t>。普通用户只能对物品信息和出入库记录进行查询。</w:t>
      </w:r>
    </w:p>
    <w:p w14:paraId="49BB7ED4" w14:textId="77777777" w:rsidR="0028511A" w:rsidRDefault="0028511A" w:rsidP="0028511A">
      <w:pPr>
        <w:spacing w:line="360" w:lineRule="auto"/>
        <w:ind w:firstLineChars="200" w:firstLine="480"/>
        <w:rPr>
          <w:sz w:val="24"/>
        </w:rPr>
      </w:pPr>
      <w:r>
        <w:rPr>
          <w:rFonts w:hAnsi="宋体"/>
          <w:sz w:val="24"/>
        </w:rPr>
        <w:t>3</w:t>
      </w:r>
      <w:r>
        <w:rPr>
          <w:rFonts w:hAnsi="宋体" w:hint="eastAsia"/>
          <w:sz w:val="24"/>
        </w:rPr>
        <w:t>.</w:t>
      </w:r>
      <w:r>
        <w:rPr>
          <w:rFonts w:hAnsi="宋体"/>
          <w:sz w:val="24"/>
        </w:rPr>
        <w:t xml:space="preserve"> </w:t>
      </w:r>
      <w:r w:rsidRPr="0028511A">
        <w:rPr>
          <w:rFonts w:hint="eastAsia"/>
          <w:sz w:val="24"/>
        </w:rPr>
        <w:t>数据安全性：本系统需保证系统的用户数据安全，登录界面要提供密码输入表单保证用户登录信息不泄露，表单提交使用的</w:t>
      </w:r>
      <w:r w:rsidRPr="0028511A">
        <w:rPr>
          <w:rFonts w:hint="eastAsia"/>
          <w:sz w:val="24"/>
        </w:rPr>
        <w:t>POST</w:t>
      </w:r>
      <w:r w:rsidRPr="0028511A">
        <w:rPr>
          <w:rFonts w:hint="eastAsia"/>
          <w:sz w:val="24"/>
        </w:rPr>
        <w:t>方法会使用户的登录数据会保存在请求体中，更加安全。</w:t>
      </w:r>
    </w:p>
    <w:p w14:paraId="11DD3FC9" w14:textId="05925ADB" w:rsidR="00FB5DAD" w:rsidRPr="0028511A" w:rsidRDefault="0028511A" w:rsidP="0028511A">
      <w:pPr>
        <w:spacing w:line="360" w:lineRule="auto"/>
        <w:ind w:firstLineChars="200" w:firstLine="480"/>
        <w:rPr>
          <w:sz w:val="24"/>
        </w:rPr>
      </w:pPr>
      <w:r>
        <w:rPr>
          <w:rFonts w:hAnsi="宋体"/>
          <w:sz w:val="24"/>
        </w:rPr>
        <w:t>4</w:t>
      </w:r>
      <w:r>
        <w:rPr>
          <w:rFonts w:hAnsi="宋体" w:hint="eastAsia"/>
          <w:sz w:val="24"/>
        </w:rPr>
        <w:t>.</w:t>
      </w:r>
      <w:r>
        <w:rPr>
          <w:rFonts w:hAnsi="宋体"/>
          <w:sz w:val="24"/>
        </w:rPr>
        <w:t xml:space="preserve"> </w:t>
      </w:r>
      <w:r w:rsidRPr="0028511A">
        <w:rPr>
          <w:rFonts w:hint="eastAsia"/>
          <w:sz w:val="24"/>
        </w:rPr>
        <w:t>系统稳定性：系统应具有高稳定性，能在用户访问次数较多的情况下稳定运行，以免系统</w:t>
      </w:r>
      <w:proofErr w:type="gramStart"/>
      <w:r w:rsidRPr="0028511A">
        <w:rPr>
          <w:rFonts w:hint="eastAsia"/>
          <w:sz w:val="24"/>
        </w:rPr>
        <w:t>宕</w:t>
      </w:r>
      <w:proofErr w:type="gramEnd"/>
      <w:r w:rsidRPr="0028511A">
        <w:rPr>
          <w:rFonts w:hint="eastAsia"/>
          <w:sz w:val="24"/>
        </w:rPr>
        <w:t>机或者发生差错而造成用户数据的损失。这需要使用本系统的企业提供相应的服务器支持。</w:t>
      </w:r>
    </w:p>
    <w:p w14:paraId="45CF270E" w14:textId="6B85E498" w:rsidR="00FB5DAD" w:rsidRDefault="000817C1" w:rsidP="00FB5DAD">
      <w:pPr>
        <w:keepNext/>
        <w:spacing w:line="360" w:lineRule="auto"/>
        <w:ind w:left="480"/>
        <w:jc w:val="center"/>
      </w:pPr>
      <w:r>
        <w:rPr>
          <w:noProof/>
        </w:rPr>
        <w:lastRenderedPageBreak/>
        <w:drawing>
          <wp:inline distT="0" distB="0" distL="0" distR="0" wp14:anchorId="0A9F901C" wp14:editId="15780E35">
            <wp:extent cx="5587970" cy="2098800"/>
            <wp:effectExtent l="0" t="0" r="0" b="0"/>
            <wp:docPr id="381080127"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80127" name="图片 24" descr="手机屏幕的截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587970" cy="2098800"/>
                    </a:xfrm>
                    <a:prstGeom prst="rect">
                      <a:avLst/>
                    </a:prstGeom>
                  </pic:spPr>
                </pic:pic>
              </a:graphicData>
            </a:graphic>
          </wp:inline>
        </w:drawing>
      </w:r>
    </w:p>
    <w:p w14:paraId="7BEED1F3" w14:textId="0FACFA14" w:rsidR="00FC1DE8" w:rsidRPr="00D7336E" w:rsidRDefault="00FB5DAD"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 xml:space="preserve">3.1  </w:t>
      </w:r>
      <w:r w:rsidRPr="00D7336E">
        <w:rPr>
          <w:rFonts w:hint="eastAsia"/>
          <w:sz w:val="21"/>
          <w:szCs w:val="21"/>
        </w:rPr>
        <w:t>系统设计图</w:t>
      </w:r>
    </w:p>
    <w:p w14:paraId="540D3439" w14:textId="26D578FF" w:rsidR="00A95144" w:rsidRPr="0041719D" w:rsidRDefault="00A95144" w:rsidP="00B75B9D">
      <w:pPr>
        <w:spacing w:beforeLines="50" w:before="120" w:afterLines="50" w:after="120" w:line="360" w:lineRule="auto"/>
        <w:outlineLvl w:val="1"/>
        <w:rPr>
          <w:rFonts w:eastAsia="黑体"/>
          <w:kern w:val="0"/>
          <w:sz w:val="24"/>
          <w:szCs w:val="18"/>
        </w:rPr>
      </w:pPr>
      <w:bookmarkStart w:id="51" w:name="_Toc134547225"/>
      <w:bookmarkStart w:id="52" w:name="_Toc137306345"/>
      <w:r w:rsidRPr="0041719D">
        <w:rPr>
          <w:rFonts w:eastAsia="黑体"/>
          <w:kern w:val="0"/>
          <w:sz w:val="24"/>
          <w:szCs w:val="18"/>
        </w:rPr>
        <w:t>3.</w:t>
      </w:r>
      <w:r w:rsidR="00F7533F" w:rsidRPr="0041719D">
        <w:rPr>
          <w:rFonts w:eastAsia="黑体" w:hint="eastAsia"/>
          <w:kern w:val="0"/>
          <w:sz w:val="24"/>
          <w:szCs w:val="18"/>
        </w:rPr>
        <w:t>2</w:t>
      </w:r>
      <w:r w:rsidRPr="0041719D">
        <w:rPr>
          <w:rFonts w:eastAsia="黑体" w:hint="eastAsia"/>
          <w:kern w:val="0"/>
          <w:sz w:val="24"/>
          <w:szCs w:val="18"/>
        </w:rPr>
        <w:t xml:space="preserve"> </w:t>
      </w:r>
      <w:r w:rsidR="00B47BB6" w:rsidRPr="0041719D">
        <w:rPr>
          <w:rFonts w:eastAsia="黑体"/>
          <w:kern w:val="0"/>
          <w:sz w:val="24"/>
          <w:szCs w:val="18"/>
        </w:rPr>
        <w:t>页面设计分析</w:t>
      </w:r>
      <w:bookmarkEnd w:id="51"/>
      <w:bookmarkEnd w:id="52"/>
    </w:p>
    <w:p w14:paraId="0699E4F0" w14:textId="3F8F5809" w:rsidR="0057514B" w:rsidRDefault="00FB5DAD" w:rsidP="00FB5DAD">
      <w:pPr>
        <w:spacing w:line="360" w:lineRule="auto"/>
        <w:ind w:firstLineChars="200" w:firstLine="480"/>
        <w:rPr>
          <w:sz w:val="24"/>
        </w:rPr>
      </w:pPr>
      <w:r>
        <w:rPr>
          <w:rFonts w:hint="eastAsia"/>
          <w:sz w:val="24"/>
        </w:rPr>
        <w:t>仓库管理系统的前端页面设计要符合企业设计规范，即简洁且功能醒目易上手。本系统采用了基于</w:t>
      </w:r>
      <w:r>
        <w:rPr>
          <w:rFonts w:hint="eastAsia"/>
          <w:sz w:val="24"/>
        </w:rPr>
        <w:t>Flex</w:t>
      </w:r>
      <w:r>
        <w:rPr>
          <w:rFonts w:hint="eastAsia"/>
          <w:sz w:val="24"/>
        </w:rPr>
        <w:t>布局的</w:t>
      </w:r>
      <w:proofErr w:type="spellStart"/>
      <w:r>
        <w:rPr>
          <w:rFonts w:hint="eastAsia"/>
          <w:sz w:val="24"/>
        </w:rPr>
        <w:t>ElementUI</w:t>
      </w:r>
      <w:proofErr w:type="spellEnd"/>
      <w:r>
        <w:rPr>
          <w:rFonts w:hint="eastAsia"/>
          <w:sz w:val="24"/>
        </w:rPr>
        <w:t>布局容器</w:t>
      </w:r>
      <w:r>
        <w:rPr>
          <w:rFonts w:hint="eastAsia"/>
          <w:sz w:val="24"/>
        </w:rPr>
        <w:t>Container</w:t>
      </w:r>
      <w:r>
        <w:rPr>
          <w:rFonts w:hint="eastAsia"/>
          <w:sz w:val="24"/>
        </w:rPr>
        <w:t>，方便快速搭建页面的基本结构。分为顶栏容器</w:t>
      </w:r>
      <w:r>
        <w:rPr>
          <w:rFonts w:hint="eastAsia"/>
          <w:sz w:val="24"/>
        </w:rPr>
        <w:t>Header</w:t>
      </w:r>
      <w:r>
        <w:rPr>
          <w:rFonts w:hint="eastAsia"/>
          <w:sz w:val="24"/>
        </w:rPr>
        <w:t>、</w:t>
      </w:r>
      <w:proofErr w:type="gramStart"/>
      <w:r>
        <w:rPr>
          <w:rFonts w:hint="eastAsia"/>
          <w:sz w:val="24"/>
        </w:rPr>
        <w:t>侧边栏容器</w:t>
      </w:r>
      <w:proofErr w:type="gramEnd"/>
      <w:r>
        <w:rPr>
          <w:rFonts w:hint="eastAsia"/>
          <w:sz w:val="24"/>
        </w:rPr>
        <w:t>Aside</w:t>
      </w:r>
      <w:r w:rsidR="0057514B">
        <w:rPr>
          <w:rFonts w:hint="eastAsia"/>
          <w:sz w:val="24"/>
        </w:rPr>
        <w:t>和</w:t>
      </w:r>
      <w:r>
        <w:rPr>
          <w:rFonts w:hint="eastAsia"/>
          <w:sz w:val="24"/>
        </w:rPr>
        <w:t>主要区域容器</w:t>
      </w:r>
      <w:r>
        <w:rPr>
          <w:rFonts w:hint="eastAsia"/>
          <w:sz w:val="24"/>
        </w:rPr>
        <w:t>Main</w:t>
      </w:r>
      <w:r>
        <w:rPr>
          <w:rFonts w:hint="eastAsia"/>
          <w:sz w:val="24"/>
        </w:rPr>
        <w:t>，</w:t>
      </w:r>
      <w:r w:rsidR="00AB0BF5">
        <w:rPr>
          <w:rFonts w:hint="eastAsia"/>
          <w:sz w:val="24"/>
        </w:rPr>
        <w:t>在</w:t>
      </w:r>
      <w:r w:rsidR="00AB0BF5">
        <w:rPr>
          <w:rFonts w:hint="eastAsia"/>
          <w:sz w:val="24"/>
        </w:rPr>
        <w:t>Vue</w:t>
      </w:r>
      <w:r w:rsidR="00AB0BF5">
        <w:rPr>
          <w:rFonts w:hint="eastAsia"/>
          <w:sz w:val="24"/>
        </w:rPr>
        <w:t>中的</w:t>
      </w:r>
      <w:r>
        <w:rPr>
          <w:rFonts w:hint="eastAsia"/>
          <w:sz w:val="24"/>
        </w:rPr>
        <w:t>文本结构类似</w:t>
      </w:r>
      <w:r>
        <w:rPr>
          <w:rFonts w:hint="eastAsia"/>
          <w:sz w:val="24"/>
        </w:rPr>
        <w:t>HTML</w:t>
      </w:r>
      <w:r>
        <w:rPr>
          <w:rFonts w:hint="eastAsia"/>
          <w:sz w:val="24"/>
        </w:rPr>
        <w:t>语言中的标签格式。</w:t>
      </w:r>
      <w:r w:rsidR="0057514B" w:rsidRPr="0057514B">
        <w:rPr>
          <w:sz w:val="24"/>
        </w:rPr>
        <w:t>Flex</w:t>
      </w:r>
      <w:r w:rsidR="0057514B" w:rsidRPr="0057514B">
        <w:rPr>
          <w:sz w:val="24"/>
        </w:rPr>
        <w:t>布局其采用</w:t>
      </w:r>
      <w:r w:rsidR="0057514B">
        <w:rPr>
          <w:rFonts w:hint="eastAsia"/>
          <w:sz w:val="24"/>
        </w:rPr>
        <w:t>“</w:t>
      </w:r>
      <w:r w:rsidR="0057514B" w:rsidRPr="0057514B">
        <w:rPr>
          <w:sz w:val="24"/>
        </w:rPr>
        <w:t>弹性盒子</w:t>
      </w:r>
      <w:r w:rsidR="0057514B">
        <w:rPr>
          <w:rFonts w:hint="eastAsia"/>
          <w:sz w:val="24"/>
        </w:rPr>
        <w:t>”</w:t>
      </w:r>
      <w:r w:rsidR="0057514B" w:rsidRPr="0057514B">
        <w:rPr>
          <w:sz w:val="24"/>
        </w:rPr>
        <w:t>模式，可实现不同屏幕尺寸及设备下自适应布置，使页面响应式设计更易于实施。</w:t>
      </w:r>
    </w:p>
    <w:p w14:paraId="5F6F99ED" w14:textId="77777777" w:rsidR="00B03766" w:rsidRDefault="00B03766" w:rsidP="00B03766">
      <w:pPr>
        <w:keepNext/>
        <w:spacing w:line="360" w:lineRule="auto"/>
        <w:ind w:firstLineChars="200" w:firstLine="480"/>
        <w:jc w:val="center"/>
      </w:pPr>
      <w:r>
        <w:rPr>
          <w:noProof/>
          <w:sz w:val="24"/>
        </w:rPr>
        <w:drawing>
          <wp:inline distT="0" distB="0" distL="0" distR="0" wp14:anchorId="0736236E" wp14:editId="470EFE90">
            <wp:extent cx="4909701" cy="2298700"/>
            <wp:effectExtent l="0" t="0" r="5715" b="6350"/>
            <wp:docPr id="3" name="图片 3" descr="表格, 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 日历&#10;&#10;中度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9701" cy="2298700"/>
                    </a:xfrm>
                    <a:prstGeom prst="rect">
                      <a:avLst/>
                    </a:prstGeom>
                  </pic:spPr>
                </pic:pic>
              </a:graphicData>
            </a:graphic>
          </wp:inline>
        </w:drawing>
      </w:r>
    </w:p>
    <w:p w14:paraId="09C66EBA" w14:textId="68D4209F" w:rsidR="00B03766" w:rsidRPr="00D7336E" w:rsidRDefault="00B03766" w:rsidP="00D7336E">
      <w:pPr>
        <w:adjustRightInd w:val="0"/>
        <w:snapToGrid w:val="0"/>
        <w:spacing w:line="360" w:lineRule="auto"/>
        <w:jc w:val="center"/>
        <w:rPr>
          <w:sz w:val="21"/>
          <w:szCs w:val="21"/>
        </w:rPr>
      </w:pPr>
      <w:bookmarkStart w:id="53" w:name="_Hlk134206860"/>
      <w:r w:rsidRPr="00D7336E">
        <w:rPr>
          <w:rFonts w:hint="eastAsia"/>
          <w:sz w:val="21"/>
          <w:szCs w:val="21"/>
        </w:rPr>
        <w:t>图</w:t>
      </w:r>
      <w:r w:rsidRPr="00D7336E">
        <w:rPr>
          <w:rFonts w:hint="eastAsia"/>
          <w:sz w:val="21"/>
          <w:szCs w:val="21"/>
        </w:rPr>
        <w:t xml:space="preserve"> </w:t>
      </w:r>
      <w:r w:rsidRPr="00D7336E">
        <w:rPr>
          <w:sz w:val="21"/>
          <w:szCs w:val="21"/>
        </w:rPr>
        <w:t xml:space="preserve">3.2  </w:t>
      </w:r>
      <w:r w:rsidRPr="00D7336E">
        <w:rPr>
          <w:rFonts w:hint="eastAsia"/>
          <w:sz w:val="21"/>
          <w:szCs w:val="21"/>
        </w:rPr>
        <w:t>系统布局设计</w:t>
      </w:r>
    </w:p>
    <w:bookmarkEnd w:id="53"/>
    <w:p w14:paraId="5B8D68FB" w14:textId="44AA4D0A" w:rsidR="001515A8" w:rsidRPr="00FB5DAD" w:rsidRDefault="0057514B" w:rsidP="00B03766">
      <w:pPr>
        <w:spacing w:line="360" w:lineRule="auto"/>
        <w:ind w:firstLineChars="200" w:firstLine="480"/>
        <w:rPr>
          <w:sz w:val="24"/>
        </w:rPr>
      </w:pPr>
      <w:r>
        <w:rPr>
          <w:rFonts w:hint="eastAsia"/>
          <w:sz w:val="24"/>
        </w:rPr>
        <w:t>在外层容器</w:t>
      </w:r>
      <w:r>
        <w:rPr>
          <w:rFonts w:hint="eastAsia"/>
          <w:sz w:val="24"/>
        </w:rPr>
        <w:t>Container</w:t>
      </w:r>
      <w:r>
        <w:rPr>
          <w:rFonts w:hint="eastAsia"/>
          <w:sz w:val="24"/>
        </w:rPr>
        <w:t>中，</w:t>
      </w:r>
      <w:r w:rsidR="00FB5DAD">
        <w:rPr>
          <w:rFonts w:hint="eastAsia"/>
          <w:sz w:val="24"/>
        </w:rPr>
        <w:t>顶栏容器</w:t>
      </w:r>
      <w:r>
        <w:rPr>
          <w:rFonts w:hint="eastAsia"/>
          <w:sz w:val="24"/>
        </w:rPr>
        <w:t>Header</w:t>
      </w:r>
      <w:r w:rsidR="00FB5DAD">
        <w:rPr>
          <w:rFonts w:hint="eastAsia"/>
          <w:sz w:val="24"/>
        </w:rPr>
        <w:t>应能容纳欢迎词、个人用户名和左侧导航栏伸缩按钮（关联点击事件），且鼠标悬浮至个人用户名时，应能够显示一个</w:t>
      </w:r>
      <w:r w:rsidR="00690DBA">
        <w:rPr>
          <w:rFonts w:hint="eastAsia"/>
          <w:sz w:val="24"/>
        </w:rPr>
        <w:t>下拉栏</w:t>
      </w:r>
      <w:r w:rsidR="00FB5DAD">
        <w:rPr>
          <w:rFonts w:hint="eastAsia"/>
          <w:sz w:val="24"/>
        </w:rPr>
        <w:t>，</w:t>
      </w:r>
      <w:r w:rsidR="007E3743">
        <w:rPr>
          <w:rFonts w:hint="eastAsia"/>
          <w:sz w:val="24"/>
        </w:rPr>
        <w:t>展示</w:t>
      </w:r>
      <w:r w:rsidR="00FB5DAD">
        <w:rPr>
          <w:rFonts w:hint="eastAsia"/>
          <w:sz w:val="24"/>
        </w:rPr>
        <w:t>“个人中心”和“退出登录”的功能。</w:t>
      </w:r>
      <w:proofErr w:type="gramStart"/>
      <w:r>
        <w:rPr>
          <w:rFonts w:hint="eastAsia"/>
          <w:sz w:val="24"/>
        </w:rPr>
        <w:t>侧边栏容器</w:t>
      </w:r>
      <w:proofErr w:type="gramEnd"/>
      <w:r>
        <w:rPr>
          <w:rFonts w:hint="eastAsia"/>
          <w:sz w:val="24"/>
        </w:rPr>
        <w:t>Aside</w:t>
      </w:r>
      <w:r>
        <w:rPr>
          <w:rFonts w:hint="eastAsia"/>
          <w:sz w:val="24"/>
        </w:rPr>
        <w:t>则应容纳首页、管理员管理、用户管理等页面的页面跳转按钮，后台通过</w:t>
      </w:r>
      <w:r>
        <w:rPr>
          <w:rFonts w:hint="eastAsia"/>
          <w:sz w:val="24"/>
        </w:rPr>
        <w:t>Node</w:t>
      </w:r>
      <w:r>
        <w:rPr>
          <w:sz w:val="24"/>
        </w:rPr>
        <w:t>.js</w:t>
      </w:r>
      <w:r>
        <w:rPr>
          <w:rFonts w:hint="eastAsia"/>
          <w:sz w:val="24"/>
        </w:rPr>
        <w:t>已编写</w:t>
      </w:r>
      <w:proofErr w:type="gramStart"/>
      <w:r w:rsidR="00AB0BF5">
        <w:rPr>
          <w:rFonts w:hint="eastAsia"/>
          <w:sz w:val="24"/>
        </w:rPr>
        <w:t>过</w:t>
      </w:r>
      <w:r>
        <w:rPr>
          <w:rFonts w:hint="eastAsia"/>
          <w:sz w:val="24"/>
        </w:rPr>
        <w:t>路由</w:t>
      </w:r>
      <w:proofErr w:type="gramEnd"/>
      <w:r>
        <w:rPr>
          <w:rFonts w:hint="eastAsia"/>
          <w:sz w:val="24"/>
        </w:rPr>
        <w:t>跳转的功能，点击左侧对应模块即可跳转到对应页面。主要区域容器</w:t>
      </w:r>
      <w:r>
        <w:rPr>
          <w:rFonts w:hint="eastAsia"/>
          <w:sz w:val="24"/>
        </w:rPr>
        <w:t>Main</w:t>
      </w:r>
      <w:r>
        <w:rPr>
          <w:rFonts w:hint="eastAsia"/>
          <w:sz w:val="24"/>
        </w:rPr>
        <w:t>应显示对应数据表和分页模块，提供</w:t>
      </w:r>
      <w:proofErr w:type="gramStart"/>
      <w:r>
        <w:rPr>
          <w:rFonts w:hint="eastAsia"/>
          <w:sz w:val="24"/>
        </w:rPr>
        <w:t>增删改查的</w:t>
      </w:r>
      <w:proofErr w:type="gramEnd"/>
      <w:r>
        <w:rPr>
          <w:rFonts w:hint="eastAsia"/>
          <w:sz w:val="24"/>
        </w:rPr>
        <w:t>表单和按钮供用户使用。</w:t>
      </w:r>
    </w:p>
    <w:p w14:paraId="5BA8411F" w14:textId="7C78D894" w:rsidR="00A95144" w:rsidRPr="0041719D" w:rsidRDefault="00A95144" w:rsidP="00B75B9D">
      <w:pPr>
        <w:spacing w:beforeLines="50" w:before="120" w:afterLines="50" w:after="120" w:line="360" w:lineRule="auto"/>
        <w:outlineLvl w:val="1"/>
        <w:rPr>
          <w:rFonts w:eastAsia="黑体"/>
          <w:kern w:val="0"/>
          <w:sz w:val="24"/>
          <w:szCs w:val="18"/>
        </w:rPr>
      </w:pPr>
      <w:bookmarkStart w:id="54" w:name="_Toc134547226"/>
      <w:bookmarkStart w:id="55" w:name="_Toc137306346"/>
      <w:r w:rsidRPr="0041719D">
        <w:rPr>
          <w:rFonts w:eastAsia="黑体"/>
          <w:kern w:val="0"/>
          <w:sz w:val="24"/>
          <w:szCs w:val="18"/>
        </w:rPr>
        <w:lastRenderedPageBreak/>
        <w:t>3.</w:t>
      </w:r>
      <w:r w:rsidR="00CE7818" w:rsidRPr="0041719D">
        <w:rPr>
          <w:rFonts w:eastAsia="黑体" w:hint="eastAsia"/>
          <w:kern w:val="0"/>
          <w:sz w:val="24"/>
          <w:szCs w:val="18"/>
        </w:rPr>
        <w:t>3</w:t>
      </w:r>
      <w:r w:rsidRPr="0041719D">
        <w:rPr>
          <w:rFonts w:eastAsia="黑体"/>
          <w:kern w:val="0"/>
          <w:sz w:val="24"/>
          <w:szCs w:val="18"/>
        </w:rPr>
        <w:t xml:space="preserve"> </w:t>
      </w:r>
      <w:r w:rsidR="00B47BB6" w:rsidRPr="0041719D">
        <w:rPr>
          <w:rFonts w:eastAsia="黑体" w:hint="eastAsia"/>
          <w:kern w:val="0"/>
          <w:sz w:val="24"/>
          <w:szCs w:val="18"/>
        </w:rPr>
        <w:t>系统功能分析</w:t>
      </w:r>
      <w:bookmarkEnd w:id="54"/>
      <w:bookmarkEnd w:id="55"/>
    </w:p>
    <w:p w14:paraId="2A546DCD" w14:textId="5C4CA5C5" w:rsidR="00532182" w:rsidRDefault="00532182" w:rsidP="00532182">
      <w:pPr>
        <w:spacing w:line="360" w:lineRule="auto"/>
        <w:ind w:firstLineChars="200" w:firstLine="480"/>
        <w:rPr>
          <w:sz w:val="24"/>
        </w:rPr>
      </w:pPr>
      <w:r w:rsidRPr="00532182">
        <w:rPr>
          <w:sz w:val="24"/>
        </w:rPr>
        <w:t>系统功能分析就是通过对仓库管理系统的分析与提炼，从而确定出该系统所需的功能模块以及对应的操作流程。以下是针对该系统的系统功能分析：</w:t>
      </w:r>
    </w:p>
    <w:p w14:paraId="7A231873" w14:textId="77777777" w:rsidR="00C21360" w:rsidRDefault="00C21360" w:rsidP="00C21360">
      <w:pPr>
        <w:spacing w:line="360" w:lineRule="auto"/>
        <w:ind w:firstLineChars="200" w:firstLine="480"/>
        <w:rPr>
          <w:sz w:val="24"/>
        </w:rPr>
      </w:pPr>
      <w:r>
        <w:rPr>
          <w:rFonts w:hAnsi="宋体" w:hint="eastAsia"/>
          <w:sz w:val="24"/>
        </w:rPr>
        <w:t>1.</w:t>
      </w:r>
      <w:r>
        <w:rPr>
          <w:rFonts w:hAnsi="宋体"/>
          <w:sz w:val="24"/>
        </w:rPr>
        <w:t xml:space="preserve"> </w:t>
      </w:r>
      <w:r w:rsidRPr="00C21360">
        <w:rPr>
          <w:rFonts w:hint="eastAsia"/>
          <w:sz w:val="24"/>
        </w:rPr>
        <w:t>用户及权限管理功能</w:t>
      </w:r>
    </w:p>
    <w:p w14:paraId="49F7FB33" w14:textId="25F3196C" w:rsidR="00532182" w:rsidRDefault="00532182" w:rsidP="00C21360">
      <w:pPr>
        <w:spacing w:line="360" w:lineRule="auto"/>
        <w:ind w:firstLineChars="200" w:firstLine="480"/>
        <w:rPr>
          <w:sz w:val="24"/>
        </w:rPr>
      </w:pPr>
      <w:r w:rsidRPr="00532182">
        <w:rPr>
          <w:sz w:val="24"/>
        </w:rPr>
        <w:t>系统需要提供管理员管理功能，包括管理员的添加、编辑、删除和查询。其中，查询功能要求能根据姓名进行模糊查询，且能够根据性别分类查询。查询条件可以通过重置按钮一键清除。管理员需要控制登录权限，能够</w:t>
      </w:r>
      <w:r w:rsidR="00AB0BF5">
        <w:rPr>
          <w:rFonts w:hint="eastAsia"/>
          <w:sz w:val="24"/>
        </w:rPr>
        <w:t>对</w:t>
      </w:r>
      <w:r w:rsidRPr="00532182">
        <w:rPr>
          <w:sz w:val="24"/>
        </w:rPr>
        <w:t>系统进行用户</w:t>
      </w:r>
      <w:r w:rsidR="00AB0BF5">
        <w:rPr>
          <w:rFonts w:hint="eastAsia"/>
          <w:sz w:val="24"/>
        </w:rPr>
        <w:t>管理、物品管理</w:t>
      </w:r>
      <w:r w:rsidRPr="00532182">
        <w:rPr>
          <w:sz w:val="24"/>
        </w:rPr>
        <w:t>等操作。用户需要有登录权限，能够登录系统进行</w:t>
      </w:r>
      <w:r w:rsidR="00AB0BF5">
        <w:rPr>
          <w:rFonts w:hint="eastAsia"/>
          <w:sz w:val="24"/>
        </w:rPr>
        <w:t>查询</w:t>
      </w:r>
      <w:r w:rsidRPr="00532182">
        <w:rPr>
          <w:sz w:val="24"/>
        </w:rPr>
        <w:t>操作。</w:t>
      </w:r>
    </w:p>
    <w:p w14:paraId="7D62DCB2" w14:textId="77777777" w:rsidR="00C21360" w:rsidRDefault="00C21360" w:rsidP="00C21360">
      <w:pPr>
        <w:spacing w:line="360" w:lineRule="auto"/>
        <w:ind w:firstLineChars="200" w:firstLine="480"/>
        <w:rPr>
          <w:sz w:val="24"/>
        </w:rPr>
      </w:pPr>
      <w:r>
        <w:rPr>
          <w:rFonts w:hAnsi="宋体"/>
          <w:sz w:val="24"/>
        </w:rPr>
        <w:t>2</w:t>
      </w:r>
      <w:r>
        <w:rPr>
          <w:rFonts w:hAnsi="宋体" w:hint="eastAsia"/>
          <w:sz w:val="24"/>
        </w:rPr>
        <w:t>.</w:t>
      </w:r>
      <w:r>
        <w:rPr>
          <w:rFonts w:hAnsi="宋体"/>
          <w:sz w:val="24"/>
        </w:rPr>
        <w:t xml:space="preserve"> </w:t>
      </w:r>
      <w:r w:rsidRPr="00C21360">
        <w:rPr>
          <w:rFonts w:hint="eastAsia"/>
          <w:sz w:val="24"/>
        </w:rPr>
        <w:t>仓库、物品分类管理功能</w:t>
      </w:r>
    </w:p>
    <w:p w14:paraId="54DB0793" w14:textId="02E09939" w:rsidR="00532182" w:rsidRDefault="00532182" w:rsidP="00C21360">
      <w:pPr>
        <w:spacing w:line="360" w:lineRule="auto"/>
        <w:ind w:firstLineChars="200" w:firstLine="480"/>
        <w:rPr>
          <w:sz w:val="24"/>
        </w:rPr>
      </w:pPr>
      <w:r w:rsidRPr="00532182">
        <w:rPr>
          <w:sz w:val="24"/>
        </w:rPr>
        <w:t>系统需要提供仓库管理、物品分类管理功能，包括仓库和物品分类的</w:t>
      </w:r>
      <w:r w:rsidR="00AB0BF5">
        <w:rPr>
          <w:rFonts w:hint="eastAsia"/>
          <w:sz w:val="24"/>
        </w:rPr>
        <w:t>增删改查，且</w:t>
      </w:r>
      <w:r w:rsidRPr="00532182">
        <w:rPr>
          <w:sz w:val="24"/>
        </w:rPr>
        <w:t>要求在</w:t>
      </w:r>
      <w:r w:rsidR="00AB0BF5">
        <w:rPr>
          <w:rFonts w:hint="eastAsia"/>
          <w:sz w:val="24"/>
        </w:rPr>
        <w:t>点击添加后跳出的表单中</w:t>
      </w:r>
      <w:r w:rsidRPr="00532182">
        <w:rPr>
          <w:sz w:val="24"/>
        </w:rPr>
        <w:t>有备注的文本框，用于标注该仓库或者物品分类的意义。</w:t>
      </w:r>
    </w:p>
    <w:p w14:paraId="7CC15AA9" w14:textId="77777777" w:rsidR="00C21360" w:rsidRDefault="00C21360" w:rsidP="00C21360">
      <w:pPr>
        <w:spacing w:line="360" w:lineRule="auto"/>
        <w:ind w:firstLineChars="200" w:firstLine="480"/>
        <w:rPr>
          <w:sz w:val="24"/>
        </w:rPr>
      </w:pPr>
      <w:r>
        <w:rPr>
          <w:rFonts w:hAnsi="宋体"/>
          <w:sz w:val="24"/>
        </w:rPr>
        <w:t>3</w:t>
      </w:r>
      <w:r>
        <w:rPr>
          <w:rFonts w:hAnsi="宋体" w:hint="eastAsia"/>
          <w:sz w:val="24"/>
        </w:rPr>
        <w:t>.</w:t>
      </w:r>
      <w:r>
        <w:rPr>
          <w:rFonts w:hint="eastAsia"/>
          <w:sz w:val="24"/>
        </w:rPr>
        <w:t xml:space="preserve"> </w:t>
      </w:r>
      <w:r w:rsidRPr="00C21360">
        <w:rPr>
          <w:rFonts w:hint="eastAsia"/>
          <w:sz w:val="24"/>
        </w:rPr>
        <w:t>物品管理功能</w:t>
      </w:r>
    </w:p>
    <w:p w14:paraId="6B979B31" w14:textId="33F94463" w:rsidR="00532182" w:rsidRDefault="00532182" w:rsidP="00C21360">
      <w:pPr>
        <w:spacing w:line="360" w:lineRule="auto"/>
        <w:ind w:firstLineChars="200" w:firstLine="480"/>
        <w:rPr>
          <w:sz w:val="24"/>
        </w:rPr>
      </w:pPr>
      <w:r w:rsidRPr="00532182">
        <w:rPr>
          <w:sz w:val="24"/>
        </w:rPr>
        <w:t>系统需要提供物品管理功能，包括但不限于</w:t>
      </w:r>
      <w:proofErr w:type="gramStart"/>
      <w:r w:rsidRPr="00532182">
        <w:rPr>
          <w:sz w:val="24"/>
        </w:rPr>
        <w:t>增删改查的</w:t>
      </w:r>
      <w:proofErr w:type="gramEnd"/>
      <w:r w:rsidRPr="00532182">
        <w:rPr>
          <w:sz w:val="24"/>
        </w:rPr>
        <w:t>实现，在添加新物品时，要求在弹出的表单中，所属仓库和所属物品类别属性</w:t>
      </w:r>
      <w:r w:rsidR="00D927C6">
        <w:rPr>
          <w:rFonts w:hint="eastAsia"/>
          <w:sz w:val="24"/>
        </w:rPr>
        <w:t>等信息</w:t>
      </w:r>
      <w:proofErr w:type="gramStart"/>
      <w:r w:rsidR="00D927C6">
        <w:rPr>
          <w:rFonts w:hint="eastAsia"/>
          <w:sz w:val="24"/>
        </w:rPr>
        <w:t>要</w:t>
      </w:r>
      <w:r w:rsidRPr="00532182">
        <w:rPr>
          <w:sz w:val="24"/>
        </w:rPr>
        <w:t>以下拉</w:t>
      </w:r>
      <w:proofErr w:type="gramEnd"/>
      <w:r w:rsidRPr="00532182">
        <w:rPr>
          <w:sz w:val="24"/>
        </w:rPr>
        <w:t>菜单</w:t>
      </w:r>
      <w:r w:rsidR="00D927C6">
        <w:rPr>
          <w:rFonts w:hint="eastAsia"/>
          <w:sz w:val="24"/>
        </w:rPr>
        <w:t>的形式</w:t>
      </w:r>
      <w:r w:rsidRPr="00532182">
        <w:rPr>
          <w:sz w:val="24"/>
        </w:rPr>
        <w:t>展示给管理员，在点击时会把数据库中现有的仓库和物品类别渲染到前端页面，以供选择。查询时要求能够根据不同仓库、不同物品类型或不同名称对物品进行查询。关于更改物品，</w:t>
      </w:r>
      <w:r w:rsidR="00D927C6">
        <w:rPr>
          <w:rFonts w:hint="eastAsia"/>
          <w:sz w:val="24"/>
        </w:rPr>
        <w:t>该</w:t>
      </w:r>
      <w:r w:rsidRPr="00532182">
        <w:rPr>
          <w:sz w:val="24"/>
        </w:rPr>
        <w:t>模块会提供出库</w:t>
      </w:r>
      <w:r w:rsidR="00D927C6">
        <w:rPr>
          <w:rFonts w:hint="eastAsia"/>
          <w:sz w:val="24"/>
        </w:rPr>
        <w:t>与</w:t>
      </w:r>
      <w:r w:rsidRPr="00532182">
        <w:rPr>
          <w:sz w:val="24"/>
        </w:rPr>
        <w:t>入库的按钮</w:t>
      </w:r>
      <w:r w:rsidR="00D927C6">
        <w:rPr>
          <w:rFonts w:hint="eastAsia"/>
          <w:sz w:val="24"/>
        </w:rPr>
        <w:t>。</w:t>
      </w:r>
      <w:r w:rsidRPr="00532182">
        <w:rPr>
          <w:sz w:val="24"/>
        </w:rPr>
        <w:t>通过选中某行数据（即某个物品），点击出入库按钮便会跳出表单</w:t>
      </w:r>
      <w:r w:rsidR="00D927C6">
        <w:rPr>
          <w:rFonts w:hint="eastAsia"/>
          <w:sz w:val="24"/>
        </w:rPr>
        <w:t>，</w:t>
      </w:r>
      <w:r w:rsidRPr="00532182">
        <w:rPr>
          <w:sz w:val="24"/>
        </w:rPr>
        <w:t>此表单中的申请人在点击后还会展示出子页面，用户可以根据子页面提供的查询功能，选中自己作为出入库的申请人。</w:t>
      </w:r>
    </w:p>
    <w:p w14:paraId="656C28C8" w14:textId="77777777" w:rsidR="00C21360" w:rsidRDefault="00C21360" w:rsidP="00C21360">
      <w:pPr>
        <w:spacing w:line="360" w:lineRule="auto"/>
        <w:ind w:firstLineChars="200" w:firstLine="480"/>
        <w:rPr>
          <w:sz w:val="24"/>
        </w:rPr>
      </w:pPr>
      <w:r>
        <w:rPr>
          <w:rFonts w:hAnsi="宋体"/>
          <w:sz w:val="24"/>
        </w:rPr>
        <w:t>4</w:t>
      </w:r>
      <w:r>
        <w:rPr>
          <w:rFonts w:hAnsi="宋体" w:hint="eastAsia"/>
          <w:sz w:val="24"/>
        </w:rPr>
        <w:t>.</w:t>
      </w:r>
      <w:r>
        <w:rPr>
          <w:rFonts w:hint="eastAsia"/>
          <w:sz w:val="24"/>
        </w:rPr>
        <w:t xml:space="preserve"> </w:t>
      </w:r>
      <w:r w:rsidRPr="00C21360">
        <w:rPr>
          <w:rFonts w:hint="eastAsia"/>
          <w:sz w:val="24"/>
        </w:rPr>
        <w:t>出入库记录管理功能</w:t>
      </w:r>
    </w:p>
    <w:p w14:paraId="7156F9BC" w14:textId="52AA2C23" w:rsidR="00532182" w:rsidRPr="00532182" w:rsidRDefault="00532182" w:rsidP="00C21360">
      <w:pPr>
        <w:spacing w:line="360" w:lineRule="auto"/>
        <w:ind w:firstLineChars="200" w:firstLine="480"/>
        <w:rPr>
          <w:sz w:val="24"/>
        </w:rPr>
      </w:pPr>
      <w:r w:rsidRPr="00532182">
        <w:rPr>
          <w:sz w:val="24"/>
        </w:rPr>
        <w:t>系统需要提供出入库记录查询功能，但要进行权限管理：管理员能够看到所有操作人员的操作记录，但普通用户只能查到和自己有关的出入库记录。此外，要求出入库查询模块展示的表格有按照时间排序的功能。</w:t>
      </w:r>
    </w:p>
    <w:p w14:paraId="628719B8" w14:textId="0A1890C4" w:rsidR="00B441A9" w:rsidRPr="00532182" w:rsidRDefault="00AC4896" w:rsidP="00532182">
      <w:pPr>
        <w:spacing w:line="360" w:lineRule="auto"/>
        <w:ind w:firstLineChars="200" w:firstLine="480"/>
        <w:rPr>
          <w:sz w:val="24"/>
        </w:rPr>
      </w:pPr>
      <w:r w:rsidRPr="00AC4896">
        <w:rPr>
          <w:sz w:val="24"/>
        </w:rPr>
        <w:t>在本文中，我们已经详细列出了所需的系统功能模块。这些模块的实现需要依赖数据库的支持，因此我们需要进行数据库分析。数据库分析的目的是确定数据库的结构和组织方式。这涉及到表和关系的定义、数据类型的选择、索引</w:t>
      </w:r>
      <w:r>
        <w:rPr>
          <w:rFonts w:hint="eastAsia"/>
          <w:sz w:val="24"/>
        </w:rPr>
        <w:t>与</w:t>
      </w:r>
      <w:r w:rsidRPr="00AC4896">
        <w:rPr>
          <w:sz w:val="24"/>
        </w:rPr>
        <w:t>键的定义等方面。通过进行数据库分析，我们可以确保系统能够高效、准确地处理数据，并满足用户的需求。因此，数据库分析是实现系统功能的重要一步</w:t>
      </w:r>
      <w:r>
        <w:rPr>
          <w:rFonts w:hint="eastAsia"/>
          <w:sz w:val="24"/>
        </w:rPr>
        <w:t>，</w:t>
      </w:r>
      <w:r w:rsidRPr="00AC4896">
        <w:rPr>
          <w:sz w:val="24"/>
        </w:rPr>
        <w:t>这样的分析过程能够确保系统可以高效、准确地处理数据，并满足用户的需求。</w:t>
      </w:r>
    </w:p>
    <w:p w14:paraId="347537C1" w14:textId="61D891EF" w:rsidR="00B47BB6" w:rsidRPr="0041719D" w:rsidRDefault="00B47BB6" w:rsidP="00B47BB6">
      <w:pPr>
        <w:spacing w:beforeLines="50" w:before="120" w:afterLines="50" w:after="120" w:line="360" w:lineRule="auto"/>
        <w:outlineLvl w:val="1"/>
        <w:rPr>
          <w:rFonts w:eastAsia="黑体"/>
          <w:kern w:val="0"/>
          <w:sz w:val="24"/>
          <w:szCs w:val="18"/>
        </w:rPr>
      </w:pPr>
      <w:bookmarkStart w:id="56" w:name="_Toc134547227"/>
      <w:bookmarkStart w:id="57" w:name="_Toc137306347"/>
      <w:r w:rsidRPr="0041719D">
        <w:rPr>
          <w:rFonts w:eastAsia="黑体"/>
          <w:kern w:val="0"/>
          <w:sz w:val="24"/>
          <w:szCs w:val="18"/>
        </w:rPr>
        <w:lastRenderedPageBreak/>
        <w:t xml:space="preserve">3.4 </w:t>
      </w:r>
      <w:r w:rsidRPr="0041719D">
        <w:rPr>
          <w:rFonts w:eastAsia="黑体" w:hint="eastAsia"/>
          <w:kern w:val="0"/>
          <w:sz w:val="24"/>
          <w:szCs w:val="18"/>
        </w:rPr>
        <w:t>数据库分析</w:t>
      </w:r>
      <w:bookmarkEnd w:id="56"/>
      <w:bookmarkEnd w:id="57"/>
    </w:p>
    <w:p w14:paraId="21455C0B" w14:textId="014D904F" w:rsidR="00B80DE7" w:rsidRDefault="00AC1B74" w:rsidP="00B80DE7">
      <w:pPr>
        <w:spacing w:line="360" w:lineRule="auto"/>
        <w:ind w:firstLineChars="200" w:firstLine="480"/>
        <w:rPr>
          <w:sz w:val="24"/>
        </w:rPr>
      </w:pPr>
      <w:r w:rsidRPr="00AC1B74">
        <w:rPr>
          <w:sz w:val="24"/>
        </w:rPr>
        <w:t>数据库分析是指在系统设计之前对数据库进行分析和设计的过程，是系统设计的重要环节之一</w:t>
      </w:r>
      <w:r w:rsidR="00CB7B57">
        <w:rPr>
          <w:rFonts w:hint="eastAsia"/>
          <w:sz w:val="24"/>
        </w:rPr>
        <w:t>。数据库逻辑结构设计的质量将直接影响系统的运行效率及功能实现</w:t>
      </w:r>
      <w:r w:rsidR="003F2F90" w:rsidRPr="003F2F90">
        <w:rPr>
          <w:sz w:val="24"/>
          <w:vertAlign w:val="superscript"/>
        </w:rPr>
        <w:fldChar w:fldCharType="begin"/>
      </w:r>
      <w:r w:rsidR="003F2F90" w:rsidRPr="003F2F90">
        <w:rPr>
          <w:sz w:val="24"/>
          <w:vertAlign w:val="superscript"/>
        </w:rPr>
        <w:instrText xml:space="preserve"> </w:instrText>
      </w:r>
      <w:r w:rsidR="003F2F90" w:rsidRPr="003F2F90">
        <w:rPr>
          <w:rFonts w:hint="eastAsia"/>
          <w:sz w:val="24"/>
          <w:vertAlign w:val="superscript"/>
        </w:rPr>
        <w:instrText>REF _Ref134624563 \r \h</w:instrText>
      </w:r>
      <w:r w:rsidR="003F2F90" w:rsidRPr="003F2F90">
        <w:rPr>
          <w:sz w:val="24"/>
          <w:vertAlign w:val="superscript"/>
        </w:rPr>
        <w:instrText xml:space="preserve"> </w:instrText>
      </w:r>
      <w:r w:rsidR="003F2F90">
        <w:rPr>
          <w:sz w:val="24"/>
          <w:vertAlign w:val="superscript"/>
        </w:rPr>
        <w:instrText xml:space="preserve"> \* MERGEFORMAT </w:instrText>
      </w:r>
      <w:r w:rsidR="003F2F90" w:rsidRPr="003F2F90">
        <w:rPr>
          <w:sz w:val="24"/>
          <w:vertAlign w:val="superscript"/>
        </w:rPr>
      </w:r>
      <w:r w:rsidR="003F2F90" w:rsidRPr="003F2F90">
        <w:rPr>
          <w:sz w:val="24"/>
          <w:vertAlign w:val="superscript"/>
        </w:rPr>
        <w:fldChar w:fldCharType="separate"/>
      </w:r>
      <w:r w:rsidR="003F2F90" w:rsidRPr="003F2F90">
        <w:rPr>
          <w:sz w:val="24"/>
          <w:vertAlign w:val="superscript"/>
        </w:rPr>
        <w:t>[8]</w:t>
      </w:r>
      <w:r w:rsidR="003F2F90" w:rsidRPr="003F2F90">
        <w:rPr>
          <w:sz w:val="24"/>
          <w:vertAlign w:val="superscript"/>
        </w:rPr>
        <w:fldChar w:fldCharType="end"/>
      </w:r>
      <w:r w:rsidR="00CB7B57">
        <w:rPr>
          <w:rFonts w:hint="eastAsia"/>
          <w:sz w:val="24"/>
        </w:rPr>
        <w:t>。</w:t>
      </w:r>
      <w:r w:rsidR="00B80DE7" w:rsidRPr="00B80DE7">
        <w:rPr>
          <w:sz w:val="24"/>
        </w:rPr>
        <w:t>其必要性如下：</w:t>
      </w:r>
    </w:p>
    <w:p w14:paraId="7723FA18" w14:textId="4A7848EC" w:rsidR="00516DC7" w:rsidRDefault="00516DC7" w:rsidP="00516DC7">
      <w:pPr>
        <w:spacing w:line="360" w:lineRule="auto"/>
        <w:ind w:firstLineChars="200" w:firstLine="480"/>
        <w:rPr>
          <w:sz w:val="24"/>
        </w:rPr>
      </w:pPr>
      <w:r>
        <w:rPr>
          <w:rFonts w:hAnsi="宋体" w:hint="eastAsia"/>
          <w:sz w:val="24"/>
        </w:rPr>
        <w:t>1.</w:t>
      </w:r>
      <w:r>
        <w:rPr>
          <w:rFonts w:hint="eastAsia"/>
          <w:sz w:val="24"/>
        </w:rPr>
        <w:t xml:space="preserve"> </w:t>
      </w:r>
      <w:r w:rsidRPr="00516DC7">
        <w:rPr>
          <w:rFonts w:hint="eastAsia"/>
          <w:sz w:val="24"/>
        </w:rPr>
        <w:t>明确数据结构与关系：数据库分析能够帮助开发人员更深入地理解系统内数据结构与数据间的关系，从而使得系统内数据更清晰、有序、可维护、可扩展。</w:t>
      </w:r>
    </w:p>
    <w:p w14:paraId="5542B70A" w14:textId="6EF9BE7B" w:rsidR="00516DC7" w:rsidRDefault="00516DC7" w:rsidP="00516DC7">
      <w:pPr>
        <w:spacing w:line="360" w:lineRule="auto"/>
        <w:ind w:firstLineChars="200" w:firstLine="480"/>
        <w:rPr>
          <w:sz w:val="24"/>
        </w:rPr>
      </w:pPr>
      <w:r>
        <w:rPr>
          <w:rFonts w:hAnsi="宋体"/>
          <w:sz w:val="24"/>
        </w:rPr>
        <w:t>2</w:t>
      </w:r>
      <w:r>
        <w:rPr>
          <w:rFonts w:hAnsi="宋体" w:hint="eastAsia"/>
          <w:sz w:val="24"/>
        </w:rPr>
        <w:t>.</w:t>
      </w:r>
      <w:r>
        <w:rPr>
          <w:rFonts w:hint="eastAsia"/>
          <w:sz w:val="24"/>
        </w:rPr>
        <w:t xml:space="preserve"> </w:t>
      </w:r>
      <w:r w:rsidRPr="00516DC7">
        <w:rPr>
          <w:rFonts w:hint="eastAsia"/>
          <w:sz w:val="24"/>
        </w:rPr>
        <w:t>保证数据完整性与一致性：通过数据库的分析与设计，可清楚地了解各表间关系，数据类型及数据格式，保证系统内数据的输入、存储、输出等环节具有一致性和完整性。</w:t>
      </w:r>
    </w:p>
    <w:p w14:paraId="0633FAD8" w14:textId="489E694B" w:rsidR="00516DC7" w:rsidRDefault="00516DC7" w:rsidP="00516DC7">
      <w:pPr>
        <w:spacing w:line="360" w:lineRule="auto"/>
        <w:ind w:firstLineChars="200" w:firstLine="480"/>
        <w:rPr>
          <w:sz w:val="24"/>
        </w:rPr>
      </w:pPr>
      <w:r>
        <w:rPr>
          <w:rFonts w:hAnsi="宋体"/>
          <w:sz w:val="24"/>
        </w:rPr>
        <w:t>3</w:t>
      </w:r>
      <w:r>
        <w:rPr>
          <w:rFonts w:hAnsi="宋体" w:hint="eastAsia"/>
          <w:sz w:val="24"/>
        </w:rPr>
        <w:t>.</w:t>
      </w:r>
      <w:r>
        <w:rPr>
          <w:rFonts w:hint="eastAsia"/>
          <w:sz w:val="24"/>
        </w:rPr>
        <w:t xml:space="preserve"> </w:t>
      </w:r>
      <w:r w:rsidRPr="00516DC7">
        <w:rPr>
          <w:rFonts w:hint="eastAsia"/>
          <w:sz w:val="24"/>
        </w:rPr>
        <w:t>提高数据处理效率：对数据库进行优化，例如建立索引、使用合适的数据类型等，可以大大提高数据处理效率，减少系统响应时间。本项目的数据库数据量不大，并未索引。但是在企业级的业务中，数据可能达到千万的量级，这时候使用查询语句会花费数十秒的时间，效率及其低下。通过使用索引优化，可以将查询时间优化到毫秒级，这是优化效果是极其显著的。</w:t>
      </w:r>
    </w:p>
    <w:p w14:paraId="132AEDC3" w14:textId="14262663" w:rsidR="00516DC7" w:rsidRDefault="00516DC7" w:rsidP="00516DC7">
      <w:pPr>
        <w:spacing w:line="360" w:lineRule="auto"/>
        <w:ind w:firstLineChars="200" w:firstLine="480"/>
        <w:rPr>
          <w:sz w:val="24"/>
        </w:rPr>
      </w:pPr>
      <w:r>
        <w:rPr>
          <w:rFonts w:hAnsi="宋体"/>
          <w:sz w:val="24"/>
        </w:rPr>
        <w:t>4</w:t>
      </w:r>
      <w:r>
        <w:rPr>
          <w:rFonts w:hAnsi="宋体" w:hint="eastAsia"/>
          <w:sz w:val="24"/>
        </w:rPr>
        <w:t>.</w:t>
      </w:r>
      <w:r>
        <w:rPr>
          <w:rFonts w:hint="eastAsia"/>
          <w:sz w:val="24"/>
        </w:rPr>
        <w:t xml:space="preserve"> </w:t>
      </w:r>
      <w:r w:rsidRPr="00516DC7">
        <w:rPr>
          <w:rFonts w:hint="eastAsia"/>
          <w:sz w:val="24"/>
        </w:rPr>
        <w:t>降低系统开发和维护成本：通过数据库分析，可以减少因数据结构和关系不清晰而导致的开发和维护成本，使系统更加可维护</w:t>
      </w:r>
      <w:r w:rsidR="008F6B1D">
        <w:rPr>
          <w:rFonts w:hint="eastAsia"/>
          <w:sz w:val="24"/>
        </w:rPr>
        <w:t>、</w:t>
      </w:r>
      <w:r w:rsidRPr="00516DC7">
        <w:rPr>
          <w:rFonts w:hint="eastAsia"/>
          <w:sz w:val="24"/>
        </w:rPr>
        <w:t>可扩展。</w:t>
      </w:r>
    </w:p>
    <w:p w14:paraId="61ABE71E" w14:textId="77777777" w:rsidR="00516DC7" w:rsidRDefault="00516DC7" w:rsidP="00516DC7">
      <w:pPr>
        <w:spacing w:line="360" w:lineRule="auto"/>
        <w:ind w:firstLineChars="200" w:firstLine="480"/>
        <w:rPr>
          <w:sz w:val="24"/>
        </w:rPr>
      </w:pPr>
      <w:r>
        <w:rPr>
          <w:rFonts w:hAnsi="宋体"/>
          <w:sz w:val="24"/>
        </w:rPr>
        <w:t>5</w:t>
      </w:r>
      <w:r>
        <w:rPr>
          <w:rFonts w:hAnsi="宋体" w:hint="eastAsia"/>
          <w:sz w:val="24"/>
        </w:rPr>
        <w:t>.</w:t>
      </w:r>
      <w:r>
        <w:rPr>
          <w:rFonts w:hint="eastAsia"/>
          <w:sz w:val="24"/>
        </w:rPr>
        <w:t xml:space="preserve"> </w:t>
      </w:r>
      <w:r w:rsidRPr="00516DC7">
        <w:rPr>
          <w:rFonts w:hint="eastAsia"/>
          <w:sz w:val="24"/>
        </w:rPr>
        <w:t>为系统安全提供保障：通过数据库分析，可以制定合适的数据访问策略，限制不同用户的数据访问权限，从而提高系统的安全性。</w:t>
      </w:r>
    </w:p>
    <w:p w14:paraId="42AB0DCD" w14:textId="730340BA" w:rsidR="00B80DE7" w:rsidRDefault="00B80DE7" w:rsidP="00516DC7">
      <w:pPr>
        <w:spacing w:line="360" w:lineRule="auto"/>
        <w:ind w:firstLineChars="200" w:firstLine="480"/>
        <w:rPr>
          <w:sz w:val="24"/>
        </w:rPr>
      </w:pPr>
      <w:r w:rsidRPr="00516DC7">
        <w:rPr>
          <w:sz w:val="24"/>
        </w:rPr>
        <w:t>因此，数据库分析对于项目的开发和维护都具有重要的必要性，是开发一个高效、可靠、安全、易维护的系统的必要步骤</w:t>
      </w:r>
      <w:r w:rsidR="00BA31D1">
        <w:rPr>
          <w:rFonts w:hint="eastAsia"/>
          <w:sz w:val="24"/>
        </w:rPr>
        <w:t>，良好的数据库分析可为功能模块的开发提供方向。</w:t>
      </w:r>
      <w:r w:rsidR="001165EC" w:rsidRPr="00516DC7">
        <w:rPr>
          <w:rFonts w:hint="eastAsia"/>
          <w:sz w:val="24"/>
        </w:rPr>
        <w:t>接下来，本文根据涉及系统的六张表：用户表、菜单表、仓库表、物品分类表、物品表、记录表进行分析。</w:t>
      </w:r>
    </w:p>
    <w:p w14:paraId="2C74E7B2" w14:textId="77777777" w:rsidR="002D292B" w:rsidRDefault="002D292B" w:rsidP="002D292B">
      <w:pPr>
        <w:spacing w:line="360" w:lineRule="auto"/>
        <w:ind w:firstLineChars="200" w:firstLine="480"/>
        <w:rPr>
          <w:sz w:val="24"/>
        </w:rPr>
      </w:pPr>
      <w:r>
        <w:rPr>
          <w:rFonts w:hAnsi="宋体" w:hint="eastAsia"/>
          <w:sz w:val="24"/>
        </w:rPr>
        <w:t>1.</w:t>
      </w:r>
      <w:r>
        <w:rPr>
          <w:rFonts w:hint="eastAsia"/>
          <w:sz w:val="24"/>
        </w:rPr>
        <w:t xml:space="preserve"> </w:t>
      </w:r>
      <w:r>
        <w:rPr>
          <w:rFonts w:hint="eastAsia"/>
          <w:sz w:val="24"/>
        </w:rPr>
        <w:t>用户表</w:t>
      </w:r>
    </w:p>
    <w:p w14:paraId="2429FEB6" w14:textId="40DAFEFC" w:rsidR="001165EC" w:rsidRPr="001165EC" w:rsidRDefault="001165EC" w:rsidP="002D292B">
      <w:pPr>
        <w:spacing w:line="360" w:lineRule="auto"/>
        <w:ind w:firstLineChars="200" w:firstLine="480"/>
        <w:rPr>
          <w:sz w:val="24"/>
        </w:rPr>
      </w:pPr>
      <w:r w:rsidRPr="001165EC">
        <w:rPr>
          <w:rFonts w:hint="eastAsia"/>
          <w:sz w:val="24"/>
        </w:rPr>
        <w:t>该</w:t>
      </w:r>
      <w:r w:rsidRPr="001165EC">
        <w:rPr>
          <w:sz w:val="24"/>
        </w:rPr>
        <w:t>表用于存储系统用户的信息，包括</w:t>
      </w:r>
      <w:r w:rsidR="00AC1B74">
        <w:rPr>
          <w:rFonts w:hint="eastAsia"/>
          <w:sz w:val="24"/>
        </w:rPr>
        <w:t>i</w:t>
      </w:r>
      <w:r w:rsidR="00AC1B74">
        <w:rPr>
          <w:sz w:val="24"/>
        </w:rPr>
        <w:t>d</w:t>
      </w:r>
      <w:r w:rsidRPr="001165EC">
        <w:rPr>
          <w:sz w:val="24"/>
        </w:rPr>
        <w:t>、</w:t>
      </w:r>
      <w:r w:rsidR="00AC1B74">
        <w:rPr>
          <w:rFonts w:hint="eastAsia"/>
          <w:sz w:val="24"/>
        </w:rPr>
        <w:t>账号、名字</w:t>
      </w:r>
      <w:r w:rsidRPr="001165EC">
        <w:rPr>
          <w:sz w:val="24"/>
        </w:rPr>
        <w:t>、</w:t>
      </w:r>
      <w:r w:rsidR="00AC1B74">
        <w:rPr>
          <w:rFonts w:hint="eastAsia"/>
          <w:sz w:val="24"/>
        </w:rPr>
        <w:t>密码</w:t>
      </w:r>
      <w:r w:rsidRPr="001165EC">
        <w:rPr>
          <w:sz w:val="24"/>
        </w:rPr>
        <w:t>、</w:t>
      </w:r>
      <w:r w:rsidR="00AC1B74">
        <w:rPr>
          <w:rFonts w:hint="eastAsia"/>
          <w:sz w:val="24"/>
        </w:rPr>
        <w:t>年龄</w:t>
      </w:r>
      <w:r w:rsidRPr="001165EC">
        <w:rPr>
          <w:sz w:val="24"/>
        </w:rPr>
        <w:t>、</w:t>
      </w:r>
      <w:r w:rsidR="00AC1B74">
        <w:rPr>
          <w:rFonts w:hint="eastAsia"/>
          <w:sz w:val="24"/>
        </w:rPr>
        <w:t>性别、</w:t>
      </w:r>
      <w:r w:rsidRPr="001165EC">
        <w:rPr>
          <w:sz w:val="24"/>
        </w:rPr>
        <w:t>电话、角色以及是否有效等字段。该表</w:t>
      </w:r>
      <w:r w:rsidR="00AC1B74">
        <w:rPr>
          <w:rFonts w:hint="eastAsia"/>
          <w:sz w:val="24"/>
        </w:rPr>
        <w:t>的</w:t>
      </w:r>
      <w:r w:rsidRPr="001165EC">
        <w:rPr>
          <w:sz w:val="24"/>
        </w:rPr>
        <w:t>主键</w:t>
      </w:r>
      <w:r w:rsidR="00AC1B74">
        <w:rPr>
          <w:rFonts w:hint="eastAsia"/>
          <w:sz w:val="24"/>
        </w:rPr>
        <w:t>是</w:t>
      </w:r>
      <w:r w:rsidRPr="001165EC">
        <w:rPr>
          <w:sz w:val="24"/>
        </w:rPr>
        <w:t>id</w:t>
      </w:r>
      <w:r w:rsidRPr="001165EC">
        <w:rPr>
          <w:sz w:val="24"/>
        </w:rPr>
        <w:t>字段，</w:t>
      </w:r>
      <w:r w:rsidR="00AC1B74">
        <w:rPr>
          <w:rFonts w:hint="eastAsia"/>
          <w:sz w:val="24"/>
        </w:rPr>
        <w:t>并设定为自增</w:t>
      </w:r>
      <w:r w:rsidRPr="001165EC">
        <w:rPr>
          <w:sz w:val="24"/>
        </w:rPr>
        <w:t>。</w:t>
      </w:r>
      <w:r w:rsidR="00AC1B74">
        <w:rPr>
          <w:rFonts w:hint="eastAsia"/>
          <w:sz w:val="24"/>
        </w:rPr>
        <w:t>因为</w:t>
      </w:r>
      <w:r w:rsidR="00AC1B74">
        <w:rPr>
          <w:rFonts w:hint="eastAsia"/>
          <w:sz w:val="24"/>
        </w:rPr>
        <w:t>i</w:t>
      </w:r>
      <w:r w:rsidR="00AC1B74">
        <w:rPr>
          <w:sz w:val="24"/>
        </w:rPr>
        <w:t>d</w:t>
      </w:r>
      <w:r w:rsidR="00AC1B74">
        <w:rPr>
          <w:rFonts w:hint="eastAsia"/>
          <w:sz w:val="24"/>
        </w:rPr>
        <w:t>与用户是一一对应的，即使某个用户被删除，新增用户也会从目前最靠后的</w:t>
      </w:r>
      <w:r w:rsidR="00AC1B74">
        <w:rPr>
          <w:rFonts w:hint="eastAsia"/>
          <w:sz w:val="24"/>
        </w:rPr>
        <w:t>i</w:t>
      </w:r>
      <w:r w:rsidR="00AC1B74">
        <w:rPr>
          <w:sz w:val="24"/>
        </w:rPr>
        <w:t>d</w:t>
      </w:r>
      <w:r w:rsidR="00AC1B74">
        <w:rPr>
          <w:rFonts w:hint="eastAsia"/>
          <w:sz w:val="24"/>
        </w:rPr>
        <w:t>开始自动生成。</w:t>
      </w:r>
      <w:r w:rsidRPr="001165EC">
        <w:rPr>
          <w:sz w:val="24"/>
        </w:rPr>
        <w:t>其中，角色</w:t>
      </w:r>
      <w:r w:rsidR="00AC1B74">
        <w:rPr>
          <w:rFonts w:hint="eastAsia"/>
          <w:sz w:val="24"/>
        </w:rPr>
        <w:t>（</w:t>
      </w:r>
      <w:proofErr w:type="spellStart"/>
      <w:r w:rsidR="00AC1B74">
        <w:rPr>
          <w:rFonts w:hint="eastAsia"/>
          <w:sz w:val="24"/>
        </w:rPr>
        <w:t>r</w:t>
      </w:r>
      <w:r w:rsidR="00AC1B74">
        <w:rPr>
          <w:sz w:val="24"/>
        </w:rPr>
        <w:t>oleId</w:t>
      </w:r>
      <w:proofErr w:type="spellEnd"/>
      <w:r w:rsidR="00AC1B74">
        <w:rPr>
          <w:rFonts w:hint="eastAsia"/>
          <w:sz w:val="24"/>
        </w:rPr>
        <w:t>）</w:t>
      </w:r>
      <w:r w:rsidRPr="001165EC">
        <w:rPr>
          <w:sz w:val="24"/>
        </w:rPr>
        <w:t>字段为角色表的外键，用于标识用户的角色，</w:t>
      </w:r>
      <w:r w:rsidR="00AC1B74">
        <w:rPr>
          <w:rFonts w:hint="eastAsia"/>
          <w:sz w:val="24"/>
        </w:rPr>
        <w:t>通过</w:t>
      </w:r>
      <w:proofErr w:type="spellStart"/>
      <w:r w:rsidR="00AC1B74">
        <w:rPr>
          <w:rFonts w:hint="eastAsia"/>
          <w:sz w:val="24"/>
        </w:rPr>
        <w:t>r</w:t>
      </w:r>
      <w:r w:rsidR="00AC1B74">
        <w:rPr>
          <w:sz w:val="24"/>
        </w:rPr>
        <w:t>oleId</w:t>
      </w:r>
      <w:proofErr w:type="spellEnd"/>
      <w:r w:rsidR="00AC1B74">
        <w:rPr>
          <w:rFonts w:hint="eastAsia"/>
          <w:sz w:val="24"/>
        </w:rPr>
        <w:t>的不同</w:t>
      </w:r>
      <w:r w:rsidR="00AC1B74">
        <w:rPr>
          <w:rFonts w:hint="eastAsia"/>
          <w:sz w:val="24"/>
        </w:rPr>
        <w:t>i</w:t>
      </w:r>
      <w:r w:rsidR="00AC1B74">
        <w:rPr>
          <w:sz w:val="24"/>
        </w:rPr>
        <w:t>nt</w:t>
      </w:r>
      <w:r w:rsidR="00AC1B74">
        <w:rPr>
          <w:rFonts w:hint="eastAsia"/>
          <w:sz w:val="24"/>
        </w:rPr>
        <w:t>值来划分用户的权限：</w:t>
      </w:r>
      <w:r w:rsidR="00AC1B74">
        <w:rPr>
          <w:rFonts w:hint="eastAsia"/>
          <w:sz w:val="24"/>
        </w:rPr>
        <w:t>0</w:t>
      </w:r>
      <w:r w:rsidR="00AC1B74">
        <w:rPr>
          <w:rFonts w:hint="eastAsia"/>
          <w:sz w:val="24"/>
        </w:rPr>
        <w:t>代表超级管理员，</w:t>
      </w:r>
      <w:r w:rsidR="00AC1B74">
        <w:rPr>
          <w:rFonts w:hint="eastAsia"/>
          <w:sz w:val="24"/>
        </w:rPr>
        <w:t>1</w:t>
      </w:r>
      <w:r w:rsidR="00AC1B74">
        <w:rPr>
          <w:rFonts w:hint="eastAsia"/>
          <w:sz w:val="24"/>
        </w:rPr>
        <w:t>代表管理员，</w:t>
      </w:r>
      <w:r w:rsidR="00AC1B74">
        <w:rPr>
          <w:rFonts w:hint="eastAsia"/>
          <w:sz w:val="24"/>
        </w:rPr>
        <w:t>2</w:t>
      </w:r>
      <w:r w:rsidR="00AC1B74">
        <w:rPr>
          <w:rFonts w:hint="eastAsia"/>
          <w:sz w:val="24"/>
        </w:rPr>
        <w:t>则代表普通用户。是否有效（</w:t>
      </w:r>
      <w:proofErr w:type="spellStart"/>
      <w:r w:rsidR="00AC1B74">
        <w:rPr>
          <w:rFonts w:hint="eastAsia"/>
          <w:sz w:val="24"/>
        </w:rPr>
        <w:t>i</w:t>
      </w:r>
      <w:r w:rsidR="00AC1B74">
        <w:rPr>
          <w:sz w:val="24"/>
        </w:rPr>
        <w:t>s</w:t>
      </w:r>
      <w:r w:rsidR="00AC1B74">
        <w:rPr>
          <w:rFonts w:hint="eastAsia"/>
          <w:sz w:val="24"/>
        </w:rPr>
        <w:t>Valid</w:t>
      </w:r>
      <w:proofErr w:type="spellEnd"/>
      <w:r w:rsidR="00AC1B74">
        <w:rPr>
          <w:rFonts w:hint="eastAsia"/>
          <w:sz w:val="24"/>
        </w:rPr>
        <w:t>）字段为表示该用户账号目前是否有效，“</w:t>
      </w:r>
      <w:r w:rsidR="00AC1B74">
        <w:rPr>
          <w:rFonts w:hint="eastAsia"/>
          <w:sz w:val="24"/>
        </w:rPr>
        <w:t>Y</w:t>
      </w:r>
      <w:r w:rsidR="00AC1B74">
        <w:rPr>
          <w:rFonts w:hint="eastAsia"/>
          <w:sz w:val="24"/>
        </w:rPr>
        <w:t>”代表有效，其他</w:t>
      </w:r>
      <w:r w:rsidR="00AC1B74">
        <w:rPr>
          <w:rFonts w:hint="eastAsia"/>
          <w:sz w:val="24"/>
        </w:rPr>
        <w:t>v</w:t>
      </w:r>
      <w:r w:rsidR="00AC1B74">
        <w:rPr>
          <w:sz w:val="24"/>
        </w:rPr>
        <w:t>archar</w:t>
      </w:r>
      <w:r w:rsidR="00AC1B74">
        <w:rPr>
          <w:rFonts w:hint="eastAsia"/>
          <w:sz w:val="24"/>
        </w:rPr>
        <w:t>值为无效，并设定默认值为“</w:t>
      </w:r>
      <w:r w:rsidR="00AC1B74">
        <w:rPr>
          <w:rFonts w:hint="eastAsia"/>
          <w:sz w:val="24"/>
        </w:rPr>
        <w:t>Y</w:t>
      </w:r>
      <w:r w:rsidR="00AC1B74">
        <w:rPr>
          <w:rFonts w:hint="eastAsia"/>
          <w:sz w:val="24"/>
        </w:rPr>
        <w:t>”，即有效。</w:t>
      </w:r>
    </w:p>
    <w:p w14:paraId="6AB25711" w14:textId="0C9B1C75" w:rsidR="00312033" w:rsidRPr="00D7336E" w:rsidRDefault="00312033" w:rsidP="00D7336E">
      <w:pPr>
        <w:widowControl/>
        <w:spacing w:afterLines="50" w:after="120"/>
        <w:jc w:val="center"/>
        <w:rPr>
          <w:sz w:val="21"/>
          <w:szCs w:val="21"/>
        </w:rPr>
      </w:pPr>
      <w:r w:rsidRPr="00D7336E">
        <w:rPr>
          <w:sz w:val="21"/>
          <w:szCs w:val="21"/>
        </w:rPr>
        <w:lastRenderedPageBreak/>
        <w:t>表</w:t>
      </w:r>
      <w:r w:rsidRPr="00D7336E">
        <w:rPr>
          <w:rFonts w:hint="eastAsia"/>
          <w:sz w:val="21"/>
          <w:szCs w:val="21"/>
        </w:rPr>
        <w:t xml:space="preserve"> </w:t>
      </w:r>
      <w:r w:rsidRPr="00D7336E">
        <w:rPr>
          <w:sz w:val="21"/>
          <w:szCs w:val="21"/>
        </w:rPr>
        <w:t>3.1</w:t>
      </w:r>
      <w:r w:rsidRPr="00D7336E">
        <w:rPr>
          <w:rFonts w:hint="eastAsia"/>
          <w:sz w:val="21"/>
          <w:szCs w:val="21"/>
        </w:rPr>
        <w:t xml:space="preserve"> </w:t>
      </w:r>
      <w:r w:rsidRPr="00D7336E">
        <w:rPr>
          <w:sz w:val="21"/>
          <w:szCs w:val="21"/>
        </w:rPr>
        <w:t xml:space="preserve"> </w:t>
      </w:r>
      <w:r w:rsidRPr="00D7336E">
        <w:rPr>
          <w:rFonts w:hint="eastAsia"/>
          <w:sz w:val="21"/>
          <w:szCs w:val="21"/>
        </w:rPr>
        <w:t>用户表设计</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443"/>
        <w:gridCol w:w="1210"/>
        <w:gridCol w:w="911"/>
        <w:gridCol w:w="911"/>
        <w:gridCol w:w="911"/>
        <w:gridCol w:w="2177"/>
        <w:gridCol w:w="1508"/>
      </w:tblGrid>
      <w:tr w:rsidR="00FA5F16" w14:paraId="4C5150E9" w14:textId="77777777" w:rsidTr="001D4E31">
        <w:trPr>
          <w:trHeight w:val="372"/>
          <w:jc w:val="center"/>
        </w:trPr>
        <w:tc>
          <w:tcPr>
            <w:tcW w:w="796" w:type="pct"/>
            <w:tcBorders>
              <w:bottom w:val="single" w:sz="6" w:space="0" w:color="auto"/>
            </w:tcBorders>
            <w:vAlign w:val="center"/>
          </w:tcPr>
          <w:p w14:paraId="56C319D1" w14:textId="42E5B182" w:rsidR="00312033" w:rsidRPr="00D7336E" w:rsidRDefault="00312033" w:rsidP="00D7336E">
            <w:pPr>
              <w:jc w:val="center"/>
              <w:rPr>
                <w:sz w:val="21"/>
                <w:szCs w:val="21"/>
              </w:rPr>
            </w:pPr>
            <w:r w:rsidRPr="00D7336E">
              <w:rPr>
                <w:rFonts w:hint="eastAsia"/>
                <w:sz w:val="21"/>
                <w:szCs w:val="21"/>
              </w:rPr>
              <w:t>字段名</w:t>
            </w:r>
          </w:p>
        </w:tc>
        <w:tc>
          <w:tcPr>
            <w:tcW w:w="667" w:type="pct"/>
            <w:tcBorders>
              <w:bottom w:val="single" w:sz="6" w:space="0" w:color="auto"/>
            </w:tcBorders>
            <w:vAlign w:val="center"/>
          </w:tcPr>
          <w:p w14:paraId="15C23D52" w14:textId="77777777" w:rsidR="00312033" w:rsidRPr="00D7336E" w:rsidRDefault="00312033" w:rsidP="00D7336E">
            <w:pPr>
              <w:jc w:val="center"/>
              <w:rPr>
                <w:sz w:val="21"/>
                <w:szCs w:val="21"/>
              </w:rPr>
            </w:pPr>
            <w:r w:rsidRPr="00D7336E">
              <w:rPr>
                <w:rFonts w:hint="eastAsia"/>
                <w:sz w:val="21"/>
                <w:szCs w:val="21"/>
              </w:rPr>
              <w:t>类型</w:t>
            </w:r>
          </w:p>
        </w:tc>
        <w:tc>
          <w:tcPr>
            <w:tcW w:w="502" w:type="pct"/>
            <w:tcBorders>
              <w:bottom w:val="single" w:sz="6" w:space="0" w:color="auto"/>
            </w:tcBorders>
            <w:vAlign w:val="center"/>
          </w:tcPr>
          <w:p w14:paraId="2ABF13CC" w14:textId="4EB91247" w:rsidR="00312033" w:rsidRPr="00D7336E" w:rsidRDefault="00312033" w:rsidP="00D7336E">
            <w:pPr>
              <w:jc w:val="center"/>
              <w:rPr>
                <w:sz w:val="21"/>
                <w:szCs w:val="21"/>
              </w:rPr>
            </w:pPr>
            <w:r w:rsidRPr="00D7336E">
              <w:rPr>
                <w:rFonts w:hint="eastAsia"/>
                <w:sz w:val="21"/>
                <w:szCs w:val="21"/>
              </w:rPr>
              <w:t>长度</w:t>
            </w:r>
          </w:p>
        </w:tc>
        <w:tc>
          <w:tcPr>
            <w:tcW w:w="502" w:type="pct"/>
            <w:tcBorders>
              <w:bottom w:val="single" w:sz="6" w:space="0" w:color="auto"/>
            </w:tcBorders>
            <w:vAlign w:val="center"/>
          </w:tcPr>
          <w:p w14:paraId="359357BE" w14:textId="0612F292" w:rsidR="00312033" w:rsidRPr="00D7336E" w:rsidRDefault="00312033" w:rsidP="00D7336E">
            <w:pPr>
              <w:jc w:val="center"/>
              <w:rPr>
                <w:sz w:val="21"/>
                <w:szCs w:val="21"/>
              </w:rPr>
            </w:pPr>
            <w:r w:rsidRPr="00D7336E">
              <w:rPr>
                <w:rFonts w:hint="eastAsia"/>
                <w:sz w:val="21"/>
                <w:szCs w:val="21"/>
              </w:rPr>
              <w:t>非空</w:t>
            </w:r>
          </w:p>
        </w:tc>
        <w:tc>
          <w:tcPr>
            <w:tcW w:w="502" w:type="pct"/>
            <w:tcBorders>
              <w:bottom w:val="single" w:sz="6" w:space="0" w:color="auto"/>
            </w:tcBorders>
            <w:vAlign w:val="center"/>
          </w:tcPr>
          <w:p w14:paraId="7099D4D5" w14:textId="44FCE4FA" w:rsidR="00312033" w:rsidRPr="00D7336E" w:rsidRDefault="00312033" w:rsidP="00D7336E">
            <w:pPr>
              <w:jc w:val="center"/>
              <w:rPr>
                <w:sz w:val="21"/>
                <w:szCs w:val="21"/>
              </w:rPr>
            </w:pPr>
            <w:r w:rsidRPr="00D7336E">
              <w:rPr>
                <w:rFonts w:hint="eastAsia"/>
                <w:sz w:val="21"/>
                <w:szCs w:val="21"/>
              </w:rPr>
              <w:t>主键</w:t>
            </w:r>
          </w:p>
        </w:tc>
        <w:tc>
          <w:tcPr>
            <w:tcW w:w="1200" w:type="pct"/>
            <w:tcBorders>
              <w:bottom w:val="single" w:sz="6" w:space="0" w:color="auto"/>
            </w:tcBorders>
            <w:vAlign w:val="center"/>
          </w:tcPr>
          <w:p w14:paraId="2369A2D6" w14:textId="1019EC2F" w:rsidR="00312033" w:rsidRPr="00D7336E" w:rsidRDefault="00312033" w:rsidP="00D7336E">
            <w:pPr>
              <w:jc w:val="center"/>
              <w:rPr>
                <w:sz w:val="21"/>
                <w:szCs w:val="21"/>
              </w:rPr>
            </w:pPr>
            <w:r w:rsidRPr="00D7336E">
              <w:rPr>
                <w:rFonts w:hint="eastAsia"/>
                <w:sz w:val="21"/>
                <w:szCs w:val="21"/>
              </w:rPr>
              <w:t>默认</w:t>
            </w:r>
          </w:p>
        </w:tc>
        <w:tc>
          <w:tcPr>
            <w:tcW w:w="833" w:type="pct"/>
            <w:tcBorders>
              <w:bottom w:val="single" w:sz="6" w:space="0" w:color="auto"/>
            </w:tcBorders>
            <w:vAlign w:val="center"/>
          </w:tcPr>
          <w:p w14:paraId="5886F427" w14:textId="3D9AC692" w:rsidR="00312033" w:rsidRPr="00D7336E" w:rsidRDefault="00312033" w:rsidP="00D7336E">
            <w:pPr>
              <w:jc w:val="center"/>
              <w:rPr>
                <w:sz w:val="21"/>
                <w:szCs w:val="21"/>
              </w:rPr>
            </w:pPr>
            <w:r w:rsidRPr="00D7336E">
              <w:rPr>
                <w:rFonts w:hint="eastAsia"/>
                <w:sz w:val="21"/>
                <w:szCs w:val="21"/>
              </w:rPr>
              <w:t>备注</w:t>
            </w:r>
          </w:p>
        </w:tc>
      </w:tr>
      <w:tr w:rsidR="00FA5F16" w14:paraId="074354D8" w14:textId="77777777" w:rsidTr="001D4E31">
        <w:trPr>
          <w:trHeight w:val="372"/>
          <w:jc w:val="center"/>
        </w:trPr>
        <w:tc>
          <w:tcPr>
            <w:tcW w:w="796" w:type="pct"/>
            <w:tcBorders>
              <w:top w:val="single" w:sz="6" w:space="0" w:color="auto"/>
              <w:bottom w:val="nil"/>
            </w:tcBorders>
            <w:vAlign w:val="center"/>
          </w:tcPr>
          <w:p w14:paraId="6699E531" w14:textId="6775B082" w:rsidR="00312033" w:rsidRPr="000C6F28" w:rsidRDefault="00312033" w:rsidP="00D7336E">
            <w:pPr>
              <w:jc w:val="center"/>
              <w:rPr>
                <w:sz w:val="21"/>
                <w:szCs w:val="21"/>
              </w:rPr>
            </w:pPr>
            <w:r w:rsidRPr="000C6F28">
              <w:rPr>
                <w:sz w:val="21"/>
                <w:szCs w:val="21"/>
              </w:rPr>
              <w:t>id</w:t>
            </w:r>
          </w:p>
        </w:tc>
        <w:tc>
          <w:tcPr>
            <w:tcW w:w="667" w:type="pct"/>
            <w:tcBorders>
              <w:top w:val="single" w:sz="6" w:space="0" w:color="auto"/>
              <w:bottom w:val="nil"/>
            </w:tcBorders>
            <w:vAlign w:val="center"/>
          </w:tcPr>
          <w:p w14:paraId="38FA6DE1" w14:textId="084EE97D" w:rsidR="00312033" w:rsidRPr="000C6F28" w:rsidRDefault="00312033" w:rsidP="00D7336E">
            <w:pPr>
              <w:jc w:val="center"/>
              <w:rPr>
                <w:sz w:val="21"/>
                <w:szCs w:val="21"/>
              </w:rPr>
            </w:pPr>
            <w:r w:rsidRPr="000C6F28">
              <w:rPr>
                <w:rFonts w:hint="eastAsia"/>
                <w:sz w:val="21"/>
                <w:szCs w:val="21"/>
              </w:rPr>
              <w:t>i</w:t>
            </w:r>
            <w:r w:rsidRPr="000C6F28">
              <w:rPr>
                <w:sz w:val="21"/>
                <w:szCs w:val="21"/>
              </w:rPr>
              <w:t>nt</w:t>
            </w:r>
          </w:p>
        </w:tc>
        <w:tc>
          <w:tcPr>
            <w:tcW w:w="502" w:type="pct"/>
            <w:tcBorders>
              <w:top w:val="single" w:sz="6" w:space="0" w:color="auto"/>
              <w:bottom w:val="nil"/>
            </w:tcBorders>
            <w:vAlign w:val="center"/>
          </w:tcPr>
          <w:p w14:paraId="7A562BD9" w14:textId="3F2CBA09" w:rsidR="00312033" w:rsidRPr="000C6F28" w:rsidRDefault="00312033" w:rsidP="00D7336E">
            <w:pPr>
              <w:jc w:val="center"/>
              <w:rPr>
                <w:sz w:val="21"/>
                <w:szCs w:val="21"/>
              </w:rPr>
            </w:pPr>
            <w:r w:rsidRPr="000C6F28">
              <w:rPr>
                <w:rFonts w:hint="eastAsia"/>
                <w:sz w:val="21"/>
                <w:szCs w:val="21"/>
              </w:rPr>
              <w:t>1</w:t>
            </w:r>
            <w:r w:rsidRPr="000C6F28">
              <w:rPr>
                <w:sz w:val="21"/>
                <w:szCs w:val="21"/>
              </w:rPr>
              <w:t>1</w:t>
            </w:r>
          </w:p>
        </w:tc>
        <w:tc>
          <w:tcPr>
            <w:tcW w:w="502" w:type="pct"/>
            <w:tcBorders>
              <w:top w:val="single" w:sz="6" w:space="0" w:color="auto"/>
              <w:bottom w:val="nil"/>
            </w:tcBorders>
            <w:vAlign w:val="center"/>
          </w:tcPr>
          <w:p w14:paraId="56DD1F3D" w14:textId="0BF52B1E" w:rsidR="00312033" w:rsidRPr="000C6F28" w:rsidRDefault="00312033" w:rsidP="00D7336E">
            <w:pPr>
              <w:jc w:val="center"/>
              <w:rPr>
                <w:sz w:val="21"/>
                <w:szCs w:val="21"/>
              </w:rPr>
            </w:pPr>
            <w:r w:rsidRPr="000C6F28">
              <w:rPr>
                <w:rFonts w:hint="eastAsia"/>
                <w:sz w:val="21"/>
                <w:szCs w:val="21"/>
              </w:rPr>
              <w:t>t</w:t>
            </w:r>
            <w:r w:rsidRPr="000C6F28">
              <w:rPr>
                <w:sz w:val="21"/>
                <w:szCs w:val="21"/>
              </w:rPr>
              <w:t>rue</w:t>
            </w:r>
          </w:p>
        </w:tc>
        <w:tc>
          <w:tcPr>
            <w:tcW w:w="502" w:type="pct"/>
            <w:tcBorders>
              <w:top w:val="single" w:sz="6" w:space="0" w:color="auto"/>
              <w:bottom w:val="nil"/>
            </w:tcBorders>
            <w:vAlign w:val="center"/>
          </w:tcPr>
          <w:p w14:paraId="7C04474A" w14:textId="605626E6" w:rsidR="00312033" w:rsidRPr="000C6F28" w:rsidRDefault="00312033" w:rsidP="00D7336E">
            <w:pPr>
              <w:jc w:val="center"/>
              <w:rPr>
                <w:sz w:val="21"/>
                <w:szCs w:val="21"/>
              </w:rPr>
            </w:pPr>
            <w:r w:rsidRPr="000C6F28">
              <w:rPr>
                <w:rFonts w:hint="eastAsia"/>
                <w:sz w:val="21"/>
                <w:szCs w:val="21"/>
              </w:rPr>
              <w:t>t</w:t>
            </w:r>
            <w:r w:rsidRPr="000C6F28">
              <w:rPr>
                <w:sz w:val="21"/>
                <w:szCs w:val="21"/>
              </w:rPr>
              <w:t>rue</w:t>
            </w:r>
          </w:p>
        </w:tc>
        <w:tc>
          <w:tcPr>
            <w:tcW w:w="1200" w:type="pct"/>
            <w:tcBorders>
              <w:top w:val="single" w:sz="6" w:space="0" w:color="auto"/>
              <w:bottom w:val="nil"/>
            </w:tcBorders>
            <w:vAlign w:val="center"/>
          </w:tcPr>
          <w:p w14:paraId="4857968F" w14:textId="14809CC4" w:rsidR="00312033" w:rsidRPr="000C6F28" w:rsidRDefault="00750952" w:rsidP="00D7336E">
            <w:pPr>
              <w:jc w:val="center"/>
              <w:rPr>
                <w:sz w:val="21"/>
                <w:szCs w:val="21"/>
              </w:rPr>
            </w:pPr>
            <w:proofErr w:type="spellStart"/>
            <w:r w:rsidRPr="000C6F28">
              <w:rPr>
                <w:sz w:val="21"/>
                <w:szCs w:val="21"/>
              </w:rPr>
              <w:t>auto_increment</w:t>
            </w:r>
            <w:proofErr w:type="spellEnd"/>
          </w:p>
        </w:tc>
        <w:tc>
          <w:tcPr>
            <w:tcW w:w="833" w:type="pct"/>
            <w:tcBorders>
              <w:top w:val="single" w:sz="6" w:space="0" w:color="auto"/>
              <w:bottom w:val="nil"/>
            </w:tcBorders>
            <w:vAlign w:val="center"/>
          </w:tcPr>
          <w:p w14:paraId="4B2FE3CF" w14:textId="0C536AE0" w:rsidR="00312033" w:rsidRPr="000C6F28" w:rsidRDefault="00312033" w:rsidP="00D7336E">
            <w:pPr>
              <w:jc w:val="center"/>
              <w:rPr>
                <w:sz w:val="21"/>
                <w:szCs w:val="21"/>
              </w:rPr>
            </w:pPr>
            <w:r w:rsidRPr="000C6F28">
              <w:rPr>
                <w:rFonts w:hint="eastAsia"/>
                <w:sz w:val="21"/>
                <w:szCs w:val="21"/>
              </w:rPr>
              <w:t>主键</w:t>
            </w:r>
          </w:p>
        </w:tc>
      </w:tr>
      <w:tr w:rsidR="00FA5F16" w14:paraId="2C308E0A" w14:textId="77777777" w:rsidTr="001D4E31">
        <w:trPr>
          <w:trHeight w:val="372"/>
          <w:jc w:val="center"/>
        </w:trPr>
        <w:tc>
          <w:tcPr>
            <w:tcW w:w="796" w:type="pct"/>
            <w:tcBorders>
              <w:top w:val="nil"/>
              <w:bottom w:val="nil"/>
            </w:tcBorders>
            <w:vAlign w:val="center"/>
          </w:tcPr>
          <w:p w14:paraId="649EE3C2" w14:textId="77777777" w:rsidR="00FA5F16" w:rsidRPr="000C6F28" w:rsidRDefault="00FA5F16" w:rsidP="00D7336E">
            <w:pPr>
              <w:jc w:val="center"/>
              <w:rPr>
                <w:sz w:val="21"/>
                <w:szCs w:val="21"/>
              </w:rPr>
            </w:pPr>
            <w:r w:rsidRPr="000C6F28">
              <w:rPr>
                <w:sz w:val="21"/>
                <w:szCs w:val="21"/>
              </w:rPr>
              <w:t>no</w:t>
            </w:r>
          </w:p>
        </w:tc>
        <w:tc>
          <w:tcPr>
            <w:tcW w:w="667" w:type="pct"/>
            <w:tcBorders>
              <w:top w:val="nil"/>
              <w:bottom w:val="nil"/>
            </w:tcBorders>
            <w:vAlign w:val="center"/>
          </w:tcPr>
          <w:p w14:paraId="3E9483C3" w14:textId="7432648B"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2" w:type="pct"/>
            <w:tcBorders>
              <w:top w:val="nil"/>
              <w:bottom w:val="nil"/>
            </w:tcBorders>
            <w:vAlign w:val="center"/>
          </w:tcPr>
          <w:p w14:paraId="628F9419" w14:textId="492D4FE3" w:rsidR="00FA5F16" w:rsidRPr="000C6F28" w:rsidRDefault="00FA5F16" w:rsidP="00D7336E">
            <w:pPr>
              <w:jc w:val="center"/>
              <w:rPr>
                <w:sz w:val="21"/>
                <w:szCs w:val="21"/>
              </w:rPr>
            </w:pPr>
            <w:r w:rsidRPr="000C6F28">
              <w:rPr>
                <w:rFonts w:hint="eastAsia"/>
                <w:sz w:val="21"/>
                <w:szCs w:val="21"/>
              </w:rPr>
              <w:t>2</w:t>
            </w:r>
            <w:r w:rsidRPr="000C6F28">
              <w:rPr>
                <w:sz w:val="21"/>
                <w:szCs w:val="21"/>
              </w:rPr>
              <w:t>0</w:t>
            </w:r>
          </w:p>
        </w:tc>
        <w:tc>
          <w:tcPr>
            <w:tcW w:w="502" w:type="pct"/>
            <w:tcBorders>
              <w:top w:val="nil"/>
              <w:bottom w:val="nil"/>
            </w:tcBorders>
            <w:vAlign w:val="center"/>
          </w:tcPr>
          <w:p w14:paraId="39316F21" w14:textId="03C5E366" w:rsidR="00FA5F16" w:rsidRPr="000C6F28" w:rsidRDefault="00FA5F16" w:rsidP="00D7336E">
            <w:pPr>
              <w:jc w:val="center"/>
              <w:rPr>
                <w:sz w:val="21"/>
                <w:szCs w:val="21"/>
              </w:rPr>
            </w:pPr>
          </w:p>
        </w:tc>
        <w:tc>
          <w:tcPr>
            <w:tcW w:w="502" w:type="pct"/>
            <w:tcBorders>
              <w:top w:val="nil"/>
              <w:bottom w:val="nil"/>
            </w:tcBorders>
            <w:vAlign w:val="center"/>
          </w:tcPr>
          <w:p w14:paraId="38811BFB" w14:textId="5DBBAC17" w:rsidR="00FA5F16" w:rsidRPr="000C6F28" w:rsidRDefault="00FA5F16" w:rsidP="00D7336E">
            <w:pPr>
              <w:jc w:val="center"/>
              <w:rPr>
                <w:sz w:val="21"/>
                <w:szCs w:val="21"/>
              </w:rPr>
            </w:pPr>
          </w:p>
        </w:tc>
        <w:tc>
          <w:tcPr>
            <w:tcW w:w="1200" w:type="pct"/>
            <w:tcBorders>
              <w:top w:val="nil"/>
              <w:bottom w:val="nil"/>
            </w:tcBorders>
            <w:vAlign w:val="center"/>
          </w:tcPr>
          <w:p w14:paraId="4C1B419A" w14:textId="089FA651"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833" w:type="pct"/>
            <w:tcBorders>
              <w:top w:val="nil"/>
              <w:bottom w:val="nil"/>
            </w:tcBorders>
            <w:vAlign w:val="center"/>
          </w:tcPr>
          <w:p w14:paraId="4CB08D7B" w14:textId="77777777" w:rsidR="00FA5F16" w:rsidRPr="000C6F28" w:rsidRDefault="00FA5F16" w:rsidP="00D7336E">
            <w:pPr>
              <w:jc w:val="center"/>
              <w:rPr>
                <w:sz w:val="21"/>
                <w:szCs w:val="21"/>
              </w:rPr>
            </w:pPr>
            <w:r w:rsidRPr="000C6F28">
              <w:rPr>
                <w:rFonts w:hint="eastAsia"/>
                <w:sz w:val="21"/>
                <w:szCs w:val="21"/>
              </w:rPr>
              <w:t>账号</w:t>
            </w:r>
          </w:p>
        </w:tc>
      </w:tr>
      <w:tr w:rsidR="00FA5F16" w14:paraId="280E4333" w14:textId="77777777" w:rsidTr="001D4E31">
        <w:trPr>
          <w:trHeight w:val="372"/>
          <w:jc w:val="center"/>
        </w:trPr>
        <w:tc>
          <w:tcPr>
            <w:tcW w:w="796" w:type="pct"/>
            <w:tcBorders>
              <w:top w:val="nil"/>
              <w:bottom w:val="nil"/>
            </w:tcBorders>
            <w:vAlign w:val="center"/>
          </w:tcPr>
          <w:p w14:paraId="3D1A9160" w14:textId="598D6A11" w:rsidR="00FA5F16" w:rsidRPr="000C6F28" w:rsidRDefault="00FA5F16" w:rsidP="00D7336E">
            <w:pPr>
              <w:jc w:val="center"/>
              <w:rPr>
                <w:sz w:val="21"/>
                <w:szCs w:val="21"/>
              </w:rPr>
            </w:pPr>
            <w:r w:rsidRPr="000C6F28">
              <w:rPr>
                <w:sz w:val="21"/>
                <w:szCs w:val="21"/>
              </w:rPr>
              <w:t>name</w:t>
            </w:r>
          </w:p>
        </w:tc>
        <w:tc>
          <w:tcPr>
            <w:tcW w:w="667" w:type="pct"/>
            <w:tcBorders>
              <w:top w:val="nil"/>
              <w:bottom w:val="nil"/>
            </w:tcBorders>
            <w:vAlign w:val="center"/>
          </w:tcPr>
          <w:p w14:paraId="3F47DE7A" w14:textId="04D0097D"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2" w:type="pct"/>
            <w:tcBorders>
              <w:top w:val="nil"/>
              <w:bottom w:val="nil"/>
            </w:tcBorders>
            <w:vAlign w:val="center"/>
          </w:tcPr>
          <w:p w14:paraId="432EB68D" w14:textId="3BE048A9" w:rsidR="00FA5F16" w:rsidRPr="000C6F28" w:rsidRDefault="00FA5F16" w:rsidP="00D7336E">
            <w:pPr>
              <w:jc w:val="center"/>
              <w:rPr>
                <w:sz w:val="21"/>
                <w:szCs w:val="21"/>
              </w:rPr>
            </w:pPr>
            <w:r w:rsidRPr="000C6F28">
              <w:rPr>
                <w:rFonts w:hint="eastAsia"/>
                <w:sz w:val="21"/>
                <w:szCs w:val="21"/>
              </w:rPr>
              <w:t>1</w:t>
            </w:r>
            <w:r w:rsidRPr="000C6F28">
              <w:rPr>
                <w:sz w:val="21"/>
                <w:szCs w:val="21"/>
              </w:rPr>
              <w:t>00</w:t>
            </w:r>
          </w:p>
        </w:tc>
        <w:tc>
          <w:tcPr>
            <w:tcW w:w="502" w:type="pct"/>
            <w:tcBorders>
              <w:top w:val="nil"/>
              <w:bottom w:val="nil"/>
            </w:tcBorders>
            <w:vAlign w:val="center"/>
          </w:tcPr>
          <w:p w14:paraId="721E1CF5" w14:textId="25C73DF1"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502" w:type="pct"/>
            <w:tcBorders>
              <w:top w:val="nil"/>
              <w:bottom w:val="nil"/>
            </w:tcBorders>
            <w:vAlign w:val="center"/>
          </w:tcPr>
          <w:p w14:paraId="0849C5C3" w14:textId="07D231A5" w:rsidR="00FA5F16" w:rsidRPr="000C6F28" w:rsidRDefault="00FA5F16" w:rsidP="00D7336E">
            <w:pPr>
              <w:jc w:val="center"/>
              <w:rPr>
                <w:sz w:val="21"/>
                <w:szCs w:val="21"/>
              </w:rPr>
            </w:pPr>
          </w:p>
        </w:tc>
        <w:tc>
          <w:tcPr>
            <w:tcW w:w="1200" w:type="pct"/>
            <w:tcBorders>
              <w:top w:val="nil"/>
              <w:bottom w:val="nil"/>
            </w:tcBorders>
            <w:vAlign w:val="center"/>
          </w:tcPr>
          <w:p w14:paraId="6D5E0B8B" w14:textId="3D67849B" w:rsidR="00FA5F16" w:rsidRPr="000C6F28" w:rsidRDefault="00FA5F16" w:rsidP="00D7336E">
            <w:pPr>
              <w:jc w:val="center"/>
              <w:rPr>
                <w:sz w:val="21"/>
                <w:szCs w:val="21"/>
              </w:rPr>
            </w:pPr>
          </w:p>
        </w:tc>
        <w:tc>
          <w:tcPr>
            <w:tcW w:w="833" w:type="pct"/>
            <w:tcBorders>
              <w:top w:val="nil"/>
              <w:bottom w:val="nil"/>
            </w:tcBorders>
            <w:vAlign w:val="center"/>
          </w:tcPr>
          <w:p w14:paraId="11348CE7" w14:textId="08BA149C" w:rsidR="00FA5F16" w:rsidRPr="000C6F28" w:rsidRDefault="00FA5F16" w:rsidP="00D7336E">
            <w:pPr>
              <w:jc w:val="center"/>
              <w:rPr>
                <w:sz w:val="21"/>
                <w:szCs w:val="21"/>
              </w:rPr>
            </w:pPr>
            <w:r w:rsidRPr="000C6F28">
              <w:rPr>
                <w:rFonts w:hint="eastAsia"/>
                <w:sz w:val="21"/>
                <w:szCs w:val="21"/>
              </w:rPr>
              <w:t>名字</w:t>
            </w:r>
          </w:p>
        </w:tc>
      </w:tr>
      <w:tr w:rsidR="00FA5F16" w14:paraId="3AA619D7" w14:textId="77777777" w:rsidTr="001D4E31">
        <w:trPr>
          <w:trHeight w:val="372"/>
          <w:jc w:val="center"/>
        </w:trPr>
        <w:tc>
          <w:tcPr>
            <w:tcW w:w="796" w:type="pct"/>
            <w:vAlign w:val="center"/>
          </w:tcPr>
          <w:p w14:paraId="7121C6F9" w14:textId="77777777" w:rsidR="00FA5F16" w:rsidRPr="000C6F28" w:rsidRDefault="00FA5F16" w:rsidP="00D7336E">
            <w:pPr>
              <w:jc w:val="center"/>
              <w:rPr>
                <w:sz w:val="21"/>
                <w:szCs w:val="21"/>
              </w:rPr>
            </w:pPr>
            <w:r w:rsidRPr="000C6F28">
              <w:rPr>
                <w:rFonts w:hint="eastAsia"/>
                <w:sz w:val="21"/>
                <w:szCs w:val="21"/>
              </w:rPr>
              <w:t>p</w:t>
            </w:r>
            <w:r w:rsidRPr="000C6F28">
              <w:rPr>
                <w:sz w:val="21"/>
                <w:szCs w:val="21"/>
              </w:rPr>
              <w:t>assword</w:t>
            </w:r>
          </w:p>
        </w:tc>
        <w:tc>
          <w:tcPr>
            <w:tcW w:w="667" w:type="pct"/>
            <w:vAlign w:val="center"/>
          </w:tcPr>
          <w:p w14:paraId="37DB2F3A" w14:textId="3C08B490"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2" w:type="pct"/>
            <w:vAlign w:val="center"/>
          </w:tcPr>
          <w:p w14:paraId="6EAF85C8" w14:textId="35706B15" w:rsidR="00FA5F16" w:rsidRPr="000C6F28" w:rsidRDefault="00FA5F16" w:rsidP="00D7336E">
            <w:pPr>
              <w:jc w:val="center"/>
              <w:rPr>
                <w:sz w:val="21"/>
                <w:szCs w:val="21"/>
              </w:rPr>
            </w:pPr>
            <w:r w:rsidRPr="000C6F28">
              <w:rPr>
                <w:rFonts w:hint="eastAsia"/>
                <w:sz w:val="21"/>
                <w:szCs w:val="21"/>
              </w:rPr>
              <w:t>2</w:t>
            </w:r>
            <w:r w:rsidRPr="000C6F28">
              <w:rPr>
                <w:sz w:val="21"/>
                <w:szCs w:val="21"/>
              </w:rPr>
              <w:t>0</w:t>
            </w:r>
          </w:p>
        </w:tc>
        <w:tc>
          <w:tcPr>
            <w:tcW w:w="502" w:type="pct"/>
            <w:vAlign w:val="center"/>
          </w:tcPr>
          <w:p w14:paraId="5EAC2EF5" w14:textId="62E39765"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502" w:type="pct"/>
            <w:vAlign w:val="center"/>
          </w:tcPr>
          <w:p w14:paraId="0E925D06" w14:textId="7DE8B137" w:rsidR="00FA5F16" w:rsidRPr="000C6F28" w:rsidRDefault="00FA5F16" w:rsidP="00D7336E">
            <w:pPr>
              <w:jc w:val="center"/>
              <w:rPr>
                <w:sz w:val="21"/>
                <w:szCs w:val="21"/>
              </w:rPr>
            </w:pPr>
          </w:p>
        </w:tc>
        <w:tc>
          <w:tcPr>
            <w:tcW w:w="1200" w:type="pct"/>
            <w:vAlign w:val="center"/>
          </w:tcPr>
          <w:p w14:paraId="200777DD" w14:textId="7DAA4076" w:rsidR="00FA5F16" w:rsidRPr="000C6F28" w:rsidRDefault="00FA5F16" w:rsidP="00D7336E">
            <w:pPr>
              <w:jc w:val="center"/>
              <w:rPr>
                <w:sz w:val="21"/>
                <w:szCs w:val="21"/>
              </w:rPr>
            </w:pPr>
          </w:p>
        </w:tc>
        <w:tc>
          <w:tcPr>
            <w:tcW w:w="833" w:type="pct"/>
            <w:vAlign w:val="center"/>
          </w:tcPr>
          <w:p w14:paraId="598E141A" w14:textId="767BE10B" w:rsidR="00FA5F16" w:rsidRPr="000C6F28" w:rsidRDefault="00FA5F16" w:rsidP="00D7336E">
            <w:pPr>
              <w:jc w:val="center"/>
              <w:rPr>
                <w:sz w:val="21"/>
                <w:szCs w:val="21"/>
              </w:rPr>
            </w:pPr>
            <w:r w:rsidRPr="000C6F28">
              <w:rPr>
                <w:rFonts w:hint="eastAsia"/>
                <w:sz w:val="21"/>
                <w:szCs w:val="21"/>
              </w:rPr>
              <w:t>密码</w:t>
            </w:r>
          </w:p>
        </w:tc>
      </w:tr>
      <w:tr w:rsidR="00FA5F16" w14:paraId="0A7755B9" w14:textId="77777777" w:rsidTr="001D4E31">
        <w:trPr>
          <w:trHeight w:val="372"/>
          <w:jc w:val="center"/>
        </w:trPr>
        <w:tc>
          <w:tcPr>
            <w:tcW w:w="796" w:type="pct"/>
            <w:vAlign w:val="center"/>
          </w:tcPr>
          <w:p w14:paraId="113A1244" w14:textId="10A7EC51" w:rsidR="00FA5F16" w:rsidRPr="000C6F28" w:rsidRDefault="00FA5F16" w:rsidP="00D7336E">
            <w:pPr>
              <w:jc w:val="center"/>
              <w:rPr>
                <w:sz w:val="21"/>
                <w:szCs w:val="21"/>
              </w:rPr>
            </w:pPr>
            <w:r w:rsidRPr="000C6F28">
              <w:rPr>
                <w:sz w:val="21"/>
                <w:szCs w:val="21"/>
              </w:rPr>
              <w:t>age</w:t>
            </w:r>
          </w:p>
        </w:tc>
        <w:tc>
          <w:tcPr>
            <w:tcW w:w="667" w:type="pct"/>
            <w:vAlign w:val="center"/>
          </w:tcPr>
          <w:p w14:paraId="7BDB8747" w14:textId="54A9E8DC"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502" w:type="pct"/>
            <w:vAlign w:val="center"/>
          </w:tcPr>
          <w:p w14:paraId="2FE1A10F" w14:textId="55605CD9" w:rsidR="00FA5F16" w:rsidRPr="000C6F28" w:rsidRDefault="00FA5F16" w:rsidP="00D7336E">
            <w:pPr>
              <w:jc w:val="center"/>
              <w:rPr>
                <w:sz w:val="21"/>
                <w:szCs w:val="21"/>
              </w:rPr>
            </w:pPr>
            <w:r w:rsidRPr="000C6F28">
              <w:rPr>
                <w:rFonts w:hint="eastAsia"/>
                <w:sz w:val="21"/>
                <w:szCs w:val="21"/>
              </w:rPr>
              <w:t>1</w:t>
            </w:r>
            <w:r w:rsidRPr="000C6F28">
              <w:rPr>
                <w:sz w:val="21"/>
                <w:szCs w:val="21"/>
              </w:rPr>
              <w:t>1</w:t>
            </w:r>
          </w:p>
        </w:tc>
        <w:tc>
          <w:tcPr>
            <w:tcW w:w="502" w:type="pct"/>
            <w:vAlign w:val="center"/>
          </w:tcPr>
          <w:p w14:paraId="7DEC966F" w14:textId="3F6DB49B" w:rsidR="00FA5F16" w:rsidRPr="000C6F28" w:rsidRDefault="00FA5F16" w:rsidP="00D7336E">
            <w:pPr>
              <w:jc w:val="center"/>
              <w:rPr>
                <w:sz w:val="21"/>
                <w:szCs w:val="21"/>
              </w:rPr>
            </w:pPr>
          </w:p>
        </w:tc>
        <w:tc>
          <w:tcPr>
            <w:tcW w:w="502" w:type="pct"/>
            <w:vAlign w:val="center"/>
          </w:tcPr>
          <w:p w14:paraId="7854264B" w14:textId="5652BEC7" w:rsidR="00FA5F16" w:rsidRPr="000C6F28" w:rsidRDefault="00FA5F16" w:rsidP="00D7336E">
            <w:pPr>
              <w:jc w:val="center"/>
              <w:rPr>
                <w:sz w:val="21"/>
                <w:szCs w:val="21"/>
              </w:rPr>
            </w:pPr>
          </w:p>
        </w:tc>
        <w:tc>
          <w:tcPr>
            <w:tcW w:w="1200" w:type="pct"/>
            <w:vAlign w:val="center"/>
          </w:tcPr>
          <w:p w14:paraId="4F4E02C2" w14:textId="47570BE5"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833" w:type="pct"/>
            <w:vAlign w:val="center"/>
          </w:tcPr>
          <w:p w14:paraId="7ECC9B86" w14:textId="16CB255A" w:rsidR="00FA5F16" w:rsidRPr="000C6F28" w:rsidRDefault="00FA5F16" w:rsidP="00D7336E">
            <w:pPr>
              <w:jc w:val="center"/>
              <w:rPr>
                <w:sz w:val="21"/>
                <w:szCs w:val="21"/>
              </w:rPr>
            </w:pPr>
            <w:r w:rsidRPr="000C6F28">
              <w:rPr>
                <w:rFonts w:hint="eastAsia"/>
                <w:sz w:val="21"/>
                <w:szCs w:val="21"/>
              </w:rPr>
              <w:t>年龄</w:t>
            </w:r>
          </w:p>
        </w:tc>
      </w:tr>
      <w:tr w:rsidR="00FA5F16" w14:paraId="78815E40" w14:textId="77777777" w:rsidTr="001D4E31">
        <w:trPr>
          <w:trHeight w:val="372"/>
          <w:jc w:val="center"/>
        </w:trPr>
        <w:tc>
          <w:tcPr>
            <w:tcW w:w="796" w:type="pct"/>
            <w:vAlign w:val="center"/>
          </w:tcPr>
          <w:p w14:paraId="66926CFF" w14:textId="6373915B" w:rsidR="00FA5F16" w:rsidRPr="000C6F28" w:rsidRDefault="00FA5F16" w:rsidP="00D7336E">
            <w:pPr>
              <w:jc w:val="center"/>
              <w:rPr>
                <w:sz w:val="21"/>
                <w:szCs w:val="21"/>
              </w:rPr>
            </w:pPr>
            <w:r w:rsidRPr="000C6F28">
              <w:rPr>
                <w:sz w:val="21"/>
                <w:szCs w:val="21"/>
              </w:rPr>
              <w:t>sex</w:t>
            </w:r>
          </w:p>
        </w:tc>
        <w:tc>
          <w:tcPr>
            <w:tcW w:w="667" w:type="pct"/>
            <w:vAlign w:val="center"/>
          </w:tcPr>
          <w:p w14:paraId="1A6C6A99" w14:textId="1557126C"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502" w:type="pct"/>
            <w:vAlign w:val="center"/>
          </w:tcPr>
          <w:p w14:paraId="4C424201" w14:textId="0646E460" w:rsidR="00FA5F16" w:rsidRPr="000C6F28" w:rsidRDefault="00FA5F16" w:rsidP="00D7336E">
            <w:pPr>
              <w:jc w:val="center"/>
              <w:rPr>
                <w:sz w:val="21"/>
                <w:szCs w:val="21"/>
              </w:rPr>
            </w:pPr>
            <w:r w:rsidRPr="000C6F28">
              <w:rPr>
                <w:rFonts w:hint="eastAsia"/>
                <w:sz w:val="21"/>
                <w:szCs w:val="21"/>
              </w:rPr>
              <w:t>1</w:t>
            </w:r>
            <w:r w:rsidRPr="000C6F28">
              <w:rPr>
                <w:sz w:val="21"/>
                <w:szCs w:val="21"/>
              </w:rPr>
              <w:t>1</w:t>
            </w:r>
          </w:p>
        </w:tc>
        <w:tc>
          <w:tcPr>
            <w:tcW w:w="502" w:type="pct"/>
            <w:vAlign w:val="center"/>
          </w:tcPr>
          <w:p w14:paraId="24EAF2B6" w14:textId="1D589D1C" w:rsidR="00FA5F16" w:rsidRPr="000C6F28" w:rsidRDefault="00FA5F16" w:rsidP="00D7336E">
            <w:pPr>
              <w:jc w:val="center"/>
              <w:rPr>
                <w:sz w:val="21"/>
                <w:szCs w:val="21"/>
              </w:rPr>
            </w:pPr>
          </w:p>
        </w:tc>
        <w:tc>
          <w:tcPr>
            <w:tcW w:w="502" w:type="pct"/>
            <w:vAlign w:val="center"/>
          </w:tcPr>
          <w:p w14:paraId="646DFB7E" w14:textId="67EA29F5" w:rsidR="00FA5F16" w:rsidRPr="000C6F28" w:rsidRDefault="00FA5F16" w:rsidP="00D7336E">
            <w:pPr>
              <w:jc w:val="center"/>
              <w:rPr>
                <w:sz w:val="21"/>
                <w:szCs w:val="21"/>
              </w:rPr>
            </w:pPr>
          </w:p>
        </w:tc>
        <w:tc>
          <w:tcPr>
            <w:tcW w:w="1200" w:type="pct"/>
            <w:vAlign w:val="center"/>
          </w:tcPr>
          <w:p w14:paraId="6A5606A2" w14:textId="71702502"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833" w:type="pct"/>
            <w:vAlign w:val="center"/>
          </w:tcPr>
          <w:p w14:paraId="01496A58" w14:textId="1EC23BFC" w:rsidR="00FA5F16" w:rsidRPr="000C6F28" w:rsidRDefault="00FA5F16" w:rsidP="00D7336E">
            <w:pPr>
              <w:jc w:val="center"/>
              <w:rPr>
                <w:sz w:val="21"/>
                <w:szCs w:val="21"/>
              </w:rPr>
            </w:pPr>
            <w:r w:rsidRPr="000C6F28">
              <w:rPr>
                <w:rFonts w:hint="eastAsia"/>
                <w:sz w:val="21"/>
                <w:szCs w:val="21"/>
              </w:rPr>
              <w:t>性别</w:t>
            </w:r>
          </w:p>
        </w:tc>
      </w:tr>
      <w:tr w:rsidR="00FA5F16" w14:paraId="201B1AAC" w14:textId="77777777" w:rsidTr="001D4E31">
        <w:trPr>
          <w:trHeight w:val="372"/>
          <w:jc w:val="center"/>
        </w:trPr>
        <w:tc>
          <w:tcPr>
            <w:tcW w:w="796" w:type="pct"/>
            <w:vAlign w:val="center"/>
          </w:tcPr>
          <w:p w14:paraId="02AFE3A6" w14:textId="5A8605E4" w:rsidR="00FA5F16" w:rsidRPr="000C6F28" w:rsidRDefault="00FA5F16" w:rsidP="00D7336E">
            <w:pPr>
              <w:jc w:val="center"/>
              <w:rPr>
                <w:sz w:val="21"/>
                <w:szCs w:val="21"/>
              </w:rPr>
            </w:pPr>
            <w:r w:rsidRPr="000C6F28">
              <w:rPr>
                <w:sz w:val="21"/>
                <w:szCs w:val="21"/>
              </w:rPr>
              <w:t>phone</w:t>
            </w:r>
          </w:p>
        </w:tc>
        <w:tc>
          <w:tcPr>
            <w:tcW w:w="667" w:type="pct"/>
            <w:vAlign w:val="center"/>
          </w:tcPr>
          <w:p w14:paraId="30BD0A1B" w14:textId="69836089"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2" w:type="pct"/>
            <w:vAlign w:val="center"/>
          </w:tcPr>
          <w:p w14:paraId="5F398D7E" w14:textId="75B190D4" w:rsidR="00FA5F16" w:rsidRPr="000C6F28" w:rsidRDefault="00FA5F16" w:rsidP="00D7336E">
            <w:pPr>
              <w:jc w:val="center"/>
              <w:rPr>
                <w:sz w:val="21"/>
                <w:szCs w:val="21"/>
              </w:rPr>
            </w:pPr>
            <w:r w:rsidRPr="000C6F28">
              <w:rPr>
                <w:rFonts w:hint="eastAsia"/>
                <w:sz w:val="21"/>
                <w:szCs w:val="21"/>
              </w:rPr>
              <w:t>2</w:t>
            </w:r>
            <w:r w:rsidRPr="000C6F28">
              <w:rPr>
                <w:sz w:val="21"/>
                <w:szCs w:val="21"/>
              </w:rPr>
              <w:t>0</w:t>
            </w:r>
          </w:p>
        </w:tc>
        <w:tc>
          <w:tcPr>
            <w:tcW w:w="502" w:type="pct"/>
            <w:vAlign w:val="center"/>
          </w:tcPr>
          <w:p w14:paraId="3DF609E4" w14:textId="06347326" w:rsidR="00FA5F16" w:rsidRPr="000C6F28" w:rsidRDefault="00FA5F16" w:rsidP="00D7336E">
            <w:pPr>
              <w:jc w:val="center"/>
              <w:rPr>
                <w:sz w:val="21"/>
                <w:szCs w:val="21"/>
              </w:rPr>
            </w:pPr>
          </w:p>
        </w:tc>
        <w:tc>
          <w:tcPr>
            <w:tcW w:w="502" w:type="pct"/>
            <w:vAlign w:val="center"/>
          </w:tcPr>
          <w:p w14:paraId="22E657FB" w14:textId="0B924A2E" w:rsidR="00FA5F16" w:rsidRPr="000C6F28" w:rsidRDefault="00FA5F16" w:rsidP="00D7336E">
            <w:pPr>
              <w:jc w:val="center"/>
              <w:rPr>
                <w:sz w:val="21"/>
                <w:szCs w:val="21"/>
              </w:rPr>
            </w:pPr>
          </w:p>
        </w:tc>
        <w:tc>
          <w:tcPr>
            <w:tcW w:w="1200" w:type="pct"/>
            <w:vAlign w:val="center"/>
          </w:tcPr>
          <w:p w14:paraId="79C9FE17" w14:textId="7648AF3D"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833" w:type="pct"/>
            <w:vAlign w:val="center"/>
          </w:tcPr>
          <w:p w14:paraId="5525A440" w14:textId="3C62865E" w:rsidR="00FA5F16" w:rsidRPr="000C6F28" w:rsidRDefault="00FA5F16" w:rsidP="00D7336E">
            <w:pPr>
              <w:jc w:val="center"/>
              <w:rPr>
                <w:sz w:val="21"/>
                <w:szCs w:val="21"/>
              </w:rPr>
            </w:pPr>
            <w:r w:rsidRPr="000C6F28">
              <w:rPr>
                <w:rFonts w:hint="eastAsia"/>
                <w:sz w:val="21"/>
                <w:szCs w:val="21"/>
              </w:rPr>
              <w:t>电话</w:t>
            </w:r>
          </w:p>
        </w:tc>
      </w:tr>
      <w:tr w:rsidR="00FA5F16" w14:paraId="638F21CF" w14:textId="77777777" w:rsidTr="001D4E31">
        <w:trPr>
          <w:trHeight w:val="372"/>
          <w:jc w:val="center"/>
        </w:trPr>
        <w:tc>
          <w:tcPr>
            <w:tcW w:w="796" w:type="pct"/>
            <w:vAlign w:val="center"/>
          </w:tcPr>
          <w:p w14:paraId="4ADAEFC8" w14:textId="381DE630" w:rsidR="00FA5F16" w:rsidRPr="000C6F28" w:rsidRDefault="00FA5F16" w:rsidP="00D7336E">
            <w:pPr>
              <w:jc w:val="center"/>
              <w:rPr>
                <w:sz w:val="21"/>
                <w:szCs w:val="21"/>
              </w:rPr>
            </w:pPr>
            <w:proofErr w:type="spellStart"/>
            <w:r w:rsidRPr="000C6F28">
              <w:rPr>
                <w:sz w:val="21"/>
                <w:szCs w:val="21"/>
              </w:rPr>
              <w:t>role_id</w:t>
            </w:r>
            <w:proofErr w:type="spellEnd"/>
          </w:p>
        </w:tc>
        <w:tc>
          <w:tcPr>
            <w:tcW w:w="667" w:type="pct"/>
            <w:vAlign w:val="center"/>
          </w:tcPr>
          <w:p w14:paraId="4C2DA771" w14:textId="7460B1A4"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502" w:type="pct"/>
            <w:vAlign w:val="center"/>
          </w:tcPr>
          <w:p w14:paraId="0E7D8773" w14:textId="063B67EC" w:rsidR="00FA5F16" w:rsidRPr="000C6F28" w:rsidRDefault="00FA5F16" w:rsidP="00D7336E">
            <w:pPr>
              <w:jc w:val="center"/>
              <w:rPr>
                <w:sz w:val="21"/>
                <w:szCs w:val="21"/>
              </w:rPr>
            </w:pPr>
            <w:r w:rsidRPr="000C6F28">
              <w:rPr>
                <w:rFonts w:hint="eastAsia"/>
                <w:sz w:val="21"/>
                <w:szCs w:val="21"/>
              </w:rPr>
              <w:t>1</w:t>
            </w:r>
            <w:r w:rsidRPr="000C6F28">
              <w:rPr>
                <w:sz w:val="21"/>
                <w:szCs w:val="21"/>
              </w:rPr>
              <w:t>1</w:t>
            </w:r>
          </w:p>
        </w:tc>
        <w:tc>
          <w:tcPr>
            <w:tcW w:w="502" w:type="pct"/>
            <w:vAlign w:val="center"/>
          </w:tcPr>
          <w:p w14:paraId="00C201C0" w14:textId="3433AB7B" w:rsidR="00FA5F16" w:rsidRPr="000C6F28" w:rsidRDefault="00FA5F16" w:rsidP="00D7336E">
            <w:pPr>
              <w:jc w:val="center"/>
              <w:rPr>
                <w:sz w:val="21"/>
                <w:szCs w:val="21"/>
              </w:rPr>
            </w:pPr>
          </w:p>
        </w:tc>
        <w:tc>
          <w:tcPr>
            <w:tcW w:w="502" w:type="pct"/>
            <w:vAlign w:val="center"/>
          </w:tcPr>
          <w:p w14:paraId="2DC9D45B" w14:textId="0F330AD8" w:rsidR="00FA5F16" w:rsidRPr="000C6F28" w:rsidRDefault="00FA5F16" w:rsidP="00D7336E">
            <w:pPr>
              <w:jc w:val="center"/>
              <w:rPr>
                <w:sz w:val="21"/>
                <w:szCs w:val="21"/>
              </w:rPr>
            </w:pPr>
          </w:p>
        </w:tc>
        <w:tc>
          <w:tcPr>
            <w:tcW w:w="1200" w:type="pct"/>
            <w:vAlign w:val="center"/>
          </w:tcPr>
          <w:p w14:paraId="32E463FA" w14:textId="5D77BE8E"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833" w:type="pct"/>
            <w:vAlign w:val="center"/>
          </w:tcPr>
          <w:p w14:paraId="7EDC46A5" w14:textId="1D10D84A" w:rsidR="00FA5F16" w:rsidRPr="000C6F28" w:rsidRDefault="00FA5F16" w:rsidP="00D7336E">
            <w:pPr>
              <w:jc w:val="center"/>
              <w:rPr>
                <w:sz w:val="21"/>
                <w:szCs w:val="21"/>
              </w:rPr>
            </w:pPr>
            <w:r w:rsidRPr="000C6F28">
              <w:rPr>
                <w:rFonts w:hint="eastAsia"/>
                <w:sz w:val="21"/>
                <w:szCs w:val="21"/>
              </w:rPr>
              <w:t>角色</w:t>
            </w:r>
          </w:p>
        </w:tc>
      </w:tr>
      <w:tr w:rsidR="00FA5F16" w14:paraId="71609C66" w14:textId="77777777" w:rsidTr="001D4E31">
        <w:trPr>
          <w:trHeight w:val="372"/>
          <w:jc w:val="center"/>
        </w:trPr>
        <w:tc>
          <w:tcPr>
            <w:tcW w:w="796" w:type="pct"/>
            <w:vAlign w:val="center"/>
          </w:tcPr>
          <w:p w14:paraId="05110028" w14:textId="6461718D" w:rsidR="00FA5F16" w:rsidRPr="000C6F28" w:rsidRDefault="00FA5F16" w:rsidP="00D7336E">
            <w:pPr>
              <w:jc w:val="center"/>
              <w:rPr>
                <w:sz w:val="21"/>
                <w:szCs w:val="21"/>
              </w:rPr>
            </w:pPr>
            <w:proofErr w:type="spellStart"/>
            <w:r w:rsidRPr="000C6F28">
              <w:rPr>
                <w:sz w:val="21"/>
                <w:szCs w:val="21"/>
              </w:rPr>
              <w:t>isValid</w:t>
            </w:r>
            <w:proofErr w:type="spellEnd"/>
          </w:p>
        </w:tc>
        <w:tc>
          <w:tcPr>
            <w:tcW w:w="667" w:type="pct"/>
            <w:vAlign w:val="center"/>
          </w:tcPr>
          <w:p w14:paraId="783FBEF7" w14:textId="3B05355F"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2" w:type="pct"/>
            <w:vAlign w:val="center"/>
          </w:tcPr>
          <w:p w14:paraId="408E1206" w14:textId="36A8F028" w:rsidR="00FA5F16" w:rsidRPr="000C6F28" w:rsidRDefault="00FA5F16" w:rsidP="00D7336E">
            <w:pPr>
              <w:jc w:val="center"/>
              <w:rPr>
                <w:sz w:val="21"/>
                <w:szCs w:val="21"/>
              </w:rPr>
            </w:pPr>
            <w:r w:rsidRPr="000C6F28">
              <w:rPr>
                <w:rFonts w:hint="eastAsia"/>
                <w:sz w:val="21"/>
                <w:szCs w:val="21"/>
              </w:rPr>
              <w:t>4</w:t>
            </w:r>
          </w:p>
        </w:tc>
        <w:tc>
          <w:tcPr>
            <w:tcW w:w="502" w:type="pct"/>
            <w:vAlign w:val="center"/>
          </w:tcPr>
          <w:p w14:paraId="2556599B" w14:textId="738B6869" w:rsidR="00FA5F16" w:rsidRPr="000C6F28" w:rsidRDefault="00FA5F16" w:rsidP="00D7336E">
            <w:pPr>
              <w:jc w:val="center"/>
              <w:rPr>
                <w:sz w:val="21"/>
                <w:szCs w:val="21"/>
              </w:rPr>
            </w:pPr>
          </w:p>
        </w:tc>
        <w:tc>
          <w:tcPr>
            <w:tcW w:w="502" w:type="pct"/>
            <w:vAlign w:val="center"/>
          </w:tcPr>
          <w:p w14:paraId="7CB85896" w14:textId="4CBFC23C" w:rsidR="00FA5F16" w:rsidRPr="000C6F28" w:rsidRDefault="00FA5F16" w:rsidP="00D7336E">
            <w:pPr>
              <w:jc w:val="center"/>
              <w:rPr>
                <w:sz w:val="21"/>
                <w:szCs w:val="21"/>
              </w:rPr>
            </w:pPr>
          </w:p>
        </w:tc>
        <w:tc>
          <w:tcPr>
            <w:tcW w:w="1200" w:type="pct"/>
            <w:vAlign w:val="center"/>
          </w:tcPr>
          <w:p w14:paraId="472B650F" w14:textId="55D6301E" w:rsidR="00FA5F16" w:rsidRPr="000C6F28" w:rsidRDefault="00FA5F16" w:rsidP="00D7336E">
            <w:pPr>
              <w:jc w:val="center"/>
              <w:rPr>
                <w:sz w:val="21"/>
                <w:szCs w:val="21"/>
              </w:rPr>
            </w:pPr>
            <w:r w:rsidRPr="000C6F28">
              <w:rPr>
                <w:rFonts w:hint="eastAsia"/>
                <w:sz w:val="21"/>
                <w:szCs w:val="21"/>
              </w:rPr>
              <w:t>Y</w:t>
            </w:r>
          </w:p>
        </w:tc>
        <w:tc>
          <w:tcPr>
            <w:tcW w:w="833" w:type="pct"/>
            <w:vAlign w:val="center"/>
          </w:tcPr>
          <w:p w14:paraId="66D0BFF2" w14:textId="59FB71C5" w:rsidR="00FA5F16" w:rsidRPr="000C6F28" w:rsidRDefault="00FA5F16" w:rsidP="00D7336E">
            <w:pPr>
              <w:jc w:val="center"/>
              <w:rPr>
                <w:sz w:val="21"/>
                <w:szCs w:val="21"/>
              </w:rPr>
            </w:pPr>
            <w:r w:rsidRPr="000C6F28">
              <w:rPr>
                <w:rFonts w:hint="eastAsia"/>
                <w:sz w:val="21"/>
                <w:szCs w:val="21"/>
              </w:rPr>
              <w:t>是否有效</w:t>
            </w:r>
          </w:p>
        </w:tc>
      </w:tr>
    </w:tbl>
    <w:p w14:paraId="4E0A6E40" w14:textId="522FF15B" w:rsidR="003A4426" w:rsidRDefault="003A4426" w:rsidP="003A4426">
      <w:pPr>
        <w:spacing w:line="360" w:lineRule="auto"/>
        <w:ind w:firstLineChars="200" w:firstLine="480"/>
        <w:rPr>
          <w:sz w:val="24"/>
        </w:rPr>
      </w:pPr>
      <w:r>
        <w:rPr>
          <w:rFonts w:hAnsi="宋体"/>
          <w:sz w:val="24"/>
        </w:rPr>
        <w:t>2</w:t>
      </w:r>
      <w:r>
        <w:rPr>
          <w:rFonts w:hAnsi="宋体" w:hint="eastAsia"/>
          <w:sz w:val="24"/>
        </w:rPr>
        <w:t>.</w:t>
      </w:r>
      <w:r>
        <w:rPr>
          <w:rFonts w:hint="eastAsia"/>
          <w:sz w:val="24"/>
        </w:rPr>
        <w:t xml:space="preserve"> </w:t>
      </w:r>
      <w:r>
        <w:rPr>
          <w:rFonts w:hint="eastAsia"/>
          <w:sz w:val="24"/>
        </w:rPr>
        <w:t>菜单表</w:t>
      </w:r>
    </w:p>
    <w:p w14:paraId="0598AA4D" w14:textId="30FF5270" w:rsidR="001165EC" w:rsidRPr="001165EC" w:rsidRDefault="001165EC" w:rsidP="003A4426">
      <w:pPr>
        <w:spacing w:line="360" w:lineRule="auto"/>
        <w:ind w:firstLineChars="200" w:firstLine="480"/>
        <w:rPr>
          <w:sz w:val="24"/>
        </w:rPr>
      </w:pPr>
      <w:r>
        <w:rPr>
          <w:rFonts w:hint="eastAsia"/>
          <w:sz w:val="24"/>
        </w:rPr>
        <w:t>该</w:t>
      </w:r>
      <w:r w:rsidRPr="001165EC">
        <w:rPr>
          <w:sz w:val="24"/>
        </w:rPr>
        <w:t>表用于存储系统菜单的信息，包括菜单</w:t>
      </w:r>
      <w:r w:rsidR="000A3FDC">
        <w:rPr>
          <w:rFonts w:hint="eastAsia"/>
          <w:sz w:val="24"/>
        </w:rPr>
        <w:t>编码</w:t>
      </w:r>
      <w:r w:rsidRPr="001165EC">
        <w:rPr>
          <w:sz w:val="24"/>
        </w:rPr>
        <w:t>、菜单名称、菜单级别、菜单父编号、点击触发</w:t>
      </w:r>
      <w:r w:rsidR="000A3FDC">
        <w:rPr>
          <w:rFonts w:hint="eastAsia"/>
          <w:sz w:val="24"/>
        </w:rPr>
        <w:t>的</w:t>
      </w:r>
      <w:r w:rsidR="00AE340A">
        <w:rPr>
          <w:rFonts w:hint="eastAsia"/>
          <w:sz w:val="24"/>
        </w:rPr>
        <w:t>方法</w:t>
      </w:r>
      <w:r w:rsidR="000A3FDC">
        <w:rPr>
          <w:rFonts w:hint="eastAsia"/>
          <w:sz w:val="24"/>
        </w:rPr>
        <w:t>名</w:t>
      </w:r>
      <w:r w:rsidRPr="001165EC">
        <w:rPr>
          <w:sz w:val="24"/>
        </w:rPr>
        <w:t>、权限、组件</w:t>
      </w:r>
      <w:r w:rsidR="000A3FDC">
        <w:rPr>
          <w:rFonts w:hint="eastAsia"/>
          <w:sz w:val="24"/>
        </w:rPr>
        <w:t>路径</w:t>
      </w:r>
      <w:r w:rsidRPr="001165EC">
        <w:rPr>
          <w:sz w:val="24"/>
        </w:rPr>
        <w:t>和图标</w:t>
      </w:r>
      <w:r w:rsidR="000A3FDC">
        <w:rPr>
          <w:rFonts w:hint="eastAsia"/>
          <w:sz w:val="24"/>
        </w:rPr>
        <w:t>路径</w:t>
      </w:r>
      <w:r w:rsidRPr="001165EC">
        <w:rPr>
          <w:sz w:val="24"/>
        </w:rPr>
        <w:t>等字段。该表主键为</w:t>
      </w:r>
      <w:r w:rsidRPr="001165EC">
        <w:rPr>
          <w:sz w:val="24"/>
        </w:rPr>
        <w:t>id</w:t>
      </w:r>
      <w:r w:rsidRPr="001165EC">
        <w:rPr>
          <w:sz w:val="24"/>
        </w:rPr>
        <w:t>字段，自动增长。其中，菜单父编号字段用于标识菜单之间的层级关系，</w:t>
      </w:r>
      <w:r w:rsidR="000A3FDC">
        <w:rPr>
          <w:rFonts w:hint="eastAsia"/>
          <w:sz w:val="24"/>
        </w:rPr>
        <w:t>本系统的菜单栏设置为同级，所以暂用不到该字段。若企业希望左侧</w:t>
      </w:r>
      <w:proofErr w:type="gramStart"/>
      <w:r w:rsidR="000A3FDC">
        <w:rPr>
          <w:rFonts w:hint="eastAsia"/>
          <w:sz w:val="24"/>
        </w:rPr>
        <w:t>菜单栏能多层</w:t>
      </w:r>
      <w:proofErr w:type="gramEnd"/>
      <w:r w:rsidR="000A3FDC">
        <w:rPr>
          <w:rFonts w:hint="eastAsia"/>
          <w:sz w:val="24"/>
        </w:rPr>
        <w:t>展示，可以在</w:t>
      </w:r>
      <w:r w:rsidR="000A3FDC">
        <w:rPr>
          <w:rFonts w:hint="eastAsia"/>
          <w:sz w:val="24"/>
        </w:rPr>
        <w:t>Vue</w:t>
      </w:r>
      <w:r w:rsidR="000A3FDC">
        <w:rPr>
          <w:rFonts w:hint="eastAsia"/>
          <w:sz w:val="24"/>
        </w:rPr>
        <w:t>项目中修改，并填充该字段内容即可。</w:t>
      </w:r>
      <w:r w:rsidRPr="001165EC">
        <w:rPr>
          <w:sz w:val="24"/>
        </w:rPr>
        <w:t>权限字段用于标识菜单对应的访问权限</w:t>
      </w:r>
      <w:r w:rsidR="0019666D">
        <w:rPr>
          <w:rFonts w:hint="eastAsia"/>
          <w:sz w:val="24"/>
        </w:rPr>
        <w:t>，</w:t>
      </w:r>
      <w:r w:rsidR="000A3FDC">
        <w:rPr>
          <w:rFonts w:hint="eastAsia"/>
          <w:sz w:val="24"/>
        </w:rPr>
        <w:t>“</w:t>
      </w:r>
      <w:r w:rsidR="000A3FDC">
        <w:rPr>
          <w:rFonts w:hint="eastAsia"/>
          <w:sz w:val="24"/>
        </w:rPr>
        <w:t>0</w:t>
      </w:r>
      <w:r w:rsidR="000A3FDC">
        <w:rPr>
          <w:rFonts w:hint="eastAsia"/>
          <w:sz w:val="24"/>
        </w:rPr>
        <w:t>”、“</w:t>
      </w:r>
      <w:r w:rsidR="000A3FDC">
        <w:rPr>
          <w:rFonts w:hint="eastAsia"/>
          <w:sz w:val="24"/>
        </w:rPr>
        <w:t>1</w:t>
      </w:r>
      <w:r w:rsidR="000A3FDC">
        <w:rPr>
          <w:rFonts w:hint="eastAsia"/>
          <w:sz w:val="24"/>
        </w:rPr>
        <w:t>”、“</w:t>
      </w:r>
      <w:r w:rsidR="000A3FDC">
        <w:rPr>
          <w:rFonts w:hint="eastAsia"/>
          <w:sz w:val="24"/>
        </w:rPr>
        <w:t>2</w:t>
      </w:r>
      <w:r w:rsidR="000A3FDC">
        <w:rPr>
          <w:rFonts w:hint="eastAsia"/>
          <w:sz w:val="24"/>
        </w:rPr>
        <w:t>”分别对应超级管理员、管理员和普通用户，可以逗号分隔组合</w:t>
      </w:r>
      <w:r w:rsidR="0019666D">
        <w:rPr>
          <w:rFonts w:hint="eastAsia"/>
          <w:sz w:val="24"/>
        </w:rPr>
        <w:t>填充</w:t>
      </w:r>
      <w:r w:rsidR="000A3FDC">
        <w:rPr>
          <w:rFonts w:hint="eastAsia"/>
          <w:sz w:val="24"/>
        </w:rPr>
        <w:t>。</w:t>
      </w:r>
      <w:r w:rsidRPr="001165EC">
        <w:rPr>
          <w:sz w:val="24"/>
        </w:rPr>
        <w:t>组件和图标字段用于页面的展示和操作。</w:t>
      </w:r>
    </w:p>
    <w:p w14:paraId="01E3B22F" w14:textId="209C3136" w:rsidR="00FA5F16" w:rsidRPr="00D7336E" w:rsidRDefault="00FA5F16" w:rsidP="00D7336E">
      <w:pPr>
        <w:widowControl/>
        <w:spacing w:afterLines="50" w:after="120"/>
        <w:jc w:val="center"/>
        <w:rPr>
          <w:sz w:val="21"/>
          <w:szCs w:val="21"/>
        </w:rPr>
      </w:pPr>
      <w:r w:rsidRPr="00D7336E">
        <w:rPr>
          <w:sz w:val="21"/>
          <w:szCs w:val="21"/>
        </w:rPr>
        <w:t>表</w:t>
      </w:r>
      <w:r w:rsidRPr="00D7336E">
        <w:rPr>
          <w:rFonts w:hint="eastAsia"/>
          <w:sz w:val="21"/>
          <w:szCs w:val="21"/>
        </w:rPr>
        <w:t xml:space="preserve"> </w:t>
      </w:r>
      <w:r w:rsidRPr="00D7336E">
        <w:rPr>
          <w:sz w:val="21"/>
          <w:szCs w:val="21"/>
        </w:rPr>
        <w:t xml:space="preserve">3.2  </w:t>
      </w:r>
      <w:r w:rsidRPr="00D7336E">
        <w:rPr>
          <w:rFonts w:hint="eastAsia"/>
          <w:sz w:val="21"/>
          <w:szCs w:val="21"/>
        </w:rPr>
        <w:t>菜单表设计</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56"/>
        <w:gridCol w:w="1097"/>
        <w:gridCol w:w="826"/>
        <w:gridCol w:w="825"/>
        <w:gridCol w:w="825"/>
        <w:gridCol w:w="1974"/>
        <w:gridCol w:w="1368"/>
      </w:tblGrid>
      <w:tr w:rsidR="00FA5F16" w14:paraId="444440DC" w14:textId="77777777" w:rsidTr="00874F6D">
        <w:trPr>
          <w:trHeight w:val="372"/>
          <w:jc w:val="center"/>
        </w:trPr>
        <w:tc>
          <w:tcPr>
            <w:tcW w:w="1188" w:type="pct"/>
            <w:tcBorders>
              <w:bottom w:val="single" w:sz="6" w:space="0" w:color="auto"/>
            </w:tcBorders>
            <w:vAlign w:val="center"/>
          </w:tcPr>
          <w:p w14:paraId="17375572" w14:textId="77777777" w:rsidR="00FA5F16" w:rsidRPr="00D7336E" w:rsidRDefault="00FA5F16" w:rsidP="00D7336E">
            <w:pPr>
              <w:jc w:val="center"/>
              <w:rPr>
                <w:sz w:val="21"/>
                <w:szCs w:val="21"/>
              </w:rPr>
            </w:pPr>
            <w:r w:rsidRPr="00D7336E">
              <w:rPr>
                <w:rFonts w:hint="eastAsia"/>
                <w:sz w:val="21"/>
                <w:szCs w:val="21"/>
              </w:rPr>
              <w:t>字段名</w:t>
            </w:r>
          </w:p>
        </w:tc>
        <w:tc>
          <w:tcPr>
            <w:tcW w:w="604" w:type="pct"/>
            <w:tcBorders>
              <w:bottom w:val="single" w:sz="6" w:space="0" w:color="auto"/>
            </w:tcBorders>
            <w:vAlign w:val="center"/>
          </w:tcPr>
          <w:p w14:paraId="40D5BBE0" w14:textId="77777777" w:rsidR="00FA5F16" w:rsidRPr="00D7336E" w:rsidRDefault="00FA5F16" w:rsidP="00D7336E">
            <w:pPr>
              <w:jc w:val="center"/>
              <w:rPr>
                <w:sz w:val="21"/>
                <w:szCs w:val="21"/>
              </w:rPr>
            </w:pPr>
            <w:r w:rsidRPr="00D7336E">
              <w:rPr>
                <w:rFonts w:hint="eastAsia"/>
                <w:sz w:val="21"/>
                <w:szCs w:val="21"/>
              </w:rPr>
              <w:t>类型</w:t>
            </w:r>
          </w:p>
        </w:tc>
        <w:tc>
          <w:tcPr>
            <w:tcW w:w="455" w:type="pct"/>
            <w:tcBorders>
              <w:bottom w:val="single" w:sz="6" w:space="0" w:color="auto"/>
            </w:tcBorders>
            <w:vAlign w:val="center"/>
          </w:tcPr>
          <w:p w14:paraId="62955977" w14:textId="77777777" w:rsidR="00FA5F16" w:rsidRPr="00D7336E" w:rsidRDefault="00FA5F16" w:rsidP="00D7336E">
            <w:pPr>
              <w:jc w:val="center"/>
              <w:rPr>
                <w:sz w:val="21"/>
                <w:szCs w:val="21"/>
              </w:rPr>
            </w:pPr>
            <w:r w:rsidRPr="00D7336E">
              <w:rPr>
                <w:rFonts w:hint="eastAsia"/>
                <w:sz w:val="21"/>
                <w:szCs w:val="21"/>
              </w:rPr>
              <w:t>长度</w:t>
            </w:r>
          </w:p>
        </w:tc>
        <w:tc>
          <w:tcPr>
            <w:tcW w:w="455" w:type="pct"/>
            <w:tcBorders>
              <w:bottom w:val="single" w:sz="6" w:space="0" w:color="auto"/>
            </w:tcBorders>
            <w:vAlign w:val="center"/>
          </w:tcPr>
          <w:p w14:paraId="169602F3" w14:textId="77777777" w:rsidR="00FA5F16" w:rsidRPr="00D7336E" w:rsidRDefault="00FA5F16" w:rsidP="00D7336E">
            <w:pPr>
              <w:jc w:val="center"/>
              <w:rPr>
                <w:sz w:val="21"/>
                <w:szCs w:val="21"/>
              </w:rPr>
            </w:pPr>
            <w:r w:rsidRPr="00D7336E">
              <w:rPr>
                <w:rFonts w:hint="eastAsia"/>
                <w:sz w:val="21"/>
                <w:szCs w:val="21"/>
              </w:rPr>
              <w:t>非空</w:t>
            </w:r>
          </w:p>
        </w:tc>
        <w:tc>
          <w:tcPr>
            <w:tcW w:w="455" w:type="pct"/>
            <w:tcBorders>
              <w:bottom w:val="single" w:sz="6" w:space="0" w:color="auto"/>
            </w:tcBorders>
            <w:vAlign w:val="center"/>
          </w:tcPr>
          <w:p w14:paraId="13FBDA27" w14:textId="77777777" w:rsidR="00FA5F16" w:rsidRPr="00D7336E" w:rsidRDefault="00FA5F16" w:rsidP="00D7336E">
            <w:pPr>
              <w:jc w:val="center"/>
              <w:rPr>
                <w:sz w:val="21"/>
                <w:szCs w:val="21"/>
              </w:rPr>
            </w:pPr>
            <w:r w:rsidRPr="00D7336E">
              <w:rPr>
                <w:rFonts w:hint="eastAsia"/>
                <w:sz w:val="21"/>
                <w:szCs w:val="21"/>
              </w:rPr>
              <w:t>主键</w:t>
            </w:r>
          </w:p>
        </w:tc>
        <w:tc>
          <w:tcPr>
            <w:tcW w:w="1088" w:type="pct"/>
            <w:tcBorders>
              <w:bottom w:val="single" w:sz="6" w:space="0" w:color="auto"/>
            </w:tcBorders>
            <w:vAlign w:val="center"/>
          </w:tcPr>
          <w:p w14:paraId="3FECD4A6" w14:textId="77777777" w:rsidR="00FA5F16" w:rsidRPr="00D7336E" w:rsidRDefault="00FA5F16" w:rsidP="00D7336E">
            <w:pPr>
              <w:jc w:val="center"/>
              <w:rPr>
                <w:sz w:val="21"/>
                <w:szCs w:val="21"/>
              </w:rPr>
            </w:pPr>
            <w:r w:rsidRPr="00D7336E">
              <w:rPr>
                <w:rFonts w:hint="eastAsia"/>
                <w:sz w:val="21"/>
                <w:szCs w:val="21"/>
              </w:rPr>
              <w:t>默认</w:t>
            </w:r>
          </w:p>
        </w:tc>
        <w:tc>
          <w:tcPr>
            <w:tcW w:w="754" w:type="pct"/>
            <w:tcBorders>
              <w:bottom w:val="single" w:sz="6" w:space="0" w:color="auto"/>
            </w:tcBorders>
            <w:vAlign w:val="center"/>
          </w:tcPr>
          <w:p w14:paraId="7BA6ACE8" w14:textId="77777777" w:rsidR="00FA5F16" w:rsidRPr="00D7336E" w:rsidRDefault="00FA5F16" w:rsidP="00D7336E">
            <w:pPr>
              <w:jc w:val="center"/>
              <w:rPr>
                <w:sz w:val="21"/>
                <w:szCs w:val="21"/>
              </w:rPr>
            </w:pPr>
            <w:r w:rsidRPr="00D7336E">
              <w:rPr>
                <w:rFonts w:hint="eastAsia"/>
                <w:sz w:val="21"/>
                <w:szCs w:val="21"/>
              </w:rPr>
              <w:t>备注</w:t>
            </w:r>
          </w:p>
        </w:tc>
      </w:tr>
      <w:tr w:rsidR="00FA5F16" w14:paraId="570CABE9" w14:textId="77777777" w:rsidTr="00874F6D">
        <w:trPr>
          <w:trHeight w:val="372"/>
          <w:jc w:val="center"/>
        </w:trPr>
        <w:tc>
          <w:tcPr>
            <w:tcW w:w="1188" w:type="pct"/>
            <w:tcBorders>
              <w:top w:val="single" w:sz="6" w:space="0" w:color="auto"/>
              <w:bottom w:val="nil"/>
            </w:tcBorders>
            <w:vAlign w:val="center"/>
          </w:tcPr>
          <w:p w14:paraId="09790613" w14:textId="77777777" w:rsidR="00FA5F16" w:rsidRPr="000C6F28" w:rsidRDefault="00FA5F16" w:rsidP="00D7336E">
            <w:pPr>
              <w:jc w:val="center"/>
              <w:rPr>
                <w:sz w:val="21"/>
                <w:szCs w:val="21"/>
              </w:rPr>
            </w:pPr>
            <w:r w:rsidRPr="000C6F28">
              <w:rPr>
                <w:sz w:val="21"/>
                <w:szCs w:val="21"/>
              </w:rPr>
              <w:t>id</w:t>
            </w:r>
          </w:p>
        </w:tc>
        <w:tc>
          <w:tcPr>
            <w:tcW w:w="604" w:type="pct"/>
            <w:tcBorders>
              <w:top w:val="single" w:sz="6" w:space="0" w:color="auto"/>
              <w:bottom w:val="nil"/>
            </w:tcBorders>
            <w:vAlign w:val="center"/>
          </w:tcPr>
          <w:p w14:paraId="02EACBB1" w14:textId="77777777"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455" w:type="pct"/>
            <w:tcBorders>
              <w:top w:val="single" w:sz="6" w:space="0" w:color="auto"/>
              <w:bottom w:val="nil"/>
            </w:tcBorders>
            <w:vAlign w:val="center"/>
          </w:tcPr>
          <w:p w14:paraId="0494EF0A" w14:textId="77777777" w:rsidR="00FA5F16" w:rsidRPr="000C6F28" w:rsidRDefault="00FA5F16" w:rsidP="00D7336E">
            <w:pPr>
              <w:jc w:val="center"/>
              <w:rPr>
                <w:sz w:val="21"/>
                <w:szCs w:val="21"/>
              </w:rPr>
            </w:pPr>
            <w:r w:rsidRPr="000C6F28">
              <w:rPr>
                <w:rFonts w:hint="eastAsia"/>
                <w:sz w:val="21"/>
                <w:szCs w:val="21"/>
              </w:rPr>
              <w:t>1</w:t>
            </w:r>
            <w:r w:rsidRPr="000C6F28">
              <w:rPr>
                <w:sz w:val="21"/>
                <w:szCs w:val="21"/>
              </w:rPr>
              <w:t>1</w:t>
            </w:r>
          </w:p>
        </w:tc>
        <w:tc>
          <w:tcPr>
            <w:tcW w:w="455" w:type="pct"/>
            <w:tcBorders>
              <w:top w:val="single" w:sz="6" w:space="0" w:color="auto"/>
              <w:bottom w:val="nil"/>
            </w:tcBorders>
            <w:vAlign w:val="center"/>
          </w:tcPr>
          <w:p w14:paraId="60A30CC7"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455" w:type="pct"/>
            <w:tcBorders>
              <w:top w:val="single" w:sz="6" w:space="0" w:color="auto"/>
              <w:bottom w:val="nil"/>
            </w:tcBorders>
            <w:vAlign w:val="center"/>
          </w:tcPr>
          <w:p w14:paraId="6A2E1D53"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1088" w:type="pct"/>
            <w:tcBorders>
              <w:top w:val="single" w:sz="6" w:space="0" w:color="auto"/>
              <w:bottom w:val="nil"/>
            </w:tcBorders>
            <w:vAlign w:val="center"/>
          </w:tcPr>
          <w:p w14:paraId="0627F16B" w14:textId="616255C0" w:rsidR="00FA5F16" w:rsidRPr="000C6F28" w:rsidRDefault="00750952" w:rsidP="00D7336E">
            <w:pPr>
              <w:jc w:val="center"/>
              <w:rPr>
                <w:sz w:val="21"/>
                <w:szCs w:val="21"/>
              </w:rPr>
            </w:pPr>
            <w:proofErr w:type="spellStart"/>
            <w:r w:rsidRPr="000C6F28">
              <w:rPr>
                <w:sz w:val="21"/>
                <w:szCs w:val="21"/>
              </w:rPr>
              <w:t>auto_increment</w:t>
            </w:r>
            <w:proofErr w:type="spellEnd"/>
          </w:p>
        </w:tc>
        <w:tc>
          <w:tcPr>
            <w:tcW w:w="754" w:type="pct"/>
            <w:tcBorders>
              <w:top w:val="single" w:sz="6" w:space="0" w:color="auto"/>
              <w:bottom w:val="nil"/>
            </w:tcBorders>
            <w:vAlign w:val="center"/>
          </w:tcPr>
          <w:p w14:paraId="45653770" w14:textId="77777777" w:rsidR="00FA5F16" w:rsidRPr="000C6F28" w:rsidRDefault="00FA5F16" w:rsidP="00D7336E">
            <w:pPr>
              <w:jc w:val="center"/>
              <w:rPr>
                <w:sz w:val="21"/>
                <w:szCs w:val="21"/>
              </w:rPr>
            </w:pPr>
            <w:r w:rsidRPr="000C6F28">
              <w:rPr>
                <w:rFonts w:hint="eastAsia"/>
                <w:sz w:val="21"/>
                <w:szCs w:val="21"/>
              </w:rPr>
              <w:t>主键</w:t>
            </w:r>
          </w:p>
        </w:tc>
      </w:tr>
      <w:tr w:rsidR="00FA5F16" w14:paraId="347F1783" w14:textId="77777777" w:rsidTr="00874F6D">
        <w:trPr>
          <w:trHeight w:val="372"/>
          <w:jc w:val="center"/>
        </w:trPr>
        <w:tc>
          <w:tcPr>
            <w:tcW w:w="1188" w:type="pct"/>
            <w:tcBorders>
              <w:top w:val="nil"/>
              <w:bottom w:val="nil"/>
            </w:tcBorders>
            <w:vAlign w:val="center"/>
          </w:tcPr>
          <w:p w14:paraId="1C2BFCE3" w14:textId="1A553FE4" w:rsidR="00FA5F16" w:rsidRPr="000C6F28" w:rsidRDefault="00802E5B" w:rsidP="00D7336E">
            <w:pPr>
              <w:jc w:val="center"/>
              <w:rPr>
                <w:sz w:val="21"/>
                <w:szCs w:val="21"/>
              </w:rPr>
            </w:pPr>
            <w:proofErr w:type="spellStart"/>
            <w:r w:rsidRPr="000C6F28">
              <w:rPr>
                <w:sz w:val="21"/>
                <w:szCs w:val="21"/>
              </w:rPr>
              <w:t>menuCode</w:t>
            </w:r>
            <w:proofErr w:type="spellEnd"/>
          </w:p>
        </w:tc>
        <w:tc>
          <w:tcPr>
            <w:tcW w:w="604" w:type="pct"/>
            <w:tcBorders>
              <w:top w:val="nil"/>
              <w:bottom w:val="nil"/>
            </w:tcBorders>
            <w:vAlign w:val="center"/>
          </w:tcPr>
          <w:p w14:paraId="5E9151E0"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455" w:type="pct"/>
            <w:tcBorders>
              <w:top w:val="nil"/>
              <w:bottom w:val="nil"/>
            </w:tcBorders>
            <w:vAlign w:val="center"/>
          </w:tcPr>
          <w:p w14:paraId="07FEEE2C" w14:textId="42023FD7" w:rsidR="00FA5F16" w:rsidRPr="000C6F28" w:rsidRDefault="00802E5B" w:rsidP="00D7336E">
            <w:pPr>
              <w:jc w:val="center"/>
              <w:rPr>
                <w:sz w:val="21"/>
                <w:szCs w:val="21"/>
              </w:rPr>
            </w:pPr>
            <w:r w:rsidRPr="000C6F28">
              <w:rPr>
                <w:rFonts w:hint="eastAsia"/>
                <w:sz w:val="21"/>
                <w:szCs w:val="21"/>
              </w:rPr>
              <w:t>8</w:t>
            </w:r>
          </w:p>
        </w:tc>
        <w:tc>
          <w:tcPr>
            <w:tcW w:w="455" w:type="pct"/>
            <w:tcBorders>
              <w:top w:val="nil"/>
              <w:bottom w:val="nil"/>
            </w:tcBorders>
            <w:vAlign w:val="center"/>
          </w:tcPr>
          <w:p w14:paraId="5A03C1C2" w14:textId="77777777" w:rsidR="00FA5F16" w:rsidRPr="000C6F28" w:rsidRDefault="00FA5F16" w:rsidP="00D7336E">
            <w:pPr>
              <w:jc w:val="center"/>
              <w:rPr>
                <w:sz w:val="21"/>
                <w:szCs w:val="21"/>
              </w:rPr>
            </w:pPr>
          </w:p>
        </w:tc>
        <w:tc>
          <w:tcPr>
            <w:tcW w:w="455" w:type="pct"/>
            <w:tcBorders>
              <w:top w:val="nil"/>
              <w:bottom w:val="nil"/>
            </w:tcBorders>
            <w:vAlign w:val="center"/>
          </w:tcPr>
          <w:p w14:paraId="5D2D1D05" w14:textId="77777777" w:rsidR="00FA5F16" w:rsidRPr="000C6F28" w:rsidRDefault="00FA5F16" w:rsidP="00D7336E">
            <w:pPr>
              <w:jc w:val="center"/>
              <w:rPr>
                <w:sz w:val="21"/>
                <w:szCs w:val="21"/>
              </w:rPr>
            </w:pPr>
          </w:p>
        </w:tc>
        <w:tc>
          <w:tcPr>
            <w:tcW w:w="1088" w:type="pct"/>
            <w:tcBorders>
              <w:top w:val="nil"/>
              <w:bottom w:val="nil"/>
            </w:tcBorders>
            <w:vAlign w:val="center"/>
          </w:tcPr>
          <w:p w14:paraId="26BF3816"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754" w:type="pct"/>
            <w:tcBorders>
              <w:top w:val="nil"/>
              <w:bottom w:val="nil"/>
            </w:tcBorders>
            <w:vAlign w:val="center"/>
          </w:tcPr>
          <w:p w14:paraId="10D773B8" w14:textId="0A1157CD" w:rsidR="00FA5F16" w:rsidRPr="000C6F28" w:rsidRDefault="00802E5B" w:rsidP="00D7336E">
            <w:pPr>
              <w:jc w:val="center"/>
              <w:rPr>
                <w:sz w:val="21"/>
                <w:szCs w:val="21"/>
              </w:rPr>
            </w:pPr>
            <w:r w:rsidRPr="000C6F28">
              <w:rPr>
                <w:rFonts w:hint="eastAsia"/>
                <w:sz w:val="21"/>
                <w:szCs w:val="21"/>
              </w:rPr>
              <w:t>菜单编码</w:t>
            </w:r>
          </w:p>
        </w:tc>
      </w:tr>
      <w:tr w:rsidR="00FA5F16" w14:paraId="260B6980" w14:textId="77777777" w:rsidTr="00874F6D">
        <w:trPr>
          <w:trHeight w:val="372"/>
          <w:jc w:val="center"/>
        </w:trPr>
        <w:tc>
          <w:tcPr>
            <w:tcW w:w="1188" w:type="pct"/>
            <w:tcBorders>
              <w:top w:val="nil"/>
              <w:bottom w:val="nil"/>
            </w:tcBorders>
            <w:vAlign w:val="center"/>
          </w:tcPr>
          <w:p w14:paraId="0AB5C2E0" w14:textId="799FF147" w:rsidR="00FA5F16" w:rsidRPr="000C6F28" w:rsidRDefault="00802E5B" w:rsidP="00D7336E">
            <w:pPr>
              <w:jc w:val="center"/>
              <w:rPr>
                <w:sz w:val="21"/>
                <w:szCs w:val="21"/>
              </w:rPr>
            </w:pPr>
            <w:proofErr w:type="spellStart"/>
            <w:r w:rsidRPr="000C6F28">
              <w:rPr>
                <w:sz w:val="21"/>
                <w:szCs w:val="21"/>
              </w:rPr>
              <w:t>menuName</w:t>
            </w:r>
            <w:proofErr w:type="spellEnd"/>
          </w:p>
        </w:tc>
        <w:tc>
          <w:tcPr>
            <w:tcW w:w="604" w:type="pct"/>
            <w:tcBorders>
              <w:top w:val="nil"/>
              <w:bottom w:val="nil"/>
            </w:tcBorders>
            <w:vAlign w:val="center"/>
          </w:tcPr>
          <w:p w14:paraId="7A01CD62"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455" w:type="pct"/>
            <w:tcBorders>
              <w:top w:val="nil"/>
              <w:bottom w:val="nil"/>
            </w:tcBorders>
            <w:vAlign w:val="center"/>
          </w:tcPr>
          <w:p w14:paraId="323129C7" w14:textId="06044D93" w:rsidR="00FA5F16" w:rsidRPr="000C6F28" w:rsidRDefault="00FA5F16" w:rsidP="00D7336E">
            <w:pPr>
              <w:jc w:val="center"/>
              <w:rPr>
                <w:sz w:val="21"/>
                <w:szCs w:val="21"/>
              </w:rPr>
            </w:pPr>
            <w:r w:rsidRPr="000C6F28">
              <w:rPr>
                <w:rFonts w:hint="eastAsia"/>
                <w:sz w:val="21"/>
                <w:szCs w:val="21"/>
              </w:rPr>
              <w:t>1</w:t>
            </w:r>
            <w:r w:rsidR="00802E5B" w:rsidRPr="000C6F28">
              <w:rPr>
                <w:sz w:val="21"/>
                <w:szCs w:val="21"/>
              </w:rPr>
              <w:t>6</w:t>
            </w:r>
          </w:p>
        </w:tc>
        <w:tc>
          <w:tcPr>
            <w:tcW w:w="455" w:type="pct"/>
            <w:tcBorders>
              <w:top w:val="nil"/>
              <w:bottom w:val="nil"/>
            </w:tcBorders>
            <w:vAlign w:val="center"/>
          </w:tcPr>
          <w:p w14:paraId="231C96D4" w14:textId="2837819F" w:rsidR="00FA5F16" w:rsidRPr="000C6F28" w:rsidRDefault="00FA5F16" w:rsidP="00D7336E">
            <w:pPr>
              <w:jc w:val="center"/>
              <w:rPr>
                <w:sz w:val="21"/>
                <w:szCs w:val="21"/>
              </w:rPr>
            </w:pPr>
          </w:p>
        </w:tc>
        <w:tc>
          <w:tcPr>
            <w:tcW w:w="455" w:type="pct"/>
            <w:tcBorders>
              <w:top w:val="nil"/>
              <w:bottom w:val="nil"/>
            </w:tcBorders>
            <w:vAlign w:val="center"/>
          </w:tcPr>
          <w:p w14:paraId="1AD30D32" w14:textId="77777777" w:rsidR="00FA5F16" w:rsidRPr="000C6F28" w:rsidRDefault="00FA5F16" w:rsidP="00D7336E">
            <w:pPr>
              <w:jc w:val="center"/>
              <w:rPr>
                <w:sz w:val="21"/>
                <w:szCs w:val="21"/>
              </w:rPr>
            </w:pPr>
          </w:p>
        </w:tc>
        <w:tc>
          <w:tcPr>
            <w:tcW w:w="1088" w:type="pct"/>
            <w:tcBorders>
              <w:top w:val="nil"/>
              <w:bottom w:val="nil"/>
            </w:tcBorders>
            <w:vAlign w:val="center"/>
          </w:tcPr>
          <w:p w14:paraId="2DAE0A43" w14:textId="233D630D" w:rsidR="00FA5F16" w:rsidRPr="000C6F28" w:rsidRDefault="00802E5B" w:rsidP="00D7336E">
            <w:pPr>
              <w:jc w:val="center"/>
              <w:rPr>
                <w:sz w:val="21"/>
                <w:szCs w:val="21"/>
              </w:rPr>
            </w:pPr>
            <w:r w:rsidRPr="000C6F28">
              <w:rPr>
                <w:rFonts w:hint="eastAsia"/>
                <w:sz w:val="21"/>
                <w:szCs w:val="21"/>
              </w:rPr>
              <w:t>n</w:t>
            </w:r>
            <w:r w:rsidRPr="000C6F28">
              <w:rPr>
                <w:sz w:val="21"/>
                <w:szCs w:val="21"/>
              </w:rPr>
              <w:t>ull</w:t>
            </w:r>
          </w:p>
        </w:tc>
        <w:tc>
          <w:tcPr>
            <w:tcW w:w="754" w:type="pct"/>
            <w:tcBorders>
              <w:top w:val="nil"/>
              <w:bottom w:val="nil"/>
            </w:tcBorders>
            <w:vAlign w:val="center"/>
          </w:tcPr>
          <w:p w14:paraId="08CC70AE" w14:textId="4367D805" w:rsidR="00FA5F16" w:rsidRPr="000C6F28" w:rsidRDefault="00802E5B" w:rsidP="00D7336E">
            <w:pPr>
              <w:jc w:val="center"/>
              <w:rPr>
                <w:sz w:val="21"/>
                <w:szCs w:val="21"/>
              </w:rPr>
            </w:pPr>
            <w:r w:rsidRPr="000C6F28">
              <w:rPr>
                <w:sz w:val="21"/>
                <w:szCs w:val="21"/>
              </w:rPr>
              <w:t>菜单名</w:t>
            </w:r>
          </w:p>
        </w:tc>
      </w:tr>
      <w:tr w:rsidR="00802E5B" w14:paraId="3743C0A0" w14:textId="77777777" w:rsidTr="00874F6D">
        <w:trPr>
          <w:trHeight w:val="372"/>
          <w:jc w:val="center"/>
        </w:trPr>
        <w:tc>
          <w:tcPr>
            <w:tcW w:w="1188" w:type="pct"/>
            <w:vAlign w:val="center"/>
          </w:tcPr>
          <w:p w14:paraId="1EDB265F" w14:textId="324BE77A" w:rsidR="00FA5F16" w:rsidRPr="000C6F28" w:rsidRDefault="00802E5B" w:rsidP="00D7336E">
            <w:pPr>
              <w:jc w:val="center"/>
              <w:rPr>
                <w:sz w:val="21"/>
                <w:szCs w:val="21"/>
              </w:rPr>
            </w:pPr>
            <w:proofErr w:type="spellStart"/>
            <w:r w:rsidRPr="000C6F28">
              <w:rPr>
                <w:sz w:val="21"/>
                <w:szCs w:val="21"/>
              </w:rPr>
              <w:t>menuLevel</w:t>
            </w:r>
            <w:proofErr w:type="spellEnd"/>
          </w:p>
        </w:tc>
        <w:tc>
          <w:tcPr>
            <w:tcW w:w="604" w:type="pct"/>
            <w:vAlign w:val="center"/>
          </w:tcPr>
          <w:p w14:paraId="585BE04E"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455" w:type="pct"/>
            <w:vAlign w:val="center"/>
          </w:tcPr>
          <w:p w14:paraId="57B8E95A" w14:textId="6E20C46F" w:rsidR="00FA5F16" w:rsidRPr="000C6F28" w:rsidRDefault="00FA5F16" w:rsidP="00D7336E">
            <w:pPr>
              <w:jc w:val="center"/>
              <w:rPr>
                <w:sz w:val="21"/>
                <w:szCs w:val="21"/>
              </w:rPr>
            </w:pPr>
            <w:r w:rsidRPr="000C6F28">
              <w:rPr>
                <w:rFonts w:hint="eastAsia"/>
                <w:sz w:val="21"/>
                <w:szCs w:val="21"/>
              </w:rPr>
              <w:t>2</w:t>
            </w:r>
          </w:p>
        </w:tc>
        <w:tc>
          <w:tcPr>
            <w:tcW w:w="455" w:type="pct"/>
            <w:vAlign w:val="center"/>
          </w:tcPr>
          <w:p w14:paraId="6BDCF371" w14:textId="7535B396" w:rsidR="00FA5F16" w:rsidRPr="000C6F28" w:rsidRDefault="00FA5F16" w:rsidP="00D7336E">
            <w:pPr>
              <w:jc w:val="center"/>
              <w:rPr>
                <w:sz w:val="21"/>
                <w:szCs w:val="21"/>
              </w:rPr>
            </w:pPr>
          </w:p>
        </w:tc>
        <w:tc>
          <w:tcPr>
            <w:tcW w:w="455" w:type="pct"/>
            <w:vAlign w:val="center"/>
          </w:tcPr>
          <w:p w14:paraId="16741669" w14:textId="77777777" w:rsidR="00FA5F16" w:rsidRPr="000C6F28" w:rsidRDefault="00FA5F16" w:rsidP="00D7336E">
            <w:pPr>
              <w:jc w:val="center"/>
              <w:rPr>
                <w:sz w:val="21"/>
                <w:szCs w:val="21"/>
              </w:rPr>
            </w:pPr>
          </w:p>
        </w:tc>
        <w:tc>
          <w:tcPr>
            <w:tcW w:w="1088" w:type="pct"/>
            <w:vAlign w:val="center"/>
          </w:tcPr>
          <w:p w14:paraId="7E8C8465" w14:textId="050DB40E" w:rsidR="00FA5F16" w:rsidRPr="000C6F28" w:rsidRDefault="00802E5B" w:rsidP="00D7336E">
            <w:pPr>
              <w:jc w:val="center"/>
              <w:rPr>
                <w:sz w:val="21"/>
                <w:szCs w:val="21"/>
              </w:rPr>
            </w:pPr>
            <w:r w:rsidRPr="000C6F28">
              <w:rPr>
                <w:rFonts w:hint="eastAsia"/>
                <w:sz w:val="21"/>
                <w:szCs w:val="21"/>
              </w:rPr>
              <w:t>n</w:t>
            </w:r>
            <w:r w:rsidRPr="000C6F28">
              <w:rPr>
                <w:sz w:val="21"/>
                <w:szCs w:val="21"/>
              </w:rPr>
              <w:t>ull</w:t>
            </w:r>
          </w:p>
        </w:tc>
        <w:tc>
          <w:tcPr>
            <w:tcW w:w="754" w:type="pct"/>
            <w:vAlign w:val="center"/>
          </w:tcPr>
          <w:p w14:paraId="6FC0171E" w14:textId="75AAED4C" w:rsidR="00FA5F16" w:rsidRPr="000C6F28" w:rsidRDefault="00802E5B" w:rsidP="00D7336E">
            <w:pPr>
              <w:jc w:val="center"/>
              <w:rPr>
                <w:sz w:val="21"/>
                <w:szCs w:val="21"/>
              </w:rPr>
            </w:pPr>
            <w:r w:rsidRPr="000C6F28">
              <w:rPr>
                <w:rFonts w:hint="eastAsia"/>
                <w:sz w:val="21"/>
                <w:szCs w:val="21"/>
              </w:rPr>
              <w:t>菜单级别</w:t>
            </w:r>
          </w:p>
        </w:tc>
      </w:tr>
      <w:tr w:rsidR="00802E5B" w14:paraId="5A2E9496" w14:textId="77777777" w:rsidTr="00874F6D">
        <w:trPr>
          <w:trHeight w:val="372"/>
          <w:jc w:val="center"/>
        </w:trPr>
        <w:tc>
          <w:tcPr>
            <w:tcW w:w="1188" w:type="pct"/>
            <w:vAlign w:val="center"/>
          </w:tcPr>
          <w:p w14:paraId="3D41952A" w14:textId="31AE54FD" w:rsidR="00FA5F16" w:rsidRPr="000C6F28" w:rsidRDefault="00802E5B" w:rsidP="00D7336E">
            <w:pPr>
              <w:jc w:val="center"/>
              <w:rPr>
                <w:sz w:val="21"/>
                <w:szCs w:val="21"/>
              </w:rPr>
            </w:pPr>
            <w:proofErr w:type="spellStart"/>
            <w:r w:rsidRPr="000C6F28">
              <w:rPr>
                <w:sz w:val="21"/>
                <w:szCs w:val="21"/>
              </w:rPr>
              <w:t>menuParentCode</w:t>
            </w:r>
            <w:proofErr w:type="spellEnd"/>
          </w:p>
        </w:tc>
        <w:tc>
          <w:tcPr>
            <w:tcW w:w="604" w:type="pct"/>
            <w:vAlign w:val="center"/>
          </w:tcPr>
          <w:p w14:paraId="18043A56" w14:textId="71C04E42" w:rsidR="00FA5F16" w:rsidRPr="000C6F28" w:rsidRDefault="00802E5B" w:rsidP="00D7336E">
            <w:pPr>
              <w:jc w:val="center"/>
              <w:rPr>
                <w:sz w:val="21"/>
                <w:szCs w:val="21"/>
              </w:rPr>
            </w:pPr>
            <w:r w:rsidRPr="000C6F28">
              <w:rPr>
                <w:rFonts w:hint="eastAsia"/>
                <w:sz w:val="21"/>
                <w:szCs w:val="21"/>
              </w:rPr>
              <w:t>v</w:t>
            </w:r>
            <w:r w:rsidRPr="000C6F28">
              <w:rPr>
                <w:sz w:val="21"/>
                <w:szCs w:val="21"/>
              </w:rPr>
              <w:t>archar</w:t>
            </w:r>
          </w:p>
        </w:tc>
        <w:tc>
          <w:tcPr>
            <w:tcW w:w="455" w:type="pct"/>
            <w:vAlign w:val="center"/>
          </w:tcPr>
          <w:p w14:paraId="753EB30E" w14:textId="30AFA3C1" w:rsidR="00FA5F16" w:rsidRPr="000C6F28" w:rsidRDefault="00802E5B" w:rsidP="00D7336E">
            <w:pPr>
              <w:jc w:val="center"/>
              <w:rPr>
                <w:sz w:val="21"/>
                <w:szCs w:val="21"/>
              </w:rPr>
            </w:pPr>
            <w:r w:rsidRPr="000C6F28">
              <w:rPr>
                <w:rFonts w:hint="eastAsia"/>
                <w:sz w:val="21"/>
                <w:szCs w:val="21"/>
              </w:rPr>
              <w:t>8</w:t>
            </w:r>
          </w:p>
        </w:tc>
        <w:tc>
          <w:tcPr>
            <w:tcW w:w="455" w:type="pct"/>
            <w:vAlign w:val="center"/>
          </w:tcPr>
          <w:p w14:paraId="01681AAC" w14:textId="77777777" w:rsidR="00FA5F16" w:rsidRPr="000C6F28" w:rsidRDefault="00FA5F16" w:rsidP="00D7336E">
            <w:pPr>
              <w:jc w:val="center"/>
              <w:rPr>
                <w:sz w:val="21"/>
                <w:szCs w:val="21"/>
              </w:rPr>
            </w:pPr>
          </w:p>
        </w:tc>
        <w:tc>
          <w:tcPr>
            <w:tcW w:w="455" w:type="pct"/>
            <w:vAlign w:val="center"/>
          </w:tcPr>
          <w:p w14:paraId="11D3F242" w14:textId="77777777" w:rsidR="00FA5F16" w:rsidRPr="000C6F28" w:rsidRDefault="00FA5F16" w:rsidP="00D7336E">
            <w:pPr>
              <w:jc w:val="center"/>
              <w:rPr>
                <w:sz w:val="21"/>
                <w:szCs w:val="21"/>
              </w:rPr>
            </w:pPr>
          </w:p>
        </w:tc>
        <w:tc>
          <w:tcPr>
            <w:tcW w:w="1088" w:type="pct"/>
            <w:vAlign w:val="center"/>
          </w:tcPr>
          <w:p w14:paraId="0B01832E"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754" w:type="pct"/>
            <w:vAlign w:val="center"/>
          </w:tcPr>
          <w:p w14:paraId="54123957" w14:textId="5C92171A" w:rsidR="00FA5F16" w:rsidRPr="000C6F28" w:rsidRDefault="00802E5B" w:rsidP="00D7336E">
            <w:pPr>
              <w:jc w:val="center"/>
              <w:rPr>
                <w:sz w:val="21"/>
                <w:szCs w:val="21"/>
              </w:rPr>
            </w:pPr>
            <w:r w:rsidRPr="000C6F28">
              <w:rPr>
                <w:rFonts w:hint="eastAsia"/>
                <w:sz w:val="21"/>
                <w:szCs w:val="21"/>
              </w:rPr>
              <w:t>父菜单</w:t>
            </w:r>
          </w:p>
        </w:tc>
      </w:tr>
      <w:tr w:rsidR="00FA5F16" w14:paraId="7762C337" w14:textId="77777777" w:rsidTr="00874F6D">
        <w:trPr>
          <w:trHeight w:val="372"/>
          <w:jc w:val="center"/>
        </w:trPr>
        <w:tc>
          <w:tcPr>
            <w:tcW w:w="1188" w:type="pct"/>
            <w:vAlign w:val="center"/>
          </w:tcPr>
          <w:p w14:paraId="480715B5" w14:textId="1BF3FAF0" w:rsidR="00FA5F16" w:rsidRPr="000C6F28" w:rsidRDefault="00802E5B" w:rsidP="00D7336E">
            <w:pPr>
              <w:jc w:val="center"/>
              <w:rPr>
                <w:sz w:val="21"/>
                <w:szCs w:val="21"/>
              </w:rPr>
            </w:pPr>
            <w:proofErr w:type="spellStart"/>
            <w:r w:rsidRPr="000C6F28">
              <w:rPr>
                <w:sz w:val="21"/>
                <w:szCs w:val="21"/>
              </w:rPr>
              <w:t>menuClick</w:t>
            </w:r>
            <w:proofErr w:type="spellEnd"/>
          </w:p>
        </w:tc>
        <w:tc>
          <w:tcPr>
            <w:tcW w:w="604" w:type="pct"/>
            <w:vAlign w:val="center"/>
          </w:tcPr>
          <w:p w14:paraId="52D8AB14" w14:textId="54E3BC0B" w:rsidR="00FA5F16" w:rsidRPr="000C6F28" w:rsidRDefault="00802E5B" w:rsidP="00D7336E">
            <w:pPr>
              <w:jc w:val="center"/>
              <w:rPr>
                <w:sz w:val="21"/>
                <w:szCs w:val="21"/>
              </w:rPr>
            </w:pPr>
            <w:r w:rsidRPr="000C6F28">
              <w:rPr>
                <w:rFonts w:hint="eastAsia"/>
                <w:sz w:val="21"/>
                <w:szCs w:val="21"/>
              </w:rPr>
              <w:t>v</w:t>
            </w:r>
            <w:r w:rsidRPr="000C6F28">
              <w:rPr>
                <w:sz w:val="21"/>
                <w:szCs w:val="21"/>
              </w:rPr>
              <w:t>archar</w:t>
            </w:r>
          </w:p>
        </w:tc>
        <w:tc>
          <w:tcPr>
            <w:tcW w:w="455" w:type="pct"/>
            <w:vAlign w:val="center"/>
          </w:tcPr>
          <w:p w14:paraId="5D27EE70" w14:textId="694E5E90" w:rsidR="00FA5F16" w:rsidRPr="000C6F28" w:rsidRDefault="00802E5B" w:rsidP="00D7336E">
            <w:pPr>
              <w:jc w:val="center"/>
              <w:rPr>
                <w:sz w:val="21"/>
                <w:szCs w:val="21"/>
              </w:rPr>
            </w:pPr>
            <w:r w:rsidRPr="000C6F28">
              <w:rPr>
                <w:rFonts w:hint="eastAsia"/>
                <w:sz w:val="21"/>
                <w:szCs w:val="21"/>
              </w:rPr>
              <w:t>1</w:t>
            </w:r>
            <w:r w:rsidRPr="000C6F28">
              <w:rPr>
                <w:sz w:val="21"/>
                <w:szCs w:val="21"/>
              </w:rPr>
              <w:t>6</w:t>
            </w:r>
          </w:p>
        </w:tc>
        <w:tc>
          <w:tcPr>
            <w:tcW w:w="455" w:type="pct"/>
            <w:vAlign w:val="center"/>
          </w:tcPr>
          <w:p w14:paraId="5FF32629" w14:textId="77777777" w:rsidR="00FA5F16" w:rsidRPr="000C6F28" w:rsidRDefault="00FA5F16" w:rsidP="00D7336E">
            <w:pPr>
              <w:jc w:val="center"/>
              <w:rPr>
                <w:sz w:val="21"/>
                <w:szCs w:val="21"/>
              </w:rPr>
            </w:pPr>
          </w:p>
        </w:tc>
        <w:tc>
          <w:tcPr>
            <w:tcW w:w="455" w:type="pct"/>
            <w:vAlign w:val="center"/>
          </w:tcPr>
          <w:p w14:paraId="0E0BED2E" w14:textId="77777777" w:rsidR="00FA5F16" w:rsidRPr="000C6F28" w:rsidRDefault="00FA5F16" w:rsidP="00D7336E">
            <w:pPr>
              <w:jc w:val="center"/>
              <w:rPr>
                <w:sz w:val="21"/>
                <w:szCs w:val="21"/>
              </w:rPr>
            </w:pPr>
          </w:p>
        </w:tc>
        <w:tc>
          <w:tcPr>
            <w:tcW w:w="1088" w:type="pct"/>
            <w:vAlign w:val="center"/>
          </w:tcPr>
          <w:p w14:paraId="7A96C1F8"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754" w:type="pct"/>
            <w:vAlign w:val="center"/>
          </w:tcPr>
          <w:p w14:paraId="049C3325" w14:textId="2010AA5D" w:rsidR="00FA5F16" w:rsidRPr="000C6F28" w:rsidRDefault="00802E5B" w:rsidP="00D7336E">
            <w:pPr>
              <w:jc w:val="center"/>
              <w:rPr>
                <w:sz w:val="21"/>
                <w:szCs w:val="21"/>
              </w:rPr>
            </w:pPr>
            <w:r w:rsidRPr="000C6F28">
              <w:rPr>
                <w:rFonts w:hint="eastAsia"/>
                <w:sz w:val="21"/>
                <w:szCs w:val="21"/>
              </w:rPr>
              <w:t>绑定事件</w:t>
            </w:r>
          </w:p>
        </w:tc>
      </w:tr>
      <w:tr w:rsidR="00FA5F16" w14:paraId="26F694AD" w14:textId="77777777" w:rsidTr="00874F6D">
        <w:trPr>
          <w:trHeight w:val="372"/>
          <w:jc w:val="center"/>
        </w:trPr>
        <w:tc>
          <w:tcPr>
            <w:tcW w:w="1188" w:type="pct"/>
            <w:vAlign w:val="center"/>
          </w:tcPr>
          <w:p w14:paraId="22E81EB3" w14:textId="5ED57419" w:rsidR="00FA5F16" w:rsidRPr="000C6F28" w:rsidRDefault="00802E5B" w:rsidP="00D7336E">
            <w:pPr>
              <w:jc w:val="center"/>
              <w:rPr>
                <w:sz w:val="21"/>
                <w:szCs w:val="21"/>
              </w:rPr>
            </w:pPr>
            <w:proofErr w:type="spellStart"/>
            <w:r w:rsidRPr="000C6F28">
              <w:rPr>
                <w:sz w:val="21"/>
                <w:szCs w:val="21"/>
              </w:rPr>
              <w:t>menuRight</w:t>
            </w:r>
            <w:proofErr w:type="spellEnd"/>
          </w:p>
        </w:tc>
        <w:tc>
          <w:tcPr>
            <w:tcW w:w="604" w:type="pct"/>
            <w:vAlign w:val="center"/>
          </w:tcPr>
          <w:p w14:paraId="3DEE8D79"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455" w:type="pct"/>
            <w:vAlign w:val="center"/>
          </w:tcPr>
          <w:p w14:paraId="03B629A3" w14:textId="03988B12" w:rsidR="00FA5F16" w:rsidRPr="000C6F28" w:rsidRDefault="00802E5B" w:rsidP="00D7336E">
            <w:pPr>
              <w:jc w:val="center"/>
              <w:rPr>
                <w:sz w:val="21"/>
                <w:szCs w:val="21"/>
              </w:rPr>
            </w:pPr>
            <w:r w:rsidRPr="000C6F28">
              <w:rPr>
                <w:rFonts w:hint="eastAsia"/>
                <w:sz w:val="21"/>
                <w:szCs w:val="21"/>
              </w:rPr>
              <w:t>8</w:t>
            </w:r>
          </w:p>
        </w:tc>
        <w:tc>
          <w:tcPr>
            <w:tcW w:w="455" w:type="pct"/>
            <w:vAlign w:val="center"/>
          </w:tcPr>
          <w:p w14:paraId="7E67FB0C" w14:textId="77777777" w:rsidR="00FA5F16" w:rsidRPr="000C6F28" w:rsidRDefault="00FA5F16" w:rsidP="00D7336E">
            <w:pPr>
              <w:jc w:val="center"/>
              <w:rPr>
                <w:sz w:val="21"/>
                <w:szCs w:val="21"/>
              </w:rPr>
            </w:pPr>
          </w:p>
        </w:tc>
        <w:tc>
          <w:tcPr>
            <w:tcW w:w="455" w:type="pct"/>
            <w:vAlign w:val="center"/>
          </w:tcPr>
          <w:p w14:paraId="7616FB55" w14:textId="77777777" w:rsidR="00FA5F16" w:rsidRPr="000C6F28" w:rsidRDefault="00FA5F16" w:rsidP="00D7336E">
            <w:pPr>
              <w:jc w:val="center"/>
              <w:rPr>
                <w:sz w:val="21"/>
                <w:szCs w:val="21"/>
              </w:rPr>
            </w:pPr>
          </w:p>
        </w:tc>
        <w:tc>
          <w:tcPr>
            <w:tcW w:w="1088" w:type="pct"/>
            <w:vAlign w:val="center"/>
          </w:tcPr>
          <w:p w14:paraId="6AB4F55F"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754" w:type="pct"/>
            <w:vAlign w:val="center"/>
          </w:tcPr>
          <w:p w14:paraId="3B362357" w14:textId="4E06E71F" w:rsidR="00FA5F16" w:rsidRPr="000C6F28" w:rsidRDefault="00802E5B" w:rsidP="00D7336E">
            <w:pPr>
              <w:jc w:val="center"/>
              <w:rPr>
                <w:sz w:val="21"/>
                <w:szCs w:val="21"/>
              </w:rPr>
            </w:pPr>
            <w:r w:rsidRPr="000C6F28">
              <w:rPr>
                <w:rFonts w:hint="eastAsia"/>
                <w:sz w:val="21"/>
                <w:szCs w:val="21"/>
              </w:rPr>
              <w:t>权限</w:t>
            </w:r>
          </w:p>
        </w:tc>
      </w:tr>
      <w:tr w:rsidR="00FA5F16" w14:paraId="2D22F7B0" w14:textId="77777777" w:rsidTr="00874F6D">
        <w:trPr>
          <w:trHeight w:val="372"/>
          <w:jc w:val="center"/>
        </w:trPr>
        <w:tc>
          <w:tcPr>
            <w:tcW w:w="1188" w:type="pct"/>
            <w:vAlign w:val="center"/>
          </w:tcPr>
          <w:p w14:paraId="5CB2830B" w14:textId="3217A995" w:rsidR="00FA5F16" w:rsidRPr="000C6F28" w:rsidRDefault="00802E5B" w:rsidP="00D7336E">
            <w:pPr>
              <w:jc w:val="center"/>
              <w:rPr>
                <w:sz w:val="21"/>
                <w:szCs w:val="21"/>
              </w:rPr>
            </w:pPr>
            <w:proofErr w:type="spellStart"/>
            <w:r w:rsidRPr="000C6F28">
              <w:rPr>
                <w:sz w:val="21"/>
                <w:szCs w:val="21"/>
              </w:rPr>
              <w:t>menuComponent</w:t>
            </w:r>
            <w:proofErr w:type="spellEnd"/>
          </w:p>
        </w:tc>
        <w:tc>
          <w:tcPr>
            <w:tcW w:w="604" w:type="pct"/>
            <w:vAlign w:val="center"/>
          </w:tcPr>
          <w:p w14:paraId="475A20CD" w14:textId="2216ABBA" w:rsidR="00FA5F16" w:rsidRPr="000C6F28" w:rsidRDefault="00802E5B" w:rsidP="00D7336E">
            <w:pPr>
              <w:jc w:val="center"/>
              <w:rPr>
                <w:sz w:val="21"/>
                <w:szCs w:val="21"/>
              </w:rPr>
            </w:pPr>
            <w:r w:rsidRPr="000C6F28">
              <w:rPr>
                <w:rFonts w:hint="eastAsia"/>
                <w:sz w:val="21"/>
                <w:szCs w:val="21"/>
              </w:rPr>
              <w:t>v</w:t>
            </w:r>
            <w:r w:rsidRPr="000C6F28">
              <w:rPr>
                <w:sz w:val="21"/>
                <w:szCs w:val="21"/>
              </w:rPr>
              <w:t>archar</w:t>
            </w:r>
          </w:p>
        </w:tc>
        <w:tc>
          <w:tcPr>
            <w:tcW w:w="455" w:type="pct"/>
            <w:vAlign w:val="center"/>
          </w:tcPr>
          <w:p w14:paraId="67A93036" w14:textId="68415122" w:rsidR="00FA5F16" w:rsidRPr="000C6F28" w:rsidRDefault="00802E5B" w:rsidP="00D7336E">
            <w:pPr>
              <w:jc w:val="center"/>
              <w:rPr>
                <w:sz w:val="21"/>
                <w:szCs w:val="21"/>
              </w:rPr>
            </w:pPr>
            <w:r w:rsidRPr="000C6F28">
              <w:rPr>
                <w:rFonts w:hint="eastAsia"/>
                <w:sz w:val="21"/>
                <w:szCs w:val="21"/>
              </w:rPr>
              <w:t>2</w:t>
            </w:r>
            <w:r w:rsidRPr="000C6F28">
              <w:rPr>
                <w:sz w:val="21"/>
                <w:szCs w:val="21"/>
              </w:rPr>
              <w:t>00</w:t>
            </w:r>
          </w:p>
        </w:tc>
        <w:tc>
          <w:tcPr>
            <w:tcW w:w="455" w:type="pct"/>
            <w:vAlign w:val="center"/>
          </w:tcPr>
          <w:p w14:paraId="60AB7C5B" w14:textId="77777777" w:rsidR="00FA5F16" w:rsidRPr="000C6F28" w:rsidRDefault="00FA5F16" w:rsidP="00D7336E">
            <w:pPr>
              <w:jc w:val="center"/>
              <w:rPr>
                <w:sz w:val="21"/>
                <w:szCs w:val="21"/>
              </w:rPr>
            </w:pPr>
          </w:p>
        </w:tc>
        <w:tc>
          <w:tcPr>
            <w:tcW w:w="455" w:type="pct"/>
            <w:vAlign w:val="center"/>
          </w:tcPr>
          <w:p w14:paraId="2DCE88C0" w14:textId="77777777" w:rsidR="00FA5F16" w:rsidRPr="000C6F28" w:rsidRDefault="00FA5F16" w:rsidP="00D7336E">
            <w:pPr>
              <w:jc w:val="center"/>
              <w:rPr>
                <w:sz w:val="21"/>
                <w:szCs w:val="21"/>
              </w:rPr>
            </w:pPr>
          </w:p>
        </w:tc>
        <w:tc>
          <w:tcPr>
            <w:tcW w:w="1088" w:type="pct"/>
            <w:vAlign w:val="center"/>
          </w:tcPr>
          <w:p w14:paraId="6760F17C"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754" w:type="pct"/>
            <w:vAlign w:val="center"/>
          </w:tcPr>
          <w:p w14:paraId="0D1D03AF" w14:textId="6F100F55" w:rsidR="00FA5F16" w:rsidRPr="000C6F28" w:rsidRDefault="00802E5B" w:rsidP="00D7336E">
            <w:pPr>
              <w:jc w:val="center"/>
              <w:rPr>
                <w:sz w:val="21"/>
                <w:szCs w:val="21"/>
              </w:rPr>
            </w:pPr>
            <w:r w:rsidRPr="000C6F28">
              <w:rPr>
                <w:rFonts w:hint="eastAsia"/>
                <w:sz w:val="21"/>
                <w:szCs w:val="21"/>
              </w:rPr>
              <w:t>模块路径</w:t>
            </w:r>
          </w:p>
        </w:tc>
      </w:tr>
      <w:tr w:rsidR="00FA5F16" w14:paraId="24202BF6" w14:textId="77777777" w:rsidTr="00874F6D">
        <w:trPr>
          <w:trHeight w:val="372"/>
          <w:jc w:val="center"/>
        </w:trPr>
        <w:tc>
          <w:tcPr>
            <w:tcW w:w="1188" w:type="pct"/>
            <w:vAlign w:val="center"/>
          </w:tcPr>
          <w:p w14:paraId="3184EDBC" w14:textId="6946CC9F" w:rsidR="00FA5F16" w:rsidRPr="000C6F28" w:rsidRDefault="00802E5B" w:rsidP="00D7336E">
            <w:pPr>
              <w:jc w:val="center"/>
              <w:rPr>
                <w:sz w:val="21"/>
                <w:szCs w:val="21"/>
              </w:rPr>
            </w:pPr>
            <w:proofErr w:type="spellStart"/>
            <w:r w:rsidRPr="000C6F28">
              <w:rPr>
                <w:sz w:val="21"/>
                <w:szCs w:val="21"/>
              </w:rPr>
              <w:t>menuIcon</w:t>
            </w:r>
            <w:proofErr w:type="spellEnd"/>
          </w:p>
        </w:tc>
        <w:tc>
          <w:tcPr>
            <w:tcW w:w="604" w:type="pct"/>
            <w:vAlign w:val="center"/>
          </w:tcPr>
          <w:p w14:paraId="53A1141F"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455" w:type="pct"/>
            <w:vAlign w:val="center"/>
          </w:tcPr>
          <w:p w14:paraId="658DC665" w14:textId="13AA324A" w:rsidR="00FA5F16" w:rsidRPr="000C6F28" w:rsidRDefault="00802E5B" w:rsidP="00D7336E">
            <w:pPr>
              <w:jc w:val="center"/>
              <w:rPr>
                <w:sz w:val="21"/>
                <w:szCs w:val="21"/>
              </w:rPr>
            </w:pPr>
            <w:r w:rsidRPr="000C6F28">
              <w:rPr>
                <w:rFonts w:hint="eastAsia"/>
                <w:sz w:val="21"/>
                <w:szCs w:val="21"/>
              </w:rPr>
              <w:t>1</w:t>
            </w:r>
            <w:r w:rsidRPr="000C6F28">
              <w:rPr>
                <w:sz w:val="21"/>
                <w:szCs w:val="21"/>
              </w:rPr>
              <w:t>00</w:t>
            </w:r>
          </w:p>
        </w:tc>
        <w:tc>
          <w:tcPr>
            <w:tcW w:w="455" w:type="pct"/>
            <w:vAlign w:val="center"/>
          </w:tcPr>
          <w:p w14:paraId="0B01086E" w14:textId="77777777" w:rsidR="00FA5F16" w:rsidRPr="000C6F28" w:rsidRDefault="00FA5F16" w:rsidP="00D7336E">
            <w:pPr>
              <w:jc w:val="center"/>
              <w:rPr>
                <w:sz w:val="21"/>
                <w:szCs w:val="21"/>
              </w:rPr>
            </w:pPr>
          </w:p>
        </w:tc>
        <w:tc>
          <w:tcPr>
            <w:tcW w:w="455" w:type="pct"/>
            <w:vAlign w:val="center"/>
          </w:tcPr>
          <w:p w14:paraId="41AD217A" w14:textId="77777777" w:rsidR="00FA5F16" w:rsidRPr="000C6F28" w:rsidRDefault="00FA5F16" w:rsidP="00D7336E">
            <w:pPr>
              <w:jc w:val="center"/>
              <w:rPr>
                <w:sz w:val="21"/>
                <w:szCs w:val="21"/>
              </w:rPr>
            </w:pPr>
          </w:p>
        </w:tc>
        <w:tc>
          <w:tcPr>
            <w:tcW w:w="1088" w:type="pct"/>
            <w:vAlign w:val="center"/>
          </w:tcPr>
          <w:p w14:paraId="29EA2408" w14:textId="0484C993" w:rsidR="00FA5F16" w:rsidRPr="000C6F28" w:rsidRDefault="00802E5B" w:rsidP="00D7336E">
            <w:pPr>
              <w:jc w:val="center"/>
              <w:rPr>
                <w:sz w:val="21"/>
                <w:szCs w:val="21"/>
              </w:rPr>
            </w:pPr>
            <w:r w:rsidRPr="000C6F28">
              <w:rPr>
                <w:rFonts w:hint="eastAsia"/>
                <w:sz w:val="21"/>
                <w:szCs w:val="21"/>
              </w:rPr>
              <w:t>n</w:t>
            </w:r>
            <w:r w:rsidRPr="000C6F28">
              <w:rPr>
                <w:sz w:val="21"/>
                <w:szCs w:val="21"/>
              </w:rPr>
              <w:t>ull</w:t>
            </w:r>
          </w:p>
        </w:tc>
        <w:tc>
          <w:tcPr>
            <w:tcW w:w="754" w:type="pct"/>
            <w:vAlign w:val="center"/>
          </w:tcPr>
          <w:p w14:paraId="1675112A" w14:textId="5E25AA99" w:rsidR="00FA5F16" w:rsidRPr="000C6F28" w:rsidRDefault="00802E5B" w:rsidP="00D7336E">
            <w:pPr>
              <w:jc w:val="center"/>
              <w:rPr>
                <w:sz w:val="21"/>
                <w:szCs w:val="21"/>
              </w:rPr>
            </w:pPr>
            <w:r w:rsidRPr="000C6F28">
              <w:rPr>
                <w:sz w:val="21"/>
                <w:szCs w:val="21"/>
              </w:rPr>
              <w:t>图标</w:t>
            </w:r>
          </w:p>
        </w:tc>
      </w:tr>
    </w:tbl>
    <w:p w14:paraId="618A5144" w14:textId="77777777" w:rsidR="003A4426" w:rsidRDefault="003A4426" w:rsidP="003A4426">
      <w:pPr>
        <w:spacing w:line="360" w:lineRule="auto"/>
        <w:ind w:firstLineChars="200" w:firstLine="480"/>
        <w:rPr>
          <w:sz w:val="24"/>
        </w:rPr>
      </w:pPr>
      <w:r>
        <w:rPr>
          <w:rFonts w:hAnsi="宋体"/>
          <w:sz w:val="24"/>
        </w:rPr>
        <w:t>3.</w:t>
      </w:r>
      <w:r>
        <w:rPr>
          <w:rFonts w:hint="eastAsia"/>
          <w:sz w:val="24"/>
        </w:rPr>
        <w:t xml:space="preserve"> </w:t>
      </w:r>
      <w:r>
        <w:rPr>
          <w:rFonts w:hint="eastAsia"/>
          <w:sz w:val="24"/>
        </w:rPr>
        <w:t>仓库表、物品分类表</w:t>
      </w:r>
    </w:p>
    <w:p w14:paraId="7560AEF0" w14:textId="3DBB9D32" w:rsidR="001165EC" w:rsidRPr="003A4426" w:rsidRDefault="001165EC" w:rsidP="003A4426">
      <w:pPr>
        <w:spacing w:line="360" w:lineRule="auto"/>
        <w:ind w:firstLineChars="200" w:firstLine="480"/>
        <w:rPr>
          <w:sz w:val="24"/>
        </w:rPr>
      </w:pPr>
      <w:r w:rsidRPr="003A4426">
        <w:rPr>
          <w:rFonts w:hint="eastAsia"/>
          <w:sz w:val="24"/>
        </w:rPr>
        <w:t>该</w:t>
      </w:r>
      <w:r w:rsidRPr="003A4426">
        <w:rPr>
          <w:sz w:val="24"/>
        </w:rPr>
        <w:t>表用于存储系统中的仓库信息，包括仓库编号、仓库名称和备注等字段。</w:t>
      </w:r>
      <w:r w:rsidR="003631EC" w:rsidRPr="003A4426">
        <w:rPr>
          <w:rFonts w:hint="eastAsia"/>
          <w:sz w:val="24"/>
        </w:rPr>
        <w:t>主键是自动增长的</w:t>
      </w:r>
      <w:r w:rsidRPr="003A4426">
        <w:rPr>
          <w:sz w:val="24"/>
        </w:rPr>
        <w:t>id</w:t>
      </w:r>
      <w:r w:rsidRPr="003A4426">
        <w:rPr>
          <w:sz w:val="24"/>
        </w:rPr>
        <w:t>字段。仓库名称字段用于标识不同的仓库，备注字段用于存储仓库的相关</w:t>
      </w:r>
      <w:r w:rsidRPr="003A4426">
        <w:rPr>
          <w:sz w:val="24"/>
        </w:rPr>
        <w:lastRenderedPageBreak/>
        <w:t>说明。</w:t>
      </w:r>
      <w:r w:rsidR="003631EC" w:rsidRPr="003A4426">
        <w:rPr>
          <w:rFonts w:hint="eastAsia"/>
          <w:sz w:val="24"/>
        </w:rPr>
        <w:t>物品分类表设计同仓库表，本文不过多赘述。</w:t>
      </w:r>
    </w:p>
    <w:p w14:paraId="0B77ED29" w14:textId="68805456" w:rsidR="00FA5F16" w:rsidRPr="00D7336E" w:rsidRDefault="00FA5F16" w:rsidP="00D7336E">
      <w:pPr>
        <w:widowControl/>
        <w:spacing w:afterLines="50" w:after="120"/>
        <w:jc w:val="center"/>
        <w:rPr>
          <w:sz w:val="21"/>
          <w:szCs w:val="21"/>
        </w:rPr>
      </w:pPr>
      <w:r w:rsidRPr="00D7336E">
        <w:rPr>
          <w:sz w:val="21"/>
          <w:szCs w:val="21"/>
        </w:rPr>
        <w:t>表</w:t>
      </w:r>
      <w:r w:rsidRPr="00D7336E">
        <w:rPr>
          <w:rFonts w:hint="eastAsia"/>
          <w:sz w:val="21"/>
          <w:szCs w:val="21"/>
        </w:rPr>
        <w:t xml:space="preserve"> </w:t>
      </w:r>
      <w:r w:rsidRPr="00D7336E">
        <w:rPr>
          <w:sz w:val="21"/>
          <w:szCs w:val="21"/>
        </w:rPr>
        <w:t xml:space="preserve">3.3  </w:t>
      </w:r>
      <w:r w:rsidR="0027606B" w:rsidRPr="00D7336E">
        <w:rPr>
          <w:sz w:val="21"/>
          <w:szCs w:val="21"/>
        </w:rPr>
        <w:t>仓库表设计</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289"/>
        <w:gridCol w:w="1283"/>
        <w:gridCol w:w="969"/>
        <w:gridCol w:w="969"/>
        <w:gridCol w:w="969"/>
        <w:gridCol w:w="2311"/>
        <w:gridCol w:w="1281"/>
      </w:tblGrid>
      <w:tr w:rsidR="00FA5F16" w:rsidRPr="00781955" w14:paraId="706A9D5A" w14:textId="77777777" w:rsidTr="00781955">
        <w:trPr>
          <w:trHeight w:val="441"/>
          <w:jc w:val="center"/>
        </w:trPr>
        <w:tc>
          <w:tcPr>
            <w:tcW w:w="711" w:type="pct"/>
            <w:tcBorders>
              <w:bottom w:val="single" w:sz="6" w:space="0" w:color="auto"/>
            </w:tcBorders>
            <w:vAlign w:val="center"/>
          </w:tcPr>
          <w:p w14:paraId="12D1E6E2" w14:textId="77777777" w:rsidR="00FA5F16" w:rsidRPr="00D7336E" w:rsidRDefault="00FA5F16" w:rsidP="00D7336E">
            <w:pPr>
              <w:jc w:val="center"/>
              <w:rPr>
                <w:sz w:val="21"/>
                <w:szCs w:val="21"/>
              </w:rPr>
            </w:pPr>
            <w:r w:rsidRPr="00D7336E">
              <w:rPr>
                <w:rFonts w:hint="eastAsia"/>
                <w:sz w:val="21"/>
                <w:szCs w:val="21"/>
              </w:rPr>
              <w:t>字段名</w:t>
            </w:r>
          </w:p>
        </w:tc>
        <w:tc>
          <w:tcPr>
            <w:tcW w:w="707" w:type="pct"/>
            <w:tcBorders>
              <w:bottom w:val="single" w:sz="6" w:space="0" w:color="auto"/>
            </w:tcBorders>
            <w:vAlign w:val="center"/>
          </w:tcPr>
          <w:p w14:paraId="199338CB" w14:textId="77777777" w:rsidR="00FA5F16" w:rsidRPr="00D7336E" w:rsidRDefault="00FA5F16" w:rsidP="00D7336E">
            <w:pPr>
              <w:jc w:val="center"/>
              <w:rPr>
                <w:sz w:val="21"/>
                <w:szCs w:val="21"/>
              </w:rPr>
            </w:pPr>
            <w:r w:rsidRPr="00D7336E">
              <w:rPr>
                <w:rFonts w:hint="eastAsia"/>
                <w:sz w:val="21"/>
                <w:szCs w:val="21"/>
              </w:rPr>
              <w:t>类型</w:t>
            </w:r>
          </w:p>
        </w:tc>
        <w:tc>
          <w:tcPr>
            <w:tcW w:w="534" w:type="pct"/>
            <w:tcBorders>
              <w:bottom w:val="single" w:sz="6" w:space="0" w:color="auto"/>
            </w:tcBorders>
            <w:vAlign w:val="center"/>
          </w:tcPr>
          <w:p w14:paraId="3FF686EB" w14:textId="77777777" w:rsidR="00FA5F16" w:rsidRPr="00D7336E" w:rsidRDefault="00FA5F16" w:rsidP="00D7336E">
            <w:pPr>
              <w:jc w:val="center"/>
              <w:rPr>
                <w:sz w:val="21"/>
                <w:szCs w:val="21"/>
              </w:rPr>
            </w:pPr>
            <w:r w:rsidRPr="00D7336E">
              <w:rPr>
                <w:rFonts w:hint="eastAsia"/>
                <w:sz w:val="21"/>
                <w:szCs w:val="21"/>
              </w:rPr>
              <w:t>长度</w:t>
            </w:r>
          </w:p>
        </w:tc>
        <w:tc>
          <w:tcPr>
            <w:tcW w:w="534" w:type="pct"/>
            <w:tcBorders>
              <w:bottom w:val="single" w:sz="6" w:space="0" w:color="auto"/>
            </w:tcBorders>
            <w:vAlign w:val="center"/>
          </w:tcPr>
          <w:p w14:paraId="6FA2CC48" w14:textId="77777777" w:rsidR="00FA5F16" w:rsidRPr="00D7336E" w:rsidRDefault="00FA5F16" w:rsidP="00D7336E">
            <w:pPr>
              <w:jc w:val="center"/>
              <w:rPr>
                <w:sz w:val="21"/>
                <w:szCs w:val="21"/>
              </w:rPr>
            </w:pPr>
            <w:r w:rsidRPr="00D7336E">
              <w:rPr>
                <w:rFonts w:hint="eastAsia"/>
                <w:sz w:val="21"/>
                <w:szCs w:val="21"/>
              </w:rPr>
              <w:t>非空</w:t>
            </w:r>
          </w:p>
        </w:tc>
        <w:tc>
          <w:tcPr>
            <w:tcW w:w="534" w:type="pct"/>
            <w:tcBorders>
              <w:bottom w:val="single" w:sz="6" w:space="0" w:color="auto"/>
            </w:tcBorders>
            <w:vAlign w:val="center"/>
          </w:tcPr>
          <w:p w14:paraId="5383E5AF" w14:textId="77777777" w:rsidR="00FA5F16" w:rsidRPr="00D7336E" w:rsidRDefault="00FA5F16" w:rsidP="00D7336E">
            <w:pPr>
              <w:jc w:val="center"/>
              <w:rPr>
                <w:sz w:val="21"/>
                <w:szCs w:val="21"/>
              </w:rPr>
            </w:pPr>
            <w:r w:rsidRPr="00D7336E">
              <w:rPr>
                <w:rFonts w:hint="eastAsia"/>
                <w:sz w:val="21"/>
                <w:szCs w:val="21"/>
              </w:rPr>
              <w:t>主键</w:t>
            </w:r>
          </w:p>
        </w:tc>
        <w:tc>
          <w:tcPr>
            <w:tcW w:w="1274" w:type="pct"/>
            <w:tcBorders>
              <w:bottom w:val="single" w:sz="6" w:space="0" w:color="auto"/>
            </w:tcBorders>
            <w:vAlign w:val="center"/>
          </w:tcPr>
          <w:p w14:paraId="060F4A69" w14:textId="77777777" w:rsidR="00FA5F16" w:rsidRPr="00D7336E" w:rsidRDefault="00FA5F16" w:rsidP="00D7336E">
            <w:pPr>
              <w:jc w:val="center"/>
              <w:rPr>
                <w:sz w:val="21"/>
                <w:szCs w:val="21"/>
              </w:rPr>
            </w:pPr>
            <w:r w:rsidRPr="00D7336E">
              <w:rPr>
                <w:rFonts w:hint="eastAsia"/>
                <w:sz w:val="21"/>
                <w:szCs w:val="21"/>
              </w:rPr>
              <w:t>默认</w:t>
            </w:r>
          </w:p>
        </w:tc>
        <w:tc>
          <w:tcPr>
            <w:tcW w:w="707" w:type="pct"/>
            <w:tcBorders>
              <w:bottom w:val="single" w:sz="6" w:space="0" w:color="auto"/>
            </w:tcBorders>
            <w:vAlign w:val="center"/>
          </w:tcPr>
          <w:p w14:paraId="13A65DD6" w14:textId="77777777" w:rsidR="00FA5F16" w:rsidRPr="00D7336E" w:rsidRDefault="00FA5F16" w:rsidP="00D7336E">
            <w:pPr>
              <w:jc w:val="center"/>
              <w:rPr>
                <w:sz w:val="21"/>
                <w:szCs w:val="21"/>
              </w:rPr>
            </w:pPr>
            <w:r w:rsidRPr="00D7336E">
              <w:rPr>
                <w:rFonts w:hint="eastAsia"/>
                <w:sz w:val="21"/>
                <w:szCs w:val="21"/>
              </w:rPr>
              <w:t>备注</w:t>
            </w:r>
          </w:p>
        </w:tc>
      </w:tr>
      <w:tr w:rsidR="00FA5F16" w14:paraId="0914778C" w14:textId="77777777" w:rsidTr="00781955">
        <w:trPr>
          <w:trHeight w:val="441"/>
          <w:jc w:val="center"/>
        </w:trPr>
        <w:tc>
          <w:tcPr>
            <w:tcW w:w="711" w:type="pct"/>
            <w:tcBorders>
              <w:top w:val="single" w:sz="6" w:space="0" w:color="auto"/>
              <w:bottom w:val="nil"/>
            </w:tcBorders>
            <w:vAlign w:val="center"/>
          </w:tcPr>
          <w:p w14:paraId="452371E4" w14:textId="77777777" w:rsidR="00FA5F16" w:rsidRPr="000C6F28" w:rsidRDefault="00FA5F16" w:rsidP="00D7336E">
            <w:pPr>
              <w:jc w:val="center"/>
              <w:rPr>
                <w:sz w:val="21"/>
                <w:szCs w:val="21"/>
              </w:rPr>
            </w:pPr>
            <w:r w:rsidRPr="000C6F28">
              <w:rPr>
                <w:sz w:val="21"/>
                <w:szCs w:val="21"/>
              </w:rPr>
              <w:t>id</w:t>
            </w:r>
          </w:p>
        </w:tc>
        <w:tc>
          <w:tcPr>
            <w:tcW w:w="707" w:type="pct"/>
            <w:tcBorders>
              <w:top w:val="single" w:sz="6" w:space="0" w:color="auto"/>
              <w:bottom w:val="nil"/>
            </w:tcBorders>
            <w:vAlign w:val="center"/>
          </w:tcPr>
          <w:p w14:paraId="7BD51CC1" w14:textId="77777777"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534" w:type="pct"/>
            <w:tcBorders>
              <w:top w:val="single" w:sz="6" w:space="0" w:color="auto"/>
              <w:bottom w:val="nil"/>
            </w:tcBorders>
            <w:vAlign w:val="center"/>
          </w:tcPr>
          <w:p w14:paraId="39BD0BA7" w14:textId="77777777" w:rsidR="00FA5F16" w:rsidRPr="000C6F28" w:rsidRDefault="00FA5F16" w:rsidP="00D7336E">
            <w:pPr>
              <w:jc w:val="center"/>
              <w:rPr>
                <w:sz w:val="21"/>
                <w:szCs w:val="21"/>
              </w:rPr>
            </w:pPr>
            <w:r w:rsidRPr="000C6F28">
              <w:rPr>
                <w:rFonts w:hint="eastAsia"/>
                <w:sz w:val="21"/>
                <w:szCs w:val="21"/>
              </w:rPr>
              <w:t>1</w:t>
            </w:r>
            <w:r w:rsidRPr="000C6F28">
              <w:rPr>
                <w:sz w:val="21"/>
                <w:szCs w:val="21"/>
              </w:rPr>
              <w:t>1</w:t>
            </w:r>
          </w:p>
        </w:tc>
        <w:tc>
          <w:tcPr>
            <w:tcW w:w="534" w:type="pct"/>
            <w:tcBorders>
              <w:top w:val="single" w:sz="6" w:space="0" w:color="auto"/>
              <w:bottom w:val="nil"/>
            </w:tcBorders>
            <w:vAlign w:val="center"/>
          </w:tcPr>
          <w:p w14:paraId="2474E31B"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534" w:type="pct"/>
            <w:tcBorders>
              <w:top w:val="single" w:sz="6" w:space="0" w:color="auto"/>
              <w:bottom w:val="nil"/>
            </w:tcBorders>
            <w:vAlign w:val="center"/>
          </w:tcPr>
          <w:p w14:paraId="333949B1"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1274" w:type="pct"/>
            <w:tcBorders>
              <w:top w:val="single" w:sz="6" w:space="0" w:color="auto"/>
              <w:bottom w:val="nil"/>
            </w:tcBorders>
            <w:vAlign w:val="center"/>
          </w:tcPr>
          <w:p w14:paraId="37CCDEB2" w14:textId="2D062FBE" w:rsidR="00FA5F16" w:rsidRPr="000C6F28" w:rsidRDefault="00750952" w:rsidP="00D7336E">
            <w:pPr>
              <w:jc w:val="center"/>
              <w:rPr>
                <w:sz w:val="21"/>
                <w:szCs w:val="21"/>
              </w:rPr>
            </w:pPr>
            <w:proofErr w:type="spellStart"/>
            <w:r w:rsidRPr="000C6F28">
              <w:rPr>
                <w:sz w:val="21"/>
                <w:szCs w:val="21"/>
              </w:rPr>
              <w:t>auto_increment</w:t>
            </w:r>
            <w:proofErr w:type="spellEnd"/>
          </w:p>
        </w:tc>
        <w:tc>
          <w:tcPr>
            <w:tcW w:w="707" w:type="pct"/>
            <w:tcBorders>
              <w:top w:val="single" w:sz="6" w:space="0" w:color="auto"/>
              <w:bottom w:val="nil"/>
            </w:tcBorders>
            <w:vAlign w:val="center"/>
          </w:tcPr>
          <w:p w14:paraId="498832DF" w14:textId="77777777" w:rsidR="00FA5F16" w:rsidRPr="000C6F28" w:rsidRDefault="00FA5F16" w:rsidP="00D7336E">
            <w:pPr>
              <w:jc w:val="center"/>
              <w:rPr>
                <w:sz w:val="21"/>
                <w:szCs w:val="21"/>
              </w:rPr>
            </w:pPr>
            <w:r w:rsidRPr="000C6F28">
              <w:rPr>
                <w:rFonts w:hint="eastAsia"/>
                <w:sz w:val="21"/>
                <w:szCs w:val="21"/>
              </w:rPr>
              <w:t>主键</w:t>
            </w:r>
          </w:p>
        </w:tc>
      </w:tr>
      <w:tr w:rsidR="00FA5F16" w14:paraId="2A55A65A" w14:textId="77777777" w:rsidTr="00781955">
        <w:trPr>
          <w:trHeight w:val="441"/>
          <w:jc w:val="center"/>
        </w:trPr>
        <w:tc>
          <w:tcPr>
            <w:tcW w:w="711" w:type="pct"/>
            <w:tcBorders>
              <w:top w:val="nil"/>
              <w:bottom w:val="nil"/>
            </w:tcBorders>
            <w:vAlign w:val="center"/>
          </w:tcPr>
          <w:p w14:paraId="713AE3DD" w14:textId="0E7EF4C0" w:rsidR="00FA5F16" w:rsidRPr="000C6F28" w:rsidRDefault="000A731E" w:rsidP="00D7336E">
            <w:pPr>
              <w:jc w:val="center"/>
              <w:rPr>
                <w:sz w:val="21"/>
                <w:szCs w:val="21"/>
              </w:rPr>
            </w:pPr>
            <w:r w:rsidRPr="000C6F28">
              <w:rPr>
                <w:sz w:val="21"/>
                <w:szCs w:val="21"/>
              </w:rPr>
              <w:t>name</w:t>
            </w:r>
          </w:p>
        </w:tc>
        <w:tc>
          <w:tcPr>
            <w:tcW w:w="707" w:type="pct"/>
            <w:tcBorders>
              <w:top w:val="nil"/>
              <w:bottom w:val="nil"/>
            </w:tcBorders>
            <w:vAlign w:val="center"/>
          </w:tcPr>
          <w:p w14:paraId="7B44835A"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34" w:type="pct"/>
            <w:tcBorders>
              <w:top w:val="nil"/>
              <w:bottom w:val="nil"/>
            </w:tcBorders>
            <w:vAlign w:val="center"/>
          </w:tcPr>
          <w:p w14:paraId="0E700D75" w14:textId="08FBFCBC" w:rsidR="00FA5F16" w:rsidRPr="000C6F28" w:rsidRDefault="000A731E" w:rsidP="00D7336E">
            <w:pPr>
              <w:jc w:val="center"/>
              <w:rPr>
                <w:sz w:val="21"/>
                <w:szCs w:val="21"/>
              </w:rPr>
            </w:pPr>
            <w:r w:rsidRPr="000C6F28">
              <w:rPr>
                <w:sz w:val="21"/>
                <w:szCs w:val="21"/>
              </w:rPr>
              <w:t>100</w:t>
            </w:r>
          </w:p>
        </w:tc>
        <w:tc>
          <w:tcPr>
            <w:tcW w:w="534" w:type="pct"/>
            <w:tcBorders>
              <w:top w:val="nil"/>
              <w:bottom w:val="nil"/>
            </w:tcBorders>
            <w:vAlign w:val="center"/>
          </w:tcPr>
          <w:p w14:paraId="7BC0FB6C" w14:textId="7E764B65" w:rsidR="00FA5F16" w:rsidRPr="000C6F28" w:rsidRDefault="000A731E" w:rsidP="00D7336E">
            <w:pPr>
              <w:jc w:val="center"/>
              <w:rPr>
                <w:sz w:val="21"/>
                <w:szCs w:val="21"/>
              </w:rPr>
            </w:pPr>
            <w:r w:rsidRPr="000C6F28">
              <w:rPr>
                <w:rFonts w:hint="eastAsia"/>
                <w:sz w:val="21"/>
                <w:szCs w:val="21"/>
              </w:rPr>
              <w:t>t</w:t>
            </w:r>
            <w:r w:rsidRPr="000C6F28">
              <w:rPr>
                <w:sz w:val="21"/>
                <w:szCs w:val="21"/>
              </w:rPr>
              <w:t>rue</w:t>
            </w:r>
          </w:p>
        </w:tc>
        <w:tc>
          <w:tcPr>
            <w:tcW w:w="534" w:type="pct"/>
            <w:tcBorders>
              <w:top w:val="nil"/>
              <w:bottom w:val="nil"/>
            </w:tcBorders>
            <w:vAlign w:val="center"/>
          </w:tcPr>
          <w:p w14:paraId="357A47BC" w14:textId="77777777" w:rsidR="00FA5F16" w:rsidRPr="000C6F28" w:rsidRDefault="00FA5F16" w:rsidP="00D7336E">
            <w:pPr>
              <w:jc w:val="center"/>
              <w:rPr>
                <w:sz w:val="21"/>
                <w:szCs w:val="21"/>
              </w:rPr>
            </w:pPr>
          </w:p>
        </w:tc>
        <w:tc>
          <w:tcPr>
            <w:tcW w:w="1274" w:type="pct"/>
            <w:tcBorders>
              <w:top w:val="nil"/>
              <w:bottom w:val="nil"/>
            </w:tcBorders>
            <w:vAlign w:val="center"/>
          </w:tcPr>
          <w:p w14:paraId="2F1EC78C" w14:textId="1B376199" w:rsidR="00FA5F16" w:rsidRPr="000C6F28" w:rsidRDefault="00FA5F16" w:rsidP="00D7336E">
            <w:pPr>
              <w:jc w:val="center"/>
              <w:rPr>
                <w:sz w:val="21"/>
                <w:szCs w:val="21"/>
              </w:rPr>
            </w:pPr>
          </w:p>
        </w:tc>
        <w:tc>
          <w:tcPr>
            <w:tcW w:w="707" w:type="pct"/>
            <w:tcBorders>
              <w:top w:val="nil"/>
              <w:bottom w:val="nil"/>
            </w:tcBorders>
            <w:vAlign w:val="center"/>
          </w:tcPr>
          <w:p w14:paraId="4ADA0DF1" w14:textId="4C6A1F9B" w:rsidR="00FA5F16" w:rsidRPr="000C6F28" w:rsidRDefault="000A731E" w:rsidP="00D7336E">
            <w:pPr>
              <w:jc w:val="center"/>
              <w:rPr>
                <w:sz w:val="21"/>
                <w:szCs w:val="21"/>
              </w:rPr>
            </w:pPr>
            <w:r w:rsidRPr="000C6F28">
              <w:rPr>
                <w:rFonts w:hint="eastAsia"/>
                <w:sz w:val="21"/>
                <w:szCs w:val="21"/>
              </w:rPr>
              <w:t>仓库名</w:t>
            </w:r>
          </w:p>
        </w:tc>
      </w:tr>
      <w:tr w:rsidR="00FA5F16" w14:paraId="5AC8F96E" w14:textId="77777777" w:rsidTr="00781955">
        <w:trPr>
          <w:trHeight w:val="441"/>
          <w:jc w:val="center"/>
        </w:trPr>
        <w:tc>
          <w:tcPr>
            <w:tcW w:w="711" w:type="pct"/>
            <w:vAlign w:val="center"/>
          </w:tcPr>
          <w:p w14:paraId="48AA68D1" w14:textId="1C2E8679" w:rsidR="00FA5F16" w:rsidRPr="000C6F28" w:rsidRDefault="000A731E" w:rsidP="00D7336E">
            <w:pPr>
              <w:jc w:val="center"/>
              <w:rPr>
                <w:sz w:val="21"/>
                <w:szCs w:val="21"/>
              </w:rPr>
            </w:pPr>
            <w:r w:rsidRPr="000C6F28">
              <w:rPr>
                <w:sz w:val="21"/>
                <w:szCs w:val="21"/>
              </w:rPr>
              <w:t>remark</w:t>
            </w:r>
          </w:p>
        </w:tc>
        <w:tc>
          <w:tcPr>
            <w:tcW w:w="707" w:type="pct"/>
            <w:vAlign w:val="center"/>
          </w:tcPr>
          <w:p w14:paraId="4C83FCE8"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34" w:type="pct"/>
            <w:vAlign w:val="center"/>
          </w:tcPr>
          <w:p w14:paraId="7E8A2818" w14:textId="59EF3703" w:rsidR="00FA5F16" w:rsidRPr="000C6F28" w:rsidRDefault="000A731E" w:rsidP="00D7336E">
            <w:pPr>
              <w:jc w:val="center"/>
              <w:rPr>
                <w:sz w:val="21"/>
                <w:szCs w:val="21"/>
              </w:rPr>
            </w:pPr>
            <w:r w:rsidRPr="000C6F28">
              <w:rPr>
                <w:rFonts w:hint="eastAsia"/>
                <w:sz w:val="21"/>
                <w:szCs w:val="21"/>
              </w:rPr>
              <w:t>1</w:t>
            </w:r>
            <w:r w:rsidRPr="000C6F28">
              <w:rPr>
                <w:sz w:val="21"/>
                <w:szCs w:val="21"/>
              </w:rPr>
              <w:t>000</w:t>
            </w:r>
          </w:p>
        </w:tc>
        <w:tc>
          <w:tcPr>
            <w:tcW w:w="534" w:type="pct"/>
            <w:vAlign w:val="center"/>
          </w:tcPr>
          <w:p w14:paraId="15311C6E" w14:textId="77777777" w:rsidR="00FA5F16" w:rsidRPr="000C6F28" w:rsidRDefault="00FA5F16" w:rsidP="00D7336E">
            <w:pPr>
              <w:jc w:val="center"/>
              <w:rPr>
                <w:sz w:val="21"/>
                <w:szCs w:val="21"/>
              </w:rPr>
            </w:pPr>
          </w:p>
        </w:tc>
        <w:tc>
          <w:tcPr>
            <w:tcW w:w="534" w:type="pct"/>
            <w:vAlign w:val="center"/>
          </w:tcPr>
          <w:p w14:paraId="181C573E" w14:textId="77777777" w:rsidR="00FA5F16" w:rsidRPr="000C6F28" w:rsidRDefault="00FA5F16" w:rsidP="00D7336E">
            <w:pPr>
              <w:jc w:val="center"/>
              <w:rPr>
                <w:sz w:val="21"/>
                <w:szCs w:val="21"/>
              </w:rPr>
            </w:pPr>
          </w:p>
        </w:tc>
        <w:tc>
          <w:tcPr>
            <w:tcW w:w="1274" w:type="pct"/>
            <w:vAlign w:val="center"/>
          </w:tcPr>
          <w:p w14:paraId="124BB09B"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707" w:type="pct"/>
            <w:vAlign w:val="center"/>
          </w:tcPr>
          <w:p w14:paraId="7CC2DDEE" w14:textId="4C69AA25" w:rsidR="00FA5F16" w:rsidRPr="000C6F28" w:rsidRDefault="000A731E" w:rsidP="00D7336E">
            <w:pPr>
              <w:jc w:val="center"/>
              <w:rPr>
                <w:sz w:val="21"/>
                <w:szCs w:val="21"/>
              </w:rPr>
            </w:pPr>
            <w:r w:rsidRPr="000C6F28">
              <w:rPr>
                <w:rFonts w:hint="eastAsia"/>
                <w:sz w:val="21"/>
                <w:szCs w:val="21"/>
              </w:rPr>
              <w:t>备注</w:t>
            </w:r>
          </w:p>
        </w:tc>
      </w:tr>
    </w:tbl>
    <w:p w14:paraId="1F2741D8" w14:textId="7A0DD99D" w:rsidR="00BD51E0" w:rsidRPr="00D7336E" w:rsidRDefault="00BD51E0" w:rsidP="00D7336E">
      <w:pPr>
        <w:widowControl/>
        <w:spacing w:afterLines="50" w:after="120"/>
        <w:jc w:val="center"/>
        <w:rPr>
          <w:sz w:val="21"/>
          <w:szCs w:val="21"/>
        </w:rPr>
      </w:pPr>
      <w:r w:rsidRPr="00D7336E">
        <w:rPr>
          <w:sz w:val="21"/>
          <w:szCs w:val="21"/>
        </w:rPr>
        <w:t>表</w:t>
      </w:r>
      <w:r w:rsidRPr="00D7336E">
        <w:rPr>
          <w:rFonts w:hint="eastAsia"/>
          <w:sz w:val="21"/>
          <w:szCs w:val="21"/>
        </w:rPr>
        <w:t xml:space="preserve"> </w:t>
      </w:r>
      <w:r w:rsidRPr="00D7336E">
        <w:rPr>
          <w:sz w:val="21"/>
          <w:szCs w:val="21"/>
        </w:rPr>
        <w:t xml:space="preserve">3.4  </w:t>
      </w:r>
      <w:r w:rsidRPr="00D7336E">
        <w:rPr>
          <w:rFonts w:hint="eastAsia"/>
          <w:sz w:val="21"/>
          <w:szCs w:val="21"/>
        </w:rPr>
        <w:t>物品</w:t>
      </w:r>
      <w:r w:rsidR="007837DB" w:rsidRPr="00D7336E">
        <w:rPr>
          <w:rFonts w:hint="eastAsia"/>
          <w:sz w:val="21"/>
          <w:szCs w:val="21"/>
        </w:rPr>
        <w:t>分类</w:t>
      </w:r>
      <w:r w:rsidRPr="00D7336E">
        <w:rPr>
          <w:sz w:val="21"/>
          <w:szCs w:val="21"/>
        </w:rPr>
        <w:t>表设计</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289"/>
        <w:gridCol w:w="1283"/>
        <w:gridCol w:w="969"/>
        <w:gridCol w:w="969"/>
        <w:gridCol w:w="969"/>
        <w:gridCol w:w="2311"/>
        <w:gridCol w:w="1281"/>
      </w:tblGrid>
      <w:tr w:rsidR="00BD51E0" w:rsidRPr="00781955" w14:paraId="6941C8DF" w14:textId="77777777" w:rsidTr="00781955">
        <w:trPr>
          <w:trHeight w:val="441"/>
          <w:jc w:val="center"/>
        </w:trPr>
        <w:tc>
          <w:tcPr>
            <w:tcW w:w="711" w:type="pct"/>
            <w:tcBorders>
              <w:bottom w:val="single" w:sz="6" w:space="0" w:color="auto"/>
            </w:tcBorders>
            <w:vAlign w:val="center"/>
          </w:tcPr>
          <w:p w14:paraId="4015BCBB" w14:textId="77777777" w:rsidR="00BD51E0" w:rsidRPr="00D7336E" w:rsidRDefault="00BD51E0" w:rsidP="00D7336E">
            <w:pPr>
              <w:jc w:val="center"/>
              <w:rPr>
                <w:sz w:val="21"/>
                <w:szCs w:val="21"/>
              </w:rPr>
            </w:pPr>
            <w:r w:rsidRPr="00D7336E">
              <w:rPr>
                <w:rFonts w:hint="eastAsia"/>
                <w:sz w:val="21"/>
                <w:szCs w:val="21"/>
              </w:rPr>
              <w:t>字段名</w:t>
            </w:r>
          </w:p>
        </w:tc>
        <w:tc>
          <w:tcPr>
            <w:tcW w:w="707" w:type="pct"/>
            <w:tcBorders>
              <w:bottom w:val="single" w:sz="6" w:space="0" w:color="auto"/>
            </w:tcBorders>
            <w:vAlign w:val="center"/>
          </w:tcPr>
          <w:p w14:paraId="1CF633CB" w14:textId="77777777" w:rsidR="00BD51E0" w:rsidRPr="00D7336E" w:rsidRDefault="00BD51E0" w:rsidP="00D7336E">
            <w:pPr>
              <w:jc w:val="center"/>
              <w:rPr>
                <w:sz w:val="21"/>
                <w:szCs w:val="21"/>
              </w:rPr>
            </w:pPr>
            <w:r w:rsidRPr="00D7336E">
              <w:rPr>
                <w:rFonts w:hint="eastAsia"/>
                <w:sz w:val="21"/>
                <w:szCs w:val="21"/>
              </w:rPr>
              <w:t>类型</w:t>
            </w:r>
          </w:p>
        </w:tc>
        <w:tc>
          <w:tcPr>
            <w:tcW w:w="534" w:type="pct"/>
            <w:tcBorders>
              <w:bottom w:val="single" w:sz="6" w:space="0" w:color="auto"/>
            </w:tcBorders>
            <w:vAlign w:val="center"/>
          </w:tcPr>
          <w:p w14:paraId="2C2DAEC4" w14:textId="77777777" w:rsidR="00BD51E0" w:rsidRPr="00D7336E" w:rsidRDefault="00BD51E0" w:rsidP="00D7336E">
            <w:pPr>
              <w:jc w:val="center"/>
              <w:rPr>
                <w:sz w:val="21"/>
                <w:szCs w:val="21"/>
              </w:rPr>
            </w:pPr>
            <w:r w:rsidRPr="00D7336E">
              <w:rPr>
                <w:rFonts w:hint="eastAsia"/>
                <w:sz w:val="21"/>
                <w:szCs w:val="21"/>
              </w:rPr>
              <w:t>长度</w:t>
            </w:r>
          </w:p>
        </w:tc>
        <w:tc>
          <w:tcPr>
            <w:tcW w:w="534" w:type="pct"/>
            <w:tcBorders>
              <w:bottom w:val="single" w:sz="6" w:space="0" w:color="auto"/>
            </w:tcBorders>
            <w:vAlign w:val="center"/>
          </w:tcPr>
          <w:p w14:paraId="6F965BA2" w14:textId="77777777" w:rsidR="00BD51E0" w:rsidRPr="00D7336E" w:rsidRDefault="00BD51E0" w:rsidP="00D7336E">
            <w:pPr>
              <w:jc w:val="center"/>
              <w:rPr>
                <w:sz w:val="21"/>
                <w:szCs w:val="21"/>
              </w:rPr>
            </w:pPr>
            <w:r w:rsidRPr="00D7336E">
              <w:rPr>
                <w:rFonts w:hint="eastAsia"/>
                <w:sz w:val="21"/>
                <w:szCs w:val="21"/>
              </w:rPr>
              <w:t>非空</w:t>
            </w:r>
          </w:p>
        </w:tc>
        <w:tc>
          <w:tcPr>
            <w:tcW w:w="534" w:type="pct"/>
            <w:tcBorders>
              <w:bottom w:val="single" w:sz="6" w:space="0" w:color="auto"/>
            </w:tcBorders>
            <w:vAlign w:val="center"/>
          </w:tcPr>
          <w:p w14:paraId="76464C29" w14:textId="77777777" w:rsidR="00BD51E0" w:rsidRPr="00D7336E" w:rsidRDefault="00BD51E0" w:rsidP="00D7336E">
            <w:pPr>
              <w:jc w:val="center"/>
              <w:rPr>
                <w:sz w:val="21"/>
                <w:szCs w:val="21"/>
              </w:rPr>
            </w:pPr>
            <w:r w:rsidRPr="00D7336E">
              <w:rPr>
                <w:rFonts w:hint="eastAsia"/>
                <w:sz w:val="21"/>
                <w:szCs w:val="21"/>
              </w:rPr>
              <w:t>主键</w:t>
            </w:r>
          </w:p>
        </w:tc>
        <w:tc>
          <w:tcPr>
            <w:tcW w:w="1274" w:type="pct"/>
            <w:tcBorders>
              <w:bottom w:val="single" w:sz="6" w:space="0" w:color="auto"/>
            </w:tcBorders>
            <w:vAlign w:val="center"/>
          </w:tcPr>
          <w:p w14:paraId="01E4B9E8" w14:textId="77777777" w:rsidR="00BD51E0" w:rsidRPr="00D7336E" w:rsidRDefault="00BD51E0" w:rsidP="00D7336E">
            <w:pPr>
              <w:jc w:val="center"/>
              <w:rPr>
                <w:sz w:val="21"/>
                <w:szCs w:val="21"/>
              </w:rPr>
            </w:pPr>
            <w:r w:rsidRPr="00D7336E">
              <w:rPr>
                <w:rFonts w:hint="eastAsia"/>
                <w:sz w:val="21"/>
                <w:szCs w:val="21"/>
              </w:rPr>
              <w:t>默认</w:t>
            </w:r>
          </w:p>
        </w:tc>
        <w:tc>
          <w:tcPr>
            <w:tcW w:w="707" w:type="pct"/>
            <w:tcBorders>
              <w:bottom w:val="single" w:sz="6" w:space="0" w:color="auto"/>
            </w:tcBorders>
            <w:vAlign w:val="center"/>
          </w:tcPr>
          <w:p w14:paraId="3EBCBA3F" w14:textId="77777777" w:rsidR="00BD51E0" w:rsidRPr="00D7336E" w:rsidRDefault="00BD51E0" w:rsidP="00D7336E">
            <w:pPr>
              <w:jc w:val="center"/>
              <w:rPr>
                <w:sz w:val="21"/>
                <w:szCs w:val="21"/>
              </w:rPr>
            </w:pPr>
            <w:r w:rsidRPr="00D7336E">
              <w:rPr>
                <w:rFonts w:hint="eastAsia"/>
                <w:sz w:val="21"/>
                <w:szCs w:val="21"/>
              </w:rPr>
              <w:t>备注</w:t>
            </w:r>
          </w:p>
        </w:tc>
      </w:tr>
      <w:tr w:rsidR="00BD51E0" w14:paraId="4102E43D" w14:textId="77777777" w:rsidTr="00781955">
        <w:trPr>
          <w:trHeight w:val="441"/>
          <w:jc w:val="center"/>
        </w:trPr>
        <w:tc>
          <w:tcPr>
            <w:tcW w:w="711" w:type="pct"/>
            <w:tcBorders>
              <w:top w:val="single" w:sz="6" w:space="0" w:color="auto"/>
              <w:bottom w:val="nil"/>
            </w:tcBorders>
            <w:vAlign w:val="center"/>
          </w:tcPr>
          <w:p w14:paraId="1BC3F685" w14:textId="77777777" w:rsidR="00BD51E0" w:rsidRPr="000C6F28" w:rsidRDefault="00BD51E0" w:rsidP="00D7336E">
            <w:pPr>
              <w:jc w:val="center"/>
              <w:rPr>
                <w:sz w:val="21"/>
                <w:szCs w:val="21"/>
              </w:rPr>
            </w:pPr>
            <w:r w:rsidRPr="000C6F28">
              <w:rPr>
                <w:sz w:val="21"/>
                <w:szCs w:val="21"/>
              </w:rPr>
              <w:t>id</w:t>
            </w:r>
          </w:p>
        </w:tc>
        <w:tc>
          <w:tcPr>
            <w:tcW w:w="707" w:type="pct"/>
            <w:tcBorders>
              <w:top w:val="single" w:sz="6" w:space="0" w:color="auto"/>
              <w:bottom w:val="nil"/>
            </w:tcBorders>
            <w:vAlign w:val="center"/>
          </w:tcPr>
          <w:p w14:paraId="47D5082F" w14:textId="77777777" w:rsidR="00BD51E0" w:rsidRPr="000C6F28" w:rsidRDefault="00BD51E0" w:rsidP="00D7336E">
            <w:pPr>
              <w:jc w:val="center"/>
              <w:rPr>
                <w:sz w:val="21"/>
                <w:szCs w:val="21"/>
              </w:rPr>
            </w:pPr>
            <w:r w:rsidRPr="000C6F28">
              <w:rPr>
                <w:rFonts w:hint="eastAsia"/>
                <w:sz w:val="21"/>
                <w:szCs w:val="21"/>
              </w:rPr>
              <w:t>i</w:t>
            </w:r>
            <w:r w:rsidRPr="000C6F28">
              <w:rPr>
                <w:sz w:val="21"/>
                <w:szCs w:val="21"/>
              </w:rPr>
              <w:t>nt</w:t>
            </w:r>
          </w:p>
        </w:tc>
        <w:tc>
          <w:tcPr>
            <w:tcW w:w="534" w:type="pct"/>
            <w:tcBorders>
              <w:top w:val="single" w:sz="6" w:space="0" w:color="auto"/>
              <w:bottom w:val="nil"/>
            </w:tcBorders>
            <w:vAlign w:val="center"/>
          </w:tcPr>
          <w:p w14:paraId="52A7D1EF" w14:textId="77777777" w:rsidR="00BD51E0" w:rsidRPr="000C6F28" w:rsidRDefault="00BD51E0" w:rsidP="00D7336E">
            <w:pPr>
              <w:jc w:val="center"/>
              <w:rPr>
                <w:sz w:val="21"/>
                <w:szCs w:val="21"/>
              </w:rPr>
            </w:pPr>
            <w:r w:rsidRPr="000C6F28">
              <w:rPr>
                <w:rFonts w:hint="eastAsia"/>
                <w:sz w:val="21"/>
                <w:szCs w:val="21"/>
              </w:rPr>
              <w:t>1</w:t>
            </w:r>
            <w:r w:rsidRPr="000C6F28">
              <w:rPr>
                <w:sz w:val="21"/>
                <w:szCs w:val="21"/>
              </w:rPr>
              <w:t>1</w:t>
            </w:r>
          </w:p>
        </w:tc>
        <w:tc>
          <w:tcPr>
            <w:tcW w:w="534" w:type="pct"/>
            <w:tcBorders>
              <w:top w:val="single" w:sz="6" w:space="0" w:color="auto"/>
              <w:bottom w:val="nil"/>
            </w:tcBorders>
            <w:vAlign w:val="center"/>
          </w:tcPr>
          <w:p w14:paraId="0B2D9605" w14:textId="77777777" w:rsidR="00BD51E0" w:rsidRPr="000C6F28" w:rsidRDefault="00BD51E0" w:rsidP="00D7336E">
            <w:pPr>
              <w:jc w:val="center"/>
              <w:rPr>
                <w:sz w:val="21"/>
                <w:szCs w:val="21"/>
              </w:rPr>
            </w:pPr>
            <w:r w:rsidRPr="000C6F28">
              <w:rPr>
                <w:rFonts w:hint="eastAsia"/>
                <w:sz w:val="21"/>
                <w:szCs w:val="21"/>
              </w:rPr>
              <w:t>t</w:t>
            </w:r>
            <w:r w:rsidRPr="000C6F28">
              <w:rPr>
                <w:sz w:val="21"/>
                <w:szCs w:val="21"/>
              </w:rPr>
              <w:t>rue</w:t>
            </w:r>
          </w:p>
        </w:tc>
        <w:tc>
          <w:tcPr>
            <w:tcW w:w="534" w:type="pct"/>
            <w:tcBorders>
              <w:top w:val="single" w:sz="6" w:space="0" w:color="auto"/>
              <w:bottom w:val="nil"/>
            </w:tcBorders>
            <w:vAlign w:val="center"/>
          </w:tcPr>
          <w:p w14:paraId="6EE0E946" w14:textId="77777777" w:rsidR="00BD51E0" w:rsidRPr="000C6F28" w:rsidRDefault="00BD51E0" w:rsidP="00D7336E">
            <w:pPr>
              <w:jc w:val="center"/>
              <w:rPr>
                <w:sz w:val="21"/>
                <w:szCs w:val="21"/>
              </w:rPr>
            </w:pPr>
            <w:r w:rsidRPr="000C6F28">
              <w:rPr>
                <w:rFonts w:hint="eastAsia"/>
                <w:sz w:val="21"/>
                <w:szCs w:val="21"/>
              </w:rPr>
              <w:t>t</w:t>
            </w:r>
            <w:r w:rsidRPr="000C6F28">
              <w:rPr>
                <w:sz w:val="21"/>
                <w:szCs w:val="21"/>
              </w:rPr>
              <w:t>rue</w:t>
            </w:r>
          </w:p>
        </w:tc>
        <w:tc>
          <w:tcPr>
            <w:tcW w:w="1274" w:type="pct"/>
            <w:tcBorders>
              <w:top w:val="single" w:sz="6" w:space="0" w:color="auto"/>
              <w:bottom w:val="nil"/>
            </w:tcBorders>
            <w:vAlign w:val="center"/>
          </w:tcPr>
          <w:p w14:paraId="456209C1" w14:textId="4870DE1F" w:rsidR="00BD51E0" w:rsidRPr="000C6F28" w:rsidRDefault="00750952" w:rsidP="00D7336E">
            <w:pPr>
              <w:jc w:val="center"/>
              <w:rPr>
                <w:sz w:val="21"/>
                <w:szCs w:val="21"/>
              </w:rPr>
            </w:pPr>
            <w:proofErr w:type="spellStart"/>
            <w:r w:rsidRPr="000C6F28">
              <w:rPr>
                <w:sz w:val="21"/>
                <w:szCs w:val="21"/>
              </w:rPr>
              <w:t>auto_increment</w:t>
            </w:r>
            <w:proofErr w:type="spellEnd"/>
          </w:p>
        </w:tc>
        <w:tc>
          <w:tcPr>
            <w:tcW w:w="707" w:type="pct"/>
            <w:tcBorders>
              <w:top w:val="single" w:sz="6" w:space="0" w:color="auto"/>
              <w:bottom w:val="nil"/>
            </w:tcBorders>
            <w:vAlign w:val="center"/>
          </w:tcPr>
          <w:p w14:paraId="5D1D1D88" w14:textId="77777777" w:rsidR="00BD51E0" w:rsidRPr="000C6F28" w:rsidRDefault="00BD51E0" w:rsidP="00D7336E">
            <w:pPr>
              <w:jc w:val="center"/>
              <w:rPr>
                <w:sz w:val="21"/>
                <w:szCs w:val="21"/>
              </w:rPr>
            </w:pPr>
            <w:r w:rsidRPr="000C6F28">
              <w:rPr>
                <w:rFonts w:hint="eastAsia"/>
                <w:sz w:val="21"/>
                <w:szCs w:val="21"/>
              </w:rPr>
              <w:t>主键</w:t>
            </w:r>
          </w:p>
        </w:tc>
      </w:tr>
      <w:tr w:rsidR="00BD51E0" w14:paraId="0E664CD7" w14:textId="77777777" w:rsidTr="00781955">
        <w:trPr>
          <w:trHeight w:val="441"/>
          <w:jc w:val="center"/>
        </w:trPr>
        <w:tc>
          <w:tcPr>
            <w:tcW w:w="711" w:type="pct"/>
            <w:tcBorders>
              <w:top w:val="nil"/>
              <w:bottom w:val="nil"/>
            </w:tcBorders>
            <w:vAlign w:val="center"/>
          </w:tcPr>
          <w:p w14:paraId="26FADF57" w14:textId="77777777" w:rsidR="00BD51E0" w:rsidRPr="000C6F28" w:rsidRDefault="00BD51E0" w:rsidP="00D7336E">
            <w:pPr>
              <w:jc w:val="center"/>
              <w:rPr>
                <w:sz w:val="21"/>
                <w:szCs w:val="21"/>
              </w:rPr>
            </w:pPr>
            <w:r w:rsidRPr="000C6F28">
              <w:rPr>
                <w:sz w:val="21"/>
                <w:szCs w:val="21"/>
              </w:rPr>
              <w:t>name</w:t>
            </w:r>
          </w:p>
        </w:tc>
        <w:tc>
          <w:tcPr>
            <w:tcW w:w="707" w:type="pct"/>
            <w:tcBorders>
              <w:top w:val="nil"/>
              <w:bottom w:val="nil"/>
            </w:tcBorders>
            <w:vAlign w:val="center"/>
          </w:tcPr>
          <w:p w14:paraId="0156C4A8" w14:textId="77777777" w:rsidR="00BD51E0" w:rsidRPr="000C6F28" w:rsidRDefault="00BD51E0" w:rsidP="00D7336E">
            <w:pPr>
              <w:jc w:val="center"/>
              <w:rPr>
                <w:sz w:val="21"/>
                <w:szCs w:val="21"/>
              </w:rPr>
            </w:pPr>
            <w:r w:rsidRPr="000C6F28">
              <w:rPr>
                <w:rFonts w:hint="eastAsia"/>
                <w:sz w:val="21"/>
                <w:szCs w:val="21"/>
              </w:rPr>
              <w:t>v</w:t>
            </w:r>
            <w:r w:rsidRPr="000C6F28">
              <w:rPr>
                <w:sz w:val="21"/>
                <w:szCs w:val="21"/>
              </w:rPr>
              <w:t>archar</w:t>
            </w:r>
          </w:p>
        </w:tc>
        <w:tc>
          <w:tcPr>
            <w:tcW w:w="534" w:type="pct"/>
            <w:tcBorders>
              <w:top w:val="nil"/>
              <w:bottom w:val="nil"/>
            </w:tcBorders>
            <w:vAlign w:val="center"/>
          </w:tcPr>
          <w:p w14:paraId="78C30F69" w14:textId="77777777" w:rsidR="00BD51E0" w:rsidRPr="000C6F28" w:rsidRDefault="00BD51E0" w:rsidP="00D7336E">
            <w:pPr>
              <w:jc w:val="center"/>
              <w:rPr>
                <w:sz w:val="21"/>
                <w:szCs w:val="21"/>
              </w:rPr>
            </w:pPr>
            <w:r w:rsidRPr="000C6F28">
              <w:rPr>
                <w:sz w:val="21"/>
                <w:szCs w:val="21"/>
              </w:rPr>
              <w:t>100</w:t>
            </w:r>
          </w:p>
        </w:tc>
        <w:tc>
          <w:tcPr>
            <w:tcW w:w="534" w:type="pct"/>
            <w:tcBorders>
              <w:top w:val="nil"/>
              <w:bottom w:val="nil"/>
            </w:tcBorders>
            <w:vAlign w:val="center"/>
          </w:tcPr>
          <w:p w14:paraId="6E3319B1" w14:textId="77777777" w:rsidR="00BD51E0" w:rsidRPr="000C6F28" w:rsidRDefault="00BD51E0" w:rsidP="00D7336E">
            <w:pPr>
              <w:jc w:val="center"/>
              <w:rPr>
                <w:sz w:val="21"/>
                <w:szCs w:val="21"/>
              </w:rPr>
            </w:pPr>
            <w:r w:rsidRPr="000C6F28">
              <w:rPr>
                <w:rFonts w:hint="eastAsia"/>
                <w:sz w:val="21"/>
                <w:szCs w:val="21"/>
              </w:rPr>
              <w:t>t</w:t>
            </w:r>
            <w:r w:rsidRPr="000C6F28">
              <w:rPr>
                <w:sz w:val="21"/>
                <w:szCs w:val="21"/>
              </w:rPr>
              <w:t>rue</w:t>
            </w:r>
          </w:p>
        </w:tc>
        <w:tc>
          <w:tcPr>
            <w:tcW w:w="534" w:type="pct"/>
            <w:tcBorders>
              <w:top w:val="nil"/>
              <w:bottom w:val="nil"/>
            </w:tcBorders>
            <w:vAlign w:val="center"/>
          </w:tcPr>
          <w:p w14:paraId="396D8BEB" w14:textId="77777777" w:rsidR="00BD51E0" w:rsidRPr="000C6F28" w:rsidRDefault="00BD51E0" w:rsidP="00D7336E">
            <w:pPr>
              <w:jc w:val="center"/>
              <w:rPr>
                <w:sz w:val="21"/>
                <w:szCs w:val="21"/>
              </w:rPr>
            </w:pPr>
          </w:p>
        </w:tc>
        <w:tc>
          <w:tcPr>
            <w:tcW w:w="1274" w:type="pct"/>
            <w:tcBorders>
              <w:top w:val="nil"/>
              <w:bottom w:val="nil"/>
            </w:tcBorders>
            <w:vAlign w:val="center"/>
          </w:tcPr>
          <w:p w14:paraId="3A9D9083" w14:textId="77777777" w:rsidR="00BD51E0" w:rsidRPr="000C6F28" w:rsidRDefault="00BD51E0" w:rsidP="00D7336E">
            <w:pPr>
              <w:jc w:val="center"/>
              <w:rPr>
                <w:sz w:val="21"/>
                <w:szCs w:val="21"/>
              </w:rPr>
            </w:pPr>
          </w:p>
        </w:tc>
        <w:tc>
          <w:tcPr>
            <w:tcW w:w="707" w:type="pct"/>
            <w:tcBorders>
              <w:top w:val="nil"/>
              <w:bottom w:val="nil"/>
            </w:tcBorders>
            <w:vAlign w:val="center"/>
          </w:tcPr>
          <w:p w14:paraId="49BDB8C5" w14:textId="47B9E3FB" w:rsidR="00BD51E0" w:rsidRPr="000C6F28" w:rsidRDefault="007837DB" w:rsidP="00D7336E">
            <w:pPr>
              <w:jc w:val="center"/>
              <w:rPr>
                <w:sz w:val="21"/>
                <w:szCs w:val="21"/>
              </w:rPr>
            </w:pPr>
            <w:r w:rsidRPr="000C6F28">
              <w:rPr>
                <w:rFonts w:hint="eastAsia"/>
                <w:sz w:val="21"/>
                <w:szCs w:val="21"/>
              </w:rPr>
              <w:t>分类</w:t>
            </w:r>
            <w:r w:rsidR="00BD51E0" w:rsidRPr="000C6F28">
              <w:rPr>
                <w:rFonts w:hint="eastAsia"/>
                <w:sz w:val="21"/>
                <w:szCs w:val="21"/>
              </w:rPr>
              <w:t>名</w:t>
            </w:r>
          </w:p>
        </w:tc>
      </w:tr>
      <w:tr w:rsidR="00BD51E0" w14:paraId="4E041702" w14:textId="77777777" w:rsidTr="00781955">
        <w:trPr>
          <w:trHeight w:val="441"/>
          <w:jc w:val="center"/>
        </w:trPr>
        <w:tc>
          <w:tcPr>
            <w:tcW w:w="711" w:type="pct"/>
            <w:vAlign w:val="center"/>
          </w:tcPr>
          <w:p w14:paraId="059E7D78" w14:textId="77777777" w:rsidR="00BD51E0" w:rsidRPr="000C6F28" w:rsidRDefault="00BD51E0" w:rsidP="00D7336E">
            <w:pPr>
              <w:jc w:val="center"/>
              <w:rPr>
                <w:sz w:val="21"/>
                <w:szCs w:val="21"/>
              </w:rPr>
            </w:pPr>
            <w:r w:rsidRPr="000C6F28">
              <w:rPr>
                <w:sz w:val="21"/>
                <w:szCs w:val="21"/>
              </w:rPr>
              <w:t>remark</w:t>
            </w:r>
          </w:p>
        </w:tc>
        <w:tc>
          <w:tcPr>
            <w:tcW w:w="707" w:type="pct"/>
            <w:vAlign w:val="center"/>
          </w:tcPr>
          <w:p w14:paraId="2C402243" w14:textId="77777777" w:rsidR="00BD51E0" w:rsidRPr="000C6F28" w:rsidRDefault="00BD51E0" w:rsidP="00D7336E">
            <w:pPr>
              <w:jc w:val="center"/>
              <w:rPr>
                <w:sz w:val="21"/>
                <w:szCs w:val="21"/>
              </w:rPr>
            </w:pPr>
            <w:r w:rsidRPr="000C6F28">
              <w:rPr>
                <w:rFonts w:hint="eastAsia"/>
                <w:sz w:val="21"/>
                <w:szCs w:val="21"/>
              </w:rPr>
              <w:t>v</w:t>
            </w:r>
            <w:r w:rsidRPr="000C6F28">
              <w:rPr>
                <w:sz w:val="21"/>
                <w:szCs w:val="21"/>
              </w:rPr>
              <w:t>archar</w:t>
            </w:r>
          </w:p>
        </w:tc>
        <w:tc>
          <w:tcPr>
            <w:tcW w:w="534" w:type="pct"/>
            <w:vAlign w:val="center"/>
          </w:tcPr>
          <w:p w14:paraId="336F2AA0" w14:textId="77777777" w:rsidR="00BD51E0" w:rsidRPr="000C6F28" w:rsidRDefault="00BD51E0" w:rsidP="00D7336E">
            <w:pPr>
              <w:jc w:val="center"/>
              <w:rPr>
                <w:sz w:val="21"/>
                <w:szCs w:val="21"/>
              </w:rPr>
            </w:pPr>
            <w:r w:rsidRPr="000C6F28">
              <w:rPr>
                <w:rFonts w:hint="eastAsia"/>
                <w:sz w:val="21"/>
                <w:szCs w:val="21"/>
              </w:rPr>
              <w:t>1</w:t>
            </w:r>
            <w:r w:rsidRPr="000C6F28">
              <w:rPr>
                <w:sz w:val="21"/>
                <w:szCs w:val="21"/>
              </w:rPr>
              <w:t>000</w:t>
            </w:r>
          </w:p>
        </w:tc>
        <w:tc>
          <w:tcPr>
            <w:tcW w:w="534" w:type="pct"/>
            <w:vAlign w:val="center"/>
          </w:tcPr>
          <w:p w14:paraId="4AC2FE23" w14:textId="77777777" w:rsidR="00BD51E0" w:rsidRPr="000C6F28" w:rsidRDefault="00BD51E0" w:rsidP="00D7336E">
            <w:pPr>
              <w:jc w:val="center"/>
              <w:rPr>
                <w:sz w:val="21"/>
                <w:szCs w:val="21"/>
              </w:rPr>
            </w:pPr>
          </w:p>
        </w:tc>
        <w:tc>
          <w:tcPr>
            <w:tcW w:w="534" w:type="pct"/>
            <w:vAlign w:val="center"/>
          </w:tcPr>
          <w:p w14:paraId="359C5F87" w14:textId="77777777" w:rsidR="00BD51E0" w:rsidRPr="000C6F28" w:rsidRDefault="00BD51E0" w:rsidP="00D7336E">
            <w:pPr>
              <w:jc w:val="center"/>
              <w:rPr>
                <w:sz w:val="21"/>
                <w:szCs w:val="21"/>
              </w:rPr>
            </w:pPr>
          </w:p>
        </w:tc>
        <w:tc>
          <w:tcPr>
            <w:tcW w:w="1274" w:type="pct"/>
            <w:vAlign w:val="center"/>
          </w:tcPr>
          <w:p w14:paraId="4B099D94" w14:textId="77777777" w:rsidR="00BD51E0" w:rsidRPr="000C6F28" w:rsidRDefault="00BD51E0" w:rsidP="00D7336E">
            <w:pPr>
              <w:jc w:val="center"/>
              <w:rPr>
                <w:sz w:val="21"/>
                <w:szCs w:val="21"/>
              </w:rPr>
            </w:pPr>
            <w:r w:rsidRPr="000C6F28">
              <w:rPr>
                <w:rFonts w:hint="eastAsia"/>
                <w:sz w:val="21"/>
                <w:szCs w:val="21"/>
              </w:rPr>
              <w:t>n</w:t>
            </w:r>
            <w:r w:rsidRPr="000C6F28">
              <w:rPr>
                <w:sz w:val="21"/>
                <w:szCs w:val="21"/>
              </w:rPr>
              <w:t>ull</w:t>
            </w:r>
          </w:p>
        </w:tc>
        <w:tc>
          <w:tcPr>
            <w:tcW w:w="707" w:type="pct"/>
            <w:vAlign w:val="center"/>
          </w:tcPr>
          <w:p w14:paraId="4AEF00F2" w14:textId="77777777" w:rsidR="00BD51E0" w:rsidRPr="000C6F28" w:rsidRDefault="00BD51E0" w:rsidP="00D7336E">
            <w:pPr>
              <w:jc w:val="center"/>
              <w:rPr>
                <w:sz w:val="21"/>
                <w:szCs w:val="21"/>
              </w:rPr>
            </w:pPr>
            <w:r w:rsidRPr="000C6F28">
              <w:rPr>
                <w:rFonts w:hint="eastAsia"/>
                <w:sz w:val="21"/>
                <w:szCs w:val="21"/>
              </w:rPr>
              <w:t>备注</w:t>
            </w:r>
          </w:p>
        </w:tc>
      </w:tr>
    </w:tbl>
    <w:p w14:paraId="5943EC71" w14:textId="1DD298C0" w:rsidR="003A4426" w:rsidRDefault="003A4426" w:rsidP="003A4426">
      <w:pPr>
        <w:spacing w:line="360" w:lineRule="auto"/>
        <w:ind w:left="480"/>
        <w:rPr>
          <w:sz w:val="24"/>
        </w:rPr>
      </w:pPr>
      <w:r>
        <w:rPr>
          <w:rFonts w:hint="eastAsia"/>
          <w:sz w:val="24"/>
        </w:rPr>
        <w:t>4</w:t>
      </w:r>
      <w:r>
        <w:rPr>
          <w:sz w:val="24"/>
        </w:rPr>
        <w:t xml:space="preserve">. </w:t>
      </w:r>
      <w:r>
        <w:rPr>
          <w:rFonts w:hint="eastAsia"/>
          <w:sz w:val="24"/>
        </w:rPr>
        <w:t>物品表</w:t>
      </w:r>
    </w:p>
    <w:p w14:paraId="767BCFE2" w14:textId="3C63BC84" w:rsidR="001165EC" w:rsidRPr="001165EC" w:rsidRDefault="001165EC" w:rsidP="003A4426">
      <w:pPr>
        <w:spacing w:line="360" w:lineRule="auto"/>
        <w:ind w:left="480"/>
        <w:rPr>
          <w:sz w:val="24"/>
        </w:rPr>
      </w:pPr>
      <w:r>
        <w:rPr>
          <w:rFonts w:hint="eastAsia"/>
          <w:sz w:val="24"/>
        </w:rPr>
        <w:t>该</w:t>
      </w:r>
      <w:r w:rsidRPr="001165EC">
        <w:rPr>
          <w:sz w:val="24"/>
        </w:rPr>
        <w:t>表用于存储</w:t>
      </w:r>
      <w:r w:rsidR="00F504EE">
        <w:rPr>
          <w:rFonts w:hint="eastAsia"/>
          <w:sz w:val="24"/>
        </w:rPr>
        <w:t>货物</w:t>
      </w:r>
      <w:r w:rsidRPr="001165EC">
        <w:rPr>
          <w:sz w:val="24"/>
        </w:rPr>
        <w:t>的</w:t>
      </w:r>
      <w:r w:rsidR="00F504EE">
        <w:rPr>
          <w:rFonts w:hint="eastAsia"/>
          <w:sz w:val="24"/>
        </w:rPr>
        <w:t>详细</w:t>
      </w:r>
      <w:r w:rsidRPr="001165EC">
        <w:rPr>
          <w:sz w:val="24"/>
        </w:rPr>
        <w:t>信息，包括</w:t>
      </w:r>
      <w:r w:rsidR="00F504EE">
        <w:rPr>
          <w:rFonts w:hint="eastAsia"/>
          <w:sz w:val="24"/>
        </w:rPr>
        <w:t>货物编号（</w:t>
      </w:r>
      <w:proofErr w:type="gramStart"/>
      <w:r w:rsidR="00F504EE">
        <w:rPr>
          <w:rFonts w:hint="eastAsia"/>
          <w:sz w:val="24"/>
        </w:rPr>
        <w:t>自增主键</w:t>
      </w:r>
      <w:proofErr w:type="gramEnd"/>
      <w:r w:rsidR="00F504EE">
        <w:rPr>
          <w:rFonts w:hint="eastAsia"/>
          <w:sz w:val="24"/>
        </w:rPr>
        <w:t>）</w:t>
      </w:r>
      <w:r w:rsidRPr="001165EC">
        <w:rPr>
          <w:sz w:val="24"/>
        </w:rPr>
        <w:t>、</w:t>
      </w:r>
      <w:r w:rsidR="00F504EE">
        <w:rPr>
          <w:rFonts w:hint="eastAsia"/>
          <w:sz w:val="24"/>
        </w:rPr>
        <w:t>货物名、所属仓库</w:t>
      </w:r>
      <w:r w:rsidR="00F504EE">
        <w:rPr>
          <w:rFonts w:hint="eastAsia"/>
          <w:sz w:val="24"/>
        </w:rPr>
        <w:t>i</w:t>
      </w:r>
      <w:r w:rsidR="00F504EE">
        <w:rPr>
          <w:sz w:val="24"/>
        </w:rPr>
        <w:t>d</w:t>
      </w:r>
      <w:r w:rsidRPr="001165EC">
        <w:rPr>
          <w:sz w:val="24"/>
        </w:rPr>
        <w:t>、</w:t>
      </w:r>
      <w:r w:rsidR="00F504EE">
        <w:rPr>
          <w:rFonts w:hint="eastAsia"/>
          <w:sz w:val="24"/>
        </w:rPr>
        <w:t>所属分类</w:t>
      </w:r>
      <w:r w:rsidR="00F504EE">
        <w:rPr>
          <w:rFonts w:hint="eastAsia"/>
          <w:sz w:val="24"/>
        </w:rPr>
        <w:t>i</w:t>
      </w:r>
      <w:r w:rsidR="00F504EE">
        <w:rPr>
          <w:sz w:val="24"/>
        </w:rPr>
        <w:t>d</w:t>
      </w:r>
      <w:r w:rsidRPr="001165EC">
        <w:rPr>
          <w:sz w:val="24"/>
        </w:rPr>
        <w:t>、</w:t>
      </w:r>
      <w:r w:rsidR="00F504EE">
        <w:rPr>
          <w:rFonts w:hint="eastAsia"/>
          <w:sz w:val="24"/>
        </w:rPr>
        <w:t>现货数目</w:t>
      </w:r>
      <w:r w:rsidRPr="001165EC">
        <w:rPr>
          <w:sz w:val="24"/>
        </w:rPr>
        <w:t>、</w:t>
      </w:r>
      <w:r w:rsidR="00F504EE">
        <w:rPr>
          <w:rFonts w:hint="eastAsia"/>
          <w:sz w:val="24"/>
        </w:rPr>
        <w:t>备注</w:t>
      </w:r>
      <w:r w:rsidRPr="001165EC">
        <w:rPr>
          <w:sz w:val="24"/>
        </w:rPr>
        <w:t>等字段。其中，</w:t>
      </w:r>
      <w:r w:rsidR="00F504EE">
        <w:rPr>
          <w:rFonts w:hint="eastAsia"/>
          <w:sz w:val="24"/>
        </w:rPr>
        <w:t>该表与仓库表和物品分类表存在关联，仓库表和物品分类表的</w:t>
      </w:r>
      <w:r w:rsidR="00F504EE">
        <w:rPr>
          <w:rFonts w:hint="eastAsia"/>
          <w:sz w:val="24"/>
        </w:rPr>
        <w:t>i</w:t>
      </w:r>
      <w:r w:rsidR="00F504EE">
        <w:rPr>
          <w:sz w:val="24"/>
        </w:rPr>
        <w:t>d</w:t>
      </w:r>
      <w:r w:rsidR="00F504EE">
        <w:rPr>
          <w:rFonts w:hint="eastAsia"/>
          <w:sz w:val="24"/>
        </w:rPr>
        <w:t>字段，是该物品表的逻辑外键。</w:t>
      </w:r>
    </w:p>
    <w:p w14:paraId="6979B7F4" w14:textId="0D50F419" w:rsidR="00FA5F16" w:rsidRPr="00D7336E" w:rsidRDefault="00FA5F16" w:rsidP="00D7336E">
      <w:pPr>
        <w:widowControl/>
        <w:spacing w:afterLines="50" w:after="120"/>
        <w:jc w:val="center"/>
        <w:rPr>
          <w:sz w:val="21"/>
          <w:szCs w:val="21"/>
        </w:rPr>
      </w:pPr>
      <w:r w:rsidRPr="00D7336E">
        <w:rPr>
          <w:sz w:val="21"/>
          <w:szCs w:val="21"/>
        </w:rPr>
        <w:t>表</w:t>
      </w:r>
      <w:r w:rsidRPr="00D7336E">
        <w:rPr>
          <w:rFonts w:hint="eastAsia"/>
          <w:sz w:val="21"/>
          <w:szCs w:val="21"/>
        </w:rPr>
        <w:t xml:space="preserve"> </w:t>
      </w:r>
      <w:r w:rsidRPr="00D7336E">
        <w:rPr>
          <w:sz w:val="21"/>
          <w:szCs w:val="21"/>
        </w:rPr>
        <w:t>3.</w:t>
      </w:r>
      <w:r w:rsidR="0027606B" w:rsidRPr="00D7336E">
        <w:rPr>
          <w:sz w:val="21"/>
          <w:szCs w:val="21"/>
        </w:rPr>
        <w:t xml:space="preserve">5  </w:t>
      </w:r>
      <w:r w:rsidR="0027606B" w:rsidRPr="00D7336E">
        <w:rPr>
          <w:rFonts w:hint="eastAsia"/>
          <w:sz w:val="21"/>
          <w:szCs w:val="21"/>
        </w:rPr>
        <w:t>物品表设计</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661"/>
        <w:gridCol w:w="1222"/>
        <w:gridCol w:w="922"/>
        <w:gridCol w:w="922"/>
        <w:gridCol w:w="922"/>
        <w:gridCol w:w="2201"/>
        <w:gridCol w:w="1221"/>
      </w:tblGrid>
      <w:tr w:rsidR="00FA5F16" w:rsidRPr="00781955" w14:paraId="03E5EA81" w14:textId="77777777" w:rsidTr="00781955">
        <w:trPr>
          <w:trHeight w:val="392"/>
          <w:jc w:val="center"/>
        </w:trPr>
        <w:tc>
          <w:tcPr>
            <w:tcW w:w="916" w:type="pct"/>
            <w:tcBorders>
              <w:bottom w:val="single" w:sz="6" w:space="0" w:color="auto"/>
            </w:tcBorders>
            <w:vAlign w:val="center"/>
          </w:tcPr>
          <w:p w14:paraId="7D92F61C" w14:textId="77777777" w:rsidR="00FA5F16" w:rsidRPr="00D7336E" w:rsidRDefault="00FA5F16" w:rsidP="00D7336E">
            <w:pPr>
              <w:jc w:val="center"/>
              <w:rPr>
                <w:sz w:val="21"/>
                <w:szCs w:val="21"/>
              </w:rPr>
            </w:pPr>
            <w:r w:rsidRPr="00D7336E">
              <w:rPr>
                <w:rFonts w:hint="eastAsia"/>
                <w:sz w:val="21"/>
                <w:szCs w:val="21"/>
              </w:rPr>
              <w:t>字段名</w:t>
            </w:r>
          </w:p>
        </w:tc>
        <w:tc>
          <w:tcPr>
            <w:tcW w:w="674" w:type="pct"/>
            <w:tcBorders>
              <w:bottom w:val="single" w:sz="6" w:space="0" w:color="auto"/>
            </w:tcBorders>
            <w:vAlign w:val="center"/>
          </w:tcPr>
          <w:p w14:paraId="09F894A6" w14:textId="77777777" w:rsidR="00FA5F16" w:rsidRPr="00D7336E" w:rsidRDefault="00FA5F16" w:rsidP="00D7336E">
            <w:pPr>
              <w:jc w:val="center"/>
              <w:rPr>
                <w:sz w:val="21"/>
                <w:szCs w:val="21"/>
              </w:rPr>
            </w:pPr>
            <w:r w:rsidRPr="00D7336E">
              <w:rPr>
                <w:rFonts w:hint="eastAsia"/>
                <w:sz w:val="21"/>
                <w:szCs w:val="21"/>
              </w:rPr>
              <w:t>类型</w:t>
            </w:r>
          </w:p>
        </w:tc>
        <w:tc>
          <w:tcPr>
            <w:tcW w:w="508" w:type="pct"/>
            <w:tcBorders>
              <w:bottom w:val="single" w:sz="6" w:space="0" w:color="auto"/>
            </w:tcBorders>
            <w:vAlign w:val="center"/>
          </w:tcPr>
          <w:p w14:paraId="206B5D2D" w14:textId="77777777" w:rsidR="00FA5F16" w:rsidRPr="00D7336E" w:rsidRDefault="00FA5F16" w:rsidP="00D7336E">
            <w:pPr>
              <w:jc w:val="center"/>
              <w:rPr>
                <w:sz w:val="21"/>
                <w:szCs w:val="21"/>
              </w:rPr>
            </w:pPr>
            <w:r w:rsidRPr="00D7336E">
              <w:rPr>
                <w:rFonts w:hint="eastAsia"/>
                <w:sz w:val="21"/>
                <w:szCs w:val="21"/>
              </w:rPr>
              <w:t>长度</w:t>
            </w:r>
          </w:p>
        </w:tc>
        <w:tc>
          <w:tcPr>
            <w:tcW w:w="508" w:type="pct"/>
            <w:tcBorders>
              <w:bottom w:val="single" w:sz="6" w:space="0" w:color="auto"/>
            </w:tcBorders>
            <w:vAlign w:val="center"/>
          </w:tcPr>
          <w:p w14:paraId="51E25C04" w14:textId="77777777" w:rsidR="00FA5F16" w:rsidRPr="00D7336E" w:rsidRDefault="00FA5F16" w:rsidP="00D7336E">
            <w:pPr>
              <w:jc w:val="center"/>
              <w:rPr>
                <w:sz w:val="21"/>
                <w:szCs w:val="21"/>
              </w:rPr>
            </w:pPr>
            <w:r w:rsidRPr="00D7336E">
              <w:rPr>
                <w:rFonts w:hint="eastAsia"/>
                <w:sz w:val="21"/>
                <w:szCs w:val="21"/>
              </w:rPr>
              <w:t>非空</w:t>
            </w:r>
          </w:p>
        </w:tc>
        <w:tc>
          <w:tcPr>
            <w:tcW w:w="508" w:type="pct"/>
            <w:tcBorders>
              <w:bottom w:val="single" w:sz="6" w:space="0" w:color="auto"/>
            </w:tcBorders>
            <w:vAlign w:val="center"/>
          </w:tcPr>
          <w:p w14:paraId="73F0E908" w14:textId="77777777" w:rsidR="00FA5F16" w:rsidRPr="00D7336E" w:rsidRDefault="00FA5F16" w:rsidP="00D7336E">
            <w:pPr>
              <w:jc w:val="center"/>
              <w:rPr>
                <w:sz w:val="21"/>
                <w:szCs w:val="21"/>
              </w:rPr>
            </w:pPr>
            <w:r w:rsidRPr="00D7336E">
              <w:rPr>
                <w:rFonts w:hint="eastAsia"/>
                <w:sz w:val="21"/>
                <w:szCs w:val="21"/>
              </w:rPr>
              <w:t>主键</w:t>
            </w:r>
          </w:p>
        </w:tc>
        <w:tc>
          <w:tcPr>
            <w:tcW w:w="1213" w:type="pct"/>
            <w:tcBorders>
              <w:bottom w:val="single" w:sz="6" w:space="0" w:color="auto"/>
            </w:tcBorders>
            <w:vAlign w:val="center"/>
          </w:tcPr>
          <w:p w14:paraId="7C28C11A" w14:textId="77777777" w:rsidR="00FA5F16" w:rsidRPr="00D7336E" w:rsidRDefault="00FA5F16" w:rsidP="00D7336E">
            <w:pPr>
              <w:jc w:val="center"/>
              <w:rPr>
                <w:sz w:val="21"/>
                <w:szCs w:val="21"/>
              </w:rPr>
            </w:pPr>
            <w:r w:rsidRPr="00D7336E">
              <w:rPr>
                <w:rFonts w:hint="eastAsia"/>
                <w:sz w:val="21"/>
                <w:szCs w:val="21"/>
              </w:rPr>
              <w:t>默认</w:t>
            </w:r>
          </w:p>
        </w:tc>
        <w:tc>
          <w:tcPr>
            <w:tcW w:w="674" w:type="pct"/>
            <w:tcBorders>
              <w:bottom w:val="single" w:sz="6" w:space="0" w:color="auto"/>
            </w:tcBorders>
            <w:vAlign w:val="center"/>
          </w:tcPr>
          <w:p w14:paraId="4285038C" w14:textId="77777777" w:rsidR="00FA5F16" w:rsidRPr="00D7336E" w:rsidRDefault="00FA5F16" w:rsidP="00D7336E">
            <w:pPr>
              <w:jc w:val="center"/>
              <w:rPr>
                <w:sz w:val="21"/>
                <w:szCs w:val="21"/>
              </w:rPr>
            </w:pPr>
            <w:r w:rsidRPr="00D7336E">
              <w:rPr>
                <w:rFonts w:hint="eastAsia"/>
                <w:sz w:val="21"/>
                <w:szCs w:val="21"/>
              </w:rPr>
              <w:t>备注</w:t>
            </w:r>
          </w:p>
        </w:tc>
      </w:tr>
      <w:tr w:rsidR="00FA5F16" w14:paraId="6A854532" w14:textId="77777777" w:rsidTr="00781955">
        <w:trPr>
          <w:trHeight w:val="392"/>
          <w:jc w:val="center"/>
        </w:trPr>
        <w:tc>
          <w:tcPr>
            <w:tcW w:w="916" w:type="pct"/>
            <w:tcBorders>
              <w:top w:val="single" w:sz="6" w:space="0" w:color="auto"/>
              <w:bottom w:val="nil"/>
            </w:tcBorders>
            <w:vAlign w:val="center"/>
          </w:tcPr>
          <w:p w14:paraId="266205C5" w14:textId="77777777" w:rsidR="00FA5F16" w:rsidRPr="000C6F28" w:rsidRDefault="00FA5F16" w:rsidP="00D7336E">
            <w:pPr>
              <w:jc w:val="center"/>
              <w:rPr>
                <w:sz w:val="21"/>
                <w:szCs w:val="21"/>
              </w:rPr>
            </w:pPr>
            <w:r w:rsidRPr="000C6F28">
              <w:rPr>
                <w:sz w:val="21"/>
                <w:szCs w:val="21"/>
              </w:rPr>
              <w:t>id</w:t>
            </w:r>
          </w:p>
        </w:tc>
        <w:tc>
          <w:tcPr>
            <w:tcW w:w="674" w:type="pct"/>
            <w:tcBorders>
              <w:top w:val="single" w:sz="6" w:space="0" w:color="auto"/>
              <w:bottom w:val="nil"/>
            </w:tcBorders>
            <w:vAlign w:val="center"/>
          </w:tcPr>
          <w:p w14:paraId="1984252B" w14:textId="77777777"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508" w:type="pct"/>
            <w:tcBorders>
              <w:top w:val="single" w:sz="6" w:space="0" w:color="auto"/>
              <w:bottom w:val="nil"/>
            </w:tcBorders>
            <w:vAlign w:val="center"/>
          </w:tcPr>
          <w:p w14:paraId="7D92AAD9" w14:textId="77777777" w:rsidR="00FA5F16" w:rsidRPr="000C6F28" w:rsidRDefault="00FA5F16" w:rsidP="00D7336E">
            <w:pPr>
              <w:jc w:val="center"/>
              <w:rPr>
                <w:sz w:val="21"/>
                <w:szCs w:val="21"/>
              </w:rPr>
            </w:pPr>
            <w:r w:rsidRPr="000C6F28">
              <w:rPr>
                <w:rFonts w:hint="eastAsia"/>
                <w:sz w:val="21"/>
                <w:szCs w:val="21"/>
              </w:rPr>
              <w:t>1</w:t>
            </w:r>
            <w:r w:rsidRPr="000C6F28">
              <w:rPr>
                <w:sz w:val="21"/>
                <w:szCs w:val="21"/>
              </w:rPr>
              <w:t>1</w:t>
            </w:r>
          </w:p>
        </w:tc>
        <w:tc>
          <w:tcPr>
            <w:tcW w:w="508" w:type="pct"/>
            <w:tcBorders>
              <w:top w:val="single" w:sz="6" w:space="0" w:color="auto"/>
              <w:bottom w:val="nil"/>
            </w:tcBorders>
            <w:vAlign w:val="center"/>
          </w:tcPr>
          <w:p w14:paraId="7EB14AED"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508" w:type="pct"/>
            <w:tcBorders>
              <w:top w:val="single" w:sz="6" w:space="0" w:color="auto"/>
              <w:bottom w:val="nil"/>
            </w:tcBorders>
            <w:vAlign w:val="center"/>
          </w:tcPr>
          <w:p w14:paraId="72946F4A"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1213" w:type="pct"/>
            <w:tcBorders>
              <w:top w:val="single" w:sz="6" w:space="0" w:color="auto"/>
              <w:bottom w:val="nil"/>
            </w:tcBorders>
            <w:vAlign w:val="center"/>
          </w:tcPr>
          <w:p w14:paraId="437E5A33" w14:textId="5DD17B37" w:rsidR="00FA5F16" w:rsidRPr="000C6F28" w:rsidRDefault="00750952" w:rsidP="00D7336E">
            <w:pPr>
              <w:jc w:val="center"/>
              <w:rPr>
                <w:sz w:val="21"/>
                <w:szCs w:val="21"/>
              </w:rPr>
            </w:pPr>
            <w:proofErr w:type="spellStart"/>
            <w:r w:rsidRPr="000C6F28">
              <w:rPr>
                <w:sz w:val="21"/>
                <w:szCs w:val="21"/>
              </w:rPr>
              <w:t>auto_increment</w:t>
            </w:r>
            <w:proofErr w:type="spellEnd"/>
          </w:p>
        </w:tc>
        <w:tc>
          <w:tcPr>
            <w:tcW w:w="674" w:type="pct"/>
            <w:tcBorders>
              <w:top w:val="single" w:sz="6" w:space="0" w:color="auto"/>
              <w:bottom w:val="nil"/>
            </w:tcBorders>
            <w:vAlign w:val="center"/>
          </w:tcPr>
          <w:p w14:paraId="61573B28" w14:textId="77777777" w:rsidR="00FA5F16" w:rsidRPr="000C6F28" w:rsidRDefault="00FA5F16" w:rsidP="00D7336E">
            <w:pPr>
              <w:jc w:val="center"/>
              <w:rPr>
                <w:sz w:val="21"/>
                <w:szCs w:val="21"/>
              </w:rPr>
            </w:pPr>
            <w:r w:rsidRPr="000C6F28">
              <w:rPr>
                <w:rFonts w:hint="eastAsia"/>
                <w:sz w:val="21"/>
                <w:szCs w:val="21"/>
              </w:rPr>
              <w:t>主键</w:t>
            </w:r>
          </w:p>
        </w:tc>
      </w:tr>
      <w:tr w:rsidR="00FA5F16" w14:paraId="66C9587E" w14:textId="77777777" w:rsidTr="00781955">
        <w:trPr>
          <w:trHeight w:val="392"/>
          <w:jc w:val="center"/>
        </w:trPr>
        <w:tc>
          <w:tcPr>
            <w:tcW w:w="916" w:type="pct"/>
            <w:tcBorders>
              <w:top w:val="nil"/>
              <w:bottom w:val="nil"/>
            </w:tcBorders>
            <w:vAlign w:val="center"/>
          </w:tcPr>
          <w:p w14:paraId="15BC7CF0" w14:textId="598BA059" w:rsidR="00FA5F16" w:rsidRPr="000C6F28" w:rsidRDefault="003331D2" w:rsidP="00D7336E">
            <w:pPr>
              <w:jc w:val="center"/>
              <w:rPr>
                <w:sz w:val="21"/>
                <w:szCs w:val="21"/>
              </w:rPr>
            </w:pPr>
            <w:r w:rsidRPr="000C6F28">
              <w:rPr>
                <w:sz w:val="21"/>
                <w:szCs w:val="21"/>
              </w:rPr>
              <w:t>name</w:t>
            </w:r>
          </w:p>
        </w:tc>
        <w:tc>
          <w:tcPr>
            <w:tcW w:w="674" w:type="pct"/>
            <w:tcBorders>
              <w:top w:val="nil"/>
              <w:bottom w:val="nil"/>
            </w:tcBorders>
            <w:vAlign w:val="center"/>
          </w:tcPr>
          <w:p w14:paraId="7B11BAA2"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8" w:type="pct"/>
            <w:tcBorders>
              <w:top w:val="nil"/>
              <w:bottom w:val="nil"/>
            </w:tcBorders>
            <w:vAlign w:val="center"/>
          </w:tcPr>
          <w:p w14:paraId="7231C293" w14:textId="754D61F4" w:rsidR="00FA5F16" w:rsidRPr="000C6F28" w:rsidRDefault="00C65541" w:rsidP="00D7336E">
            <w:pPr>
              <w:jc w:val="center"/>
              <w:rPr>
                <w:sz w:val="21"/>
                <w:szCs w:val="21"/>
              </w:rPr>
            </w:pPr>
            <w:r w:rsidRPr="000C6F28">
              <w:rPr>
                <w:rFonts w:hint="eastAsia"/>
                <w:sz w:val="21"/>
                <w:szCs w:val="21"/>
              </w:rPr>
              <w:t>1</w:t>
            </w:r>
            <w:r w:rsidRPr="000C6F28">
              <w:rPr>
                <w:sz w:val="21"/>
                <w:szCs w:val="21"/>
              </w:rPr>
              <w:t>00</w:t>
            </w:r>
          </w:p>
        </w:tc>
        <w:tc>
          <w:tcPr>
            <w:tcW w:w="508" w:type="pct"/>
            <w:tcBorders>
              <w:top w:val="nil"/>
              <w:bottom w:val="nil"/>
            </w:tcBorders>
            <w:vAlign w:val="center"/>
          </w:tcPr>
          <w:p w14:paraId="7A0266A1" w14:textId="65F64B70" w:rsidR="00FA5F16" w:rsidRPr="000C6F28" w:rsidRDefault="0044145B" w:rsidP="00D7336E">
            <w:pPr>
              <w:jc w:val="center"/>
              <w:rPr>
                <w:sz w:val="21"/>
                <w:szCs w:val="21"/>
              </w:rPr>
            </w:pPr>
            <w:r w:rsidRPr="000C6F28">
              <w:rPr>
                <w:rFonts w:hint="eastAsia"/>
                <w:sz w:val="21"/>
                <w:szCs w:val="21"/>
              </w:rPr>
              <w:t>t</w:t>
            </w:r>
            <w:r w:rsidRPr="000C6F28">
              <w:rPr>
                <w:sz w:val="21"/>
                <w:szCs w:val="21"/>
              </w:rPr>
              <w:t>rue</w:t>
            </w:r>
          </w:p>
        </w:tc>
        <w:tc>
          <w:tcPr>
            <w:tcW w:w="508" w:type="pct"/>
            <w:tcBorders>
              <w:top w:val="nil"/>
              <w:bottom w:val="nil"/>
            </w:tcBorders>
            <w:vAlign w:val="center"/>
          </w:tcPr>
          <w:p w14:paraId="4928179D" w14:textId="77777777" w:rsidR="00FA5F16" w:rsidRPr="000C6F28" w:rsidRDefault="00FA5F16" w:rsidP="00D7336E">
            <w:pPr>
              <w:jc w:val="center"/>
              <w:rPr>
                <w:sz w:val="21"/>
                <w:szCs w:val="21"/>
              </w:rPr>
            </w:pPr>
          </w:p>
        </w:tc>
        <w:tc>
          <w:tcPr>
            <w:tcW w:w="1213" w:type="pct"/>
            <w:tcBorders>
              <w:top w:val="nil"/>
              <w:bottom w:val="nil"/>
            </w:tcBorders>
            <w:vAlign w:val="center"/>
          </w:tcPr>
          <w:p w14:paraId="221EB5E2" w14:textId="1A25475C" w:rsidR="00FA5F16" w:rsidRPr="000C6F28" w:rsidRDefault="00FA5F16" w:rsidP="00D7336E">
            <w:pPr>
              <w:jc w:val="center"/>
              <w:rPr>
                <w:sz w:val="21"/>
                <w:szCs w:val="21"/>
              </w:rPr>
            </w:pPr>
          </w:p>
        </w:tc>
        <w:tc>
          <w:tcPr>
            <w:tcW w:w="674" w:type="pct"/>
            <w:tcBorders>
              <w:top w:val="nil"/>
              <w:bottom w:val="nil"/>
            </w:tcBorders>
            <w:vAlign w:val="center"/>
          </w:tcPr>
          <w:p w14:paraId="0F345C65" w14:textId="2A727238" w:rsidR="00FA5F16" w:rsidRPr="000C6F28" w:rsidRDefault="00CD2632" w:rsidP="00D7336E">
            <w:pPr>
              <w:jc w:val="center"/>
              <w:rPr>
                <w:sz w:val="21"/>
                <w:szCs w:val="21"/>
              </w:rPr>
            </w:pPr>
            <w:r w:rsidRPr="000C6F28">
              <w:rPr>
                <w:rFonts w:hint="eastAsia"/>
                <w:sz w:val="21"/>
                <w:szCs w:val="21"/>
              </w:rPr>
              <w:t>物品名</w:t>
            </w:r>
          </w:p>
        </w:tc>
      </w:tr>
      <w:tr w:rsidR="00FA5F16" w14:paraId="77D4796B" w14:textId="77777777" w:rsidTr="00781955">
        <w:trPr>
          <w:trHeight w:val="392"/>
          <w:jc w:val="center"/>
        </w:trPr>
        <w:tc>
          <w:tcPr>
            <w:tcW w:w="916" w:type="pct"/>
            <w:tcBorders>
              <w:top w:val="nil"/>
              <w:bottom w:val="nil"/>
            </w:tcBorders>
            <w:vAlign w:val="center"/>
          </w:tcPr>
          <w:p w14:paraId="5554D6C1" w14:textId="45A11792" w:rsidR="00FA5F16" w:rsidRPr="000C6F28" w:rsidRDefault="003331D2" w:rsidP="00D7336E">
            <w:pPr>
              <w:jc w:val="center"/>
              <w:rPr>
                <w:sz w:val="21"/>
                <w:szCs w:val="21"/>
              </w:rPr>
            </w:pPr>
            <w:r w:rsidRPr="000C6F28">
              <w:rPr>
                <w:sz w:val="21"/>
                <w:szCs w:val="21"/>
              </w:rPr>
              <w:t>storage</w:t>
            </w:r>
          </w:p>
        </w:tc>
        <w:tc>
          <w:tcPr>
            <w:tcW w:w="674" w:type="pct"/>
            <w:tcBorders>
              <w:top w:val="nil"/>
              <w:bottom w:val="nil"/>
            </w:tcBorders>
            <w:vAlign w:val="center"/>
          </w:tcPr>
          <w:p w14:paraId="32BF830E"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8" w:type="pct"/>
            <w:tcBorders>
              <w:top w:val="nil"/>
              <w:bottom w:val="nil"/>
            </w:tcBorders>
            <w:vAlign w:val="center"/>
          </w:tcPr>
          <w:p w14:paraId="78137ADC" w14:textId="40C3555E" w:rsidR="00FA5F16" w:rsidRPr="000C6F28" w:rsidRDefault="00C65541" w:rsidP="00D7336E">
            <w:pPr>
              <w:jc w:val="center"/>
              <w:rPr>
                <w:sz w:val="21"/>
                <w:szCs w:val="21"/>
              </w:rPr>
            </w:pPr>
            <w:r w:rsidRPr="000C6F28">
              <w:rPr>
                <w:rFonts w:hint="eastAsia"/>
                <w:sz w:val="21"/>
                <w:szCs w:val="21"/>
              </w:rPr>
              <w:t>1</w:t>
            </w:r>
            <w:r w:rsidRPr="000C6F28">
              <w:rPr>
                <w:sz w:val="21"/>
                <w:szCs w:val="21"/>
              </w:rPr>
              <w:t>1</w:t>
            </w:r>
          </w:p>
        </w:tc>
        <w:tc>
          <w:tcPr>
            <w:tcW w:w="508" w:type="pct"/>
            <w:tcBorders>
              <w:top w:val="nil"/>
              <w:bottom w:val="nil"/>
            </w:tcBorders>
            <w:vAlign w:val="center"/>
          </w:tcPr>
          <w:p w14:paraId="1E5D54C4"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508" w:type="pct"/>
            <w:tcBorders>
              <w:top w:val="nil"/>
              <w:bottom w:val="nil"/>
            </w:tcBorders>
            <w:vAlign w:val="center"/>
          </w:tcPr>
          <w:p w14:paraId="7D89AD01" w14:textId="77777777" w:rsidR="00FA5F16" w:rsidRPr="000C6F28" w:rsidRDefault="00FA5F16" w:rsidP="00D7336E">
            <w:pPr>
              <w:jc w:val="center"/>
              <w:rPr>
                <w:sz w:val="21"/>
                <w:szCs w:val="21"/>
              </w:rPr>
            </w:pPr>
          </w:p>
        </w:tc>
        <w:tc>
          <w:tcPr>
            <w:tcW w:w="1213" w:type="pct"/>
            <w:tcBorders>
              <w:top w:val="nil"/>
              <w:bottom w:val="nil"/>
            </w:tcBorders>
            <w:vAlign w:val="center"/>
          </w:tcPr>
          <w:p w14:paraId="25BEFC58" w14:textId="77777777" w:rsidR="00FA5F16" w:rsidRPr="000C6F28" w:rsidRDefault="00FA5F16" w:rsidP="00D7336E">
            <w:pPr>
              <w:jc w:val="center"/>
              <w:rPr>
                <w:sz w:val="21"/>
                <w:szCs w:val="21"/>
              </w:rPr>
            </w:pPr>
          </w:p>
        </w:tc>
        <w:tc>
          <w:tcPr>
            <w:tcW w:w="674" w:type="pct"/>
            <w:tcBorders>
              <w:top w:val="nil"/>
              <w:bottom w:val="nil"/>
            </w:tcBorders>
            <w:vAlign w:val="center"/>
          </w:tcPr>
          <w:p w14:paraId="2AE394E9" w14:textId="7C9192F1" w:rsidR="00FA5F16" w:rsidRPr="000C6F28" w:rsidRDefault="00CD2632" w:rsidP="00D7336E">
            <w:pPr>
              <w:jc w:val="center"/>
              <w:rPr>
                <w:sz w:val="21"/>
                <w:szCs w:val="21"/>
              </w:rPr>
            </w:pPr>
            <w:r w:rsidRPr="000C6F28">
              <w:rPr>
                <w:rFonts w:hint="eastAsia"/>
                <w:sz w:val="21"/>
                <w:szCs w:val="21"/>
              </w:rPr>
              <w:t>仓库名</w:t>
            </w:r>
          </w:p>
        </w:tc>
      </w:tr>
      <w:tr w:rsidR="00FA5F16" w14:paraId="7269DD66" w14:textId="77777777" w:rsidTr="00781955">
        <w:trPr>
          <w:trHeight w:val="392"/>
          <w:jc w:val="center"/>
        </w:trPr>
        <w:tc>
          <w:tcPr>
            <w:tcW w:w="916" w:type="pct"/>
            <w:vAlign w:val="center"/>
          </w:tcPr>
          <w:p w14:paraId="2D4308B7" w14:textId="28BF2CD0" w:rsidR="00FA5F16" w:rsidRPr="000C6F28" w:rsidRDefault="003331D2" w:rsidP="00D7336E">
            <w:pPr>
              <w:jc w:val="center"/>
              <w:rPr>
                <w:sz w:val="21"/>
                <w:szCs w:val="21"/>
              </w:rPr>
            </w:pPr>
            <w:proofErr w:type="spellStart"/>
            <w:r w:rsidRPr="000C6F28">
              <w:rPr>
                <w:sz w:val="21"/>
                <w:szCs w:val="21"/>
              </w:rPr>
              <w:t>goodsType</w:t>
            </w:r>
            <w:proofErr w:type="spellEnd"/>
          </w:p>
        </w:tc>
        <w:tc>
          <w:tcPr>
            <w:tcW w:w="674" w:type="pct"/>
            <w:vAlign w:val="center"/>
          </w:tcPr>
          <w:p w14:paraId="7FB21E48"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8" w:type="pct"/>
            <w:vAlign w:val="center"/>
          </w:tcPr>
          <w:p w14:paraId="6F40AD22" w14:textId="48F3722A" w:rsidR="00FA5F16" w:rsidRPr="000C6F28" w:rsidRDefault="00C65541" w:rsidP="00D7336E">
            <w:pPr>
              <w:jc w:val="center"/>
              <w:rPr>
                <w:sz w:val="21"/>
                <w:szCs w:val="21"/>
              </w:rPr>
            </w:pPr>
            <w:r w:rsidRPr="000C6F28">
              <w:rPr>
                <w:rFonts w:hint="eastAsia"/>
                <w:sz w:val="21"/>
                <w:szCs w:val="21"/>
              </w:rPr>
              <w:t>1</w:t>
            </w:r>
            <w:r w:rsidRPr="000C6F28">
              <w:rPr>
                <w:sz w:val="21"/>
                <w:szCs w:val="21"/>
              </w:rPr>
              <w:t>1</w:t>
            </w:r>
          </w:p>
        </w:tc>
        <w:tc>
          <w:tcPr>
            <w:tcW w:w="508" w:type="pct"/>
            <w:vAlign w:val="center"/>
          </w:tcPr>
          <w:p w14:paraId="1F3EF0A8" w14:textId="77777777" w:rsidR="00FA5F16" w:rsidRPr="000C6F28" w:rsidRDefault="00FA5F16" w:rsidP="00D7336E">
            <w:pPr>
              <w:jc w:val="center"/>
              <w:rPr>
                <w:sz w:val="21"/>
                <w:szCs w:val="21"/>
              </w:rPr>
            </w:pPr>
            <w:r w:rsidRPr="000C6F28">
              <w:rPr>
                <w:rFonts w:hint="eastAsia"/>
                <w:sz w:val="21"/>
                <w:szCs w:val="21"/>
              </w:rPr>
              <w:t>t</w:t>
            </w:r>
            <w:r w:rsidRPr="000C6F28">
              <w:rPr>
                <w:sz w:val="21"/>
                <w:szCs w:val="21"/>
              </w:rPr>
              <w:t>rue</w:t>
            </w:r>
          </w:p>
        </w:tc>
        <w:tc>
          <w:tcPr>
            <w:tcW w:w="508" w:type="pct"/>
            <w:vAlign w:val="center"/>
          </w:tcPr>
          <w:p w14:paraId="4CA327E2" w14:textId="77777777" w:rsidR="00FA5F16" w:rsidRPr="000C6F28" w:rsidRDefault="00FA5F16" w:rsidP="00D7336E">
            <w:pPr>
              <w:jc w:val="center"/>
              <w:rPr>
                <w:sz w:val="21"/>
                <w:szCs w:val="21"/>
              </w:rPr>
            </w:pPr>
          </w:p>
        </w:tc>
        <w:tc>
          <w:tcPr>
            <w:tcW w:w="1213" w:type="pct"/>
            <w:vAlign w:val="center"/>
          </w:tcPr>
          <w:p w14:paraId="2A3DF48D" w14:textId="77777777" w:rsidR="00FA5F16" w:rsidRPr="000C6F28" w:rsidRDefault="00FA5F16" w:rsidP="00D7336E">
            <w:pPr>
              <w:jc w:val="center"/>
              <w:rPr>
                <w:sz w:val="21"/>
                <w:szCs w:val="21"/>
              </w:rPr>
            </w:pPr>
          </w:p>
        </w:tc>
        <w:tc>
          <w:tcPr>
            <w:tcW w:w="674" w:type="pct"/>
            <w:vAlign w:val="center"/>
          </w:tcPr>
          <w:p w14:paraId="25DB8AD5" w14:textId="1B623B6F" w:rsidR="00FA5F16" w:rsidRPr="000C6F28" w:rsidRDefault="00CD2632" w:rsidP="00D7336E">
            <w:pPr>
              <w:jc w:val="center"/>
              <w:rPr>
                <w:sz w:val="21"/>
                <w:szCs w:val="21"/>
              </w:rPr>
            </w:pPr>
            <w:r w:rsidRPr="000C6F28">
              <w:rPr>
                <w:rFonts w:hint="eastAsia"/>
                <w:sz w:val="21"/>
                <w:szCs w:val="21"/>
              </w:rPr>
              <w:t>分类名</w:t>
            </w:r>
          </w:p>
        </w:tc>
      </w:tr>
      <w:tr w:rsidR="00FA5F16" w14:paraId="6BBF9748" w14:textId="77777777" w:rsidTr="00781955">
        <w:trPr>
          <w:trHeight w:val="392"/>
          <w:jc w:val="center"/>
        </w:trPr>
        <w:tc>
          <w:tcPr>
            <w:tcW w:w="916" w:type="pct"/>
            <w:vAlign w:val="center"/>
          </w:tcPr>
          <w:p w14:paraId="625F91F5" w14:textId="4C3C1F67" w:rsidR="00FA5F16" w:rsidRPr="000C6F28" w:rsidRDefault="003331D2" w:rsidP="00D7336E">
            <w:pPr>
              <w:jc w:val="center"/>
              <w:rPr>
                <w:sz w:val="21"/>
                <w:szCs w:val="21"/>
              </w:rPr>
            </w:pPr>
            <w:r w:rsidRPr="000C6F28">
              <w:rPr>
                <w:sz w:val="21"/>
                <w:szCs w:val="21"/>
              </w:rPr>
              <w:t>count</w:t>
            </w:r>
          </w:p>
        </w:tc>
        <w:tc>
          <w:tcPr>
            <w:tcW w:w="674" w:type="pct"/>
            <w:vAlign w:val="center"/>
          </w:tcPr>
          <w:p w14:paraId="076F403F" w14:textId="77777777" w:rsidR="00FA5F16" w:rsidRPr="000C6F28" w:rsidRDefault="00FA5F16" w:rsidP="00D7336E">
            <w:pPr>
              <w:jc w:val="center"/>
              <w:rPr>
                <w:sz w:val="21"/>
                <w:szCs w:val="21"/>
              </w:rPr>
            </w:pPr>
            <w:r w:rsidRPr="000C6F28">
              <w:rPr>
                <w:rFonts w:hint="eastAsia"/>
                <w:sz w:val="21"/>
                <w:szCs w:val="21"/>
              </w:rPr>
              <w:t>i</w:t>
            </w:r>
            <w:r w:rsidRPr="000C6F28">
              <w:rPr>
                <w:sz w:val="21"/>
                <w:szCs w:val="21"/>
              </w:rPr>
              <w:t>nt</w:t>
            </w:r>
          </w:p>
        </w:tc>
        <w:tc>
          <w:tcPr>
            <w:tcW w:w="508" w:type="pct"/>
            <w:vAlign w:val="center"/>
          </w:tcPr>
          <w:p w14:paraId="52005500" w14:textId="769D58D6" w:rsidR="00FA5F16" w:rsidRPr="000C6F28" w:rsidRDefault="00C65541" w:rsidP="00D7336E">
            <w:pPr>
              <w:jc w:val="center"/>
              <w:rPr>
                <w:sz w:val="21"/>
                <w:szCs w:val="21"/>
              </w:rPr>
            </w:pPr>
            <w:r w:rsidRPr="000C6F28">
              <w:rPr>
                <w:rFonts w:hint="eastAsia"/>
                <w:sz w:val="21"/>
                <w:szCs w:val="21"/>
              </w:rPr>
              <w:t>1</w:t>
            </w:r>
            <w:r w:rsidRPr="000C6F28">
              <w:rPr>
                <w:sz w:val="21"/>
                <w:szCs w:val="21"/>
              </w:rPr>
              <w:t>1</w:t>
            </w:r>
          </w:p>
        </w:tc>
        <w:tc>
          <w:tcPr>
            <w:tcW w:w="508" w:type="pct"/>
            <w:vAlign w:val="center"/>
          </w:tcPr>
          <w:p w14:paraId="71C9CFF7" w14:textId="77777777" w:rsidR="00FA5F16" w:rsidRPr="000C6F28" w:rsidRDefault="00FA5F16" w:rsidP="00D7336E">
            <w:pPr>
              <w:jc w:val="center"/>
              <w:rPr>
                <w:sz w:val="21"/>
                <w:szCs w:val="21"/>
              </w:rPr>
            </w:pPr>
          </w:p>
        </w:tc>
        <w:tc>
          <w:tcPr>
            <w:tcW w:w="508" w:type="pct"/>
            <w:vAlign w:val="center"/>
          </w:tcPr>
          <w:p w14:paraId="663C374E" w14:textId="77777777" w:rsidR="00FA5F16" w:rsidRPr="000C6F28" w:rsidRDefault="00FA5F16" w:rsidP="00D7336E">
            <w:pPr>
              <w:jc w:val="center"/>
              <w:rPr>
                <w:sz w:val="21"/>
                <w:szCs w:val="21"/>
              </w:rPr>
            </w:pPr>
          </w:p>
        </w:tc>
        <w:tc>
          <w:tcPr>
            <w:tcW w:w="1213" w:type="pct"/>
            <w:vAlign w:val="center"/>
          </w:tcPr>
          <w:p w14:paraId="2F229FDA" w14:textId="77777777" w:rsidR="00FA5F16" w:rsidRPr="000C6F28" w:rsidRDefault="00FA5F16" w:rsidP="00D7336E">
            <w:pPr>
              <w:jc w:val="center"/>
              <w:rPr>
                <w:sz w:val="21"/>
                <w:szCs w:val="21"/>
              </w:rPr>
            </w:pPr>
            <w:r w:rsidRPr="000C6F28">
              <w:rPr>
                <w:rFonts w:hint="eastAsia"/>
                <w:sz w:val="21"/>
                <w:szCs w:val="21"/>
              </w:rPr>
              <w:t>n</w:t>
            </w:r>
            <w:r w:rsidRPr="000C6F28">
              <w:rPr>
                <w:sz w:val="21"/>
                <w:szCs w:val="21"/>
              </w:rPr>
              <w:t>ull</w:t>
            </w:r>
          </w:p>
        </w:tc>
        <w:tc>
          <w:tcPr>
            <w:tcW w:w="674" w:type="pct"/>
            <w:vAlign w:val="center"/>
          </w:tcPr>
          <w:p w14:paraId="5E5B32FA" w14:textId="3EADDF27" w:rsidR="00FA5F16" w:rsidRPr="000C6F28" w:rsidRDefault="00CD2632" w:rsidP="00D7336E">
            <w:pPr>
              <w:jc w:val="center"/>
              <w:rPr>
                <w:sz w:val="21"/>
                <w:szCs w:val="21"/>
              </w:rPr>
            </w:pPr>
            <w:r w:rsidRPr="000C6F28">
              <w:rPr>
                <w:rFonts w:hint="eastAsia"/>
                <w:sz w:val="21"/>
                <w:szCs w:val="21"/>
              </w:rPr>
              <w:t>数量</w:t>
            </w:r>
          </w:p>
        </w:tc>
      </w:tr>
      <w:tr w:rsidR="00FA5F16" w14:paraId="46D2BC77" w14:textId="77777777" w:rsidTr="00781955">
        <w:trPr>
          <w:trHeight w:val="392"/>
          <w:jc w:val="center"/>
        </w:trPr>
        <w:tc>
          <w:tcPr>
            <w:tcW w:w="916" w:type="pct"/>
            <w:vAlign w:val="center"/>
          </w:tcPr>
          <w:p w14:paraId="3507E3D5" w14:textId="4708BBA2" w:rsidR="00FA5F16" w:rsidRPr="000C6F28" w:rsidRDefault="003331D2" w:rsidP="00D7336E">
            <w:pPr>
              <w:jc w:val="center"/>
              <w:rPr>
                <w:sz w:val="21"/>
                <w:szCs w:val="21"/>
              </w:rPr>
            </w:pPr>
            <w:r w:rsidRPr="000C6F28">
              <w:rPr>
                <w:sz w:val="21"/>
                <w:szCs w:val="21"/>
              </w:rPr>
              <w:t>remark</w:t>
            </w:r>
          </w:p>
        </w:tc>
        <w:tc>
          <w:tcPr>
            <w:tcW w:w="674" w:type="pct"/>
            <w:vAlign w:val="center"/>
          </w:tcPr>
          <w:p w14:paraId="0ABC3D6C" w14:textId="77777777" w:rsidR="00FA5F16" w:rsidRPr="000C6F28" w:rsidRDefault="00FA5F16" w:rsidP="00D7336E">
            <w:pPr>
              <w:jc w:val="center"/>
              <w:rPr>
                <w:sz w:val="21"/>
                <w:szCs w:val="21"/>
              </w:rPr>
            </w:pPr>
            <w:r w:rsidRPr="000C6F28">
              <w:rPr>
                <w:rFonts w:hint="eastAsia"/>
                <w:sz w:val="21"/>
                <w:szCs w:val="21"/>
              </w:rPr>
              <w:t>v</w:t>
            </w:r>
            <w:r w:rsidRPr="000C6F28">
              <w:rPr>
                <w:sz w:val="21"/>
                <w:szCs w:val="21"/>
              </w:rPr>
              <w:t>archar</w:t>
            </w:r>
          </w:p>
        </w:tc>
        <w:tc>
          <w:tcPr>
            <w:tcW w:w="508" w:type="pct"/>
            <w:vAlign w:val="center"/>
          </w:tcPr>
          <w:p w14:paraId="728CFFF2" w14:textId="36507BE1" w:rsidR="00FA5F16" w:rsidRPr="000C6F28" w:rsidRDefault="00C65541" w:rsidP="00D7336E">
            <w:pPr>
              <w:jc w:val="center"/>
              <w:rPr>
                <w:sz w:val="21"/>
                <w:szCs w:val="21"/>
              </w:rPr>
            </w:pPr>
            <w:r w:rsidRPr="000C6F28">
              <w:rPr>
                <w:sz w:val="21"/>
                <w:szCs w:val="21"/>
              </w:rPr>
              <w:t>1000</w:t>
            </w:r>
          </w:p>
        </w:tc>
        <w:tc>
          <w:tcPr>
            <w:tcW w:w="508" w:type="pct"/>
            <w:vAlign w:val="center"/>
          </w:tcPr>
          <w:p w14:paraId="2643CB18" w14:textId="77777777" w:rsidR="00FA5F16" w:rsidRPr="000C6F28" w:rsidRDefault="00FA5F16" w:rsidP="00D7336E">
            <w:pPr>
              <w:jc w:val="center"/>
              <w:rPr>
                <w:sz w:val="21"/>
                <w:szCs w:val="21"/>
              </w:rPr>
            </w:pPr>
          </w:p>
        </w:tc>
        <w:tc>
          <w:tcPr>
            <w:tcW w:w="508" w:type="pct"/>
            <w:vAlign w:val="center"/>
          </w:tcPr>
          <w:p w14:paraId="11D32C04" w14:textId="77777777" w:rsidR="00FA5F16" w:rsidRPr="000C6F28" w:rsidRDefault="00FA5F16" w:rsidP="00D7336E">
            <w:pPr>
              <w:jc w:val="center"/>
              <w:rPr>
                <w:sz w:val="21"/>
                <w:szCs w:val="21"/>
              </w:rPr>
            </w:pPr>
          </w:p>
        </w:tc>
        <w:tc>
          <w:tcPr>
            <w:tcW w:w="1213" w:type="pct"/>
            <w:vAlign w:val="center"/>
          </w:tcPr>
          <w:p w14:paraId="6D4C5630" w14:textId="6B0AF003" w:rsidR="00FA5F16" w:rsidRPr="000C6F28" w:rsidRDefault="0044145B" w:rsidP="00D7336E">
            <w:pPr>
              <w:jc w:val="center"/>
              <w:rPr>
                <w:sz w:val="21"/>
                <w:szCs w:val="21"/>
              </w:rPr>
            </w:pPr>
            <w:r w:rsidRPr="000C6F28">
              <w:rPr>
                <w:rFonts w:hint="eastAsia"/>
                <w:sz w:val="21"/>
                <w:szCs w:val="21"/>
              </w:rPr>
              <w:t>n</w:t>
            </w:r>
            <w:r w:rsidRPr="000C6F28">
              <w:rPr>
                <w:sz w:val="21"/>
                <w:szCs w:val="21"/>
              </w:rPr>
              <w:t>ull</w:t>
            </w:r>
          </w:p>
        </w:tc>
        <w:tc>
          <w:tcPr>
            <w:tcW w:w="674" w:type="pct"/>
            <w:vAlign w:val="center"/>
          </w:tcPr>
          <w:p w14:paraId="24936D3E" w14:textId="40E72B75" w:rsidR="00FA5F16" w:rsidRPr="000C6F28" w:rsidRDefault="00CD2632" w:rsidP="00D7336E">
            <w:pPr>
              <w:jc w:val="center"/>
              <w:rPr>
                <w:sz w:val="21"/>
                <w:szCs w:val="21"/>
              </w:rPr>
            </w:pPr>
            <w:r w:rsidRPr="000C6F28">
              <w:rPr>
                <w:rFonts w:hint="eastAsia"/>
                <w:sz w:val="21"/>
                <w:szCs w:val="21"/>
              </w:rPr>
              <w:t>备注</w:t>
            </w:r>
          </w:p>
        </w:tc>
      </w:tr>
    </w:tbl>
    <w:p w14:paraId="503567F7" w14:textId="2BE25E73" w:rsidR="003A4426" w:rsidRDefault="003A4426" w:rsidP="003A4426">
      <w:pPr>
        <w:spacing w:line="360" w:lineRule="auto"/>
        <w:ind w:left="480"/>
        <w:rPr>
          <w:sz w:val="24"/>
        </w:rPr>
      </w:pPr>
      <w:r>
        <w:rPr>
          <w:rFonts w:hint="eastAsia"/>
          <w:sz w:val="24"/>
        </w:rPr>
        <w:t>5</w:t>
      </w:r>
      <w:r>
        <w:rPr>
          <w:sz w:val="24"/>
        </w:rPr>
        <w:t xml:space="preserve">. </w:t>
      </w:r>
      <w:r>
        <w:rPr>
          <w:rFonts w:hint="eastAsia"/>
          <w:sz w:val="24"/>
        </w:rPr>
        <w:t>记录表</w:t>
      </w:r>
    </w:p>
    <w:p w14:paraId="295188E2" w14:textId="41540AF6" w:rsidR="001165EC" w:rsidRPr="003A4426" w:rsidRDefault="001165EC" w:rsidP="003A4426">
      <w:pPr>
        <w:spacing w:line="360" w:lineRule="auto"/>
        <w:ind w:left="480"/>
        <w:rPr>
          <w:sz w:val="24"/>
        </w:rPr>
      </w:pPr>
      <w:r w:rsidRPr="003A4426">
        <w:rPr>
          <w:rFonts w:hint="eastAsia"/>
          <w:sz w:val="24"/>
        </w:rPr>
        <w:t>该</w:t>
      </w:r>
      <w:r w:rsidRPr="003A4426">
        <w:rPr>
          <w:sz w:val="24"/>
        </w:rPr>
        <w:t>表用于存储系统中的操作记录，包括操作记录编号、货品编号、取货人</w:t>
      </w:r>
      <w:r w:rsidRPr="003A4426">
        <w:rPr>
          <w:sz w:val="24"/>
        </w:rPr>
        <w:t>/</w:t>
      </w:r>
      <w:r w:rsidRPr="003A4426">
        <w:rPr>
          <w:sz w:val="24"/>
        </w:rPr>
        <w:t>补货人编号、操作人编号、</w:t>
      </w:r>
      <w:r w:rsidR="007F0A00" w:rsidRPr="003A4426">
        <w:rPr>
          <w:rFonts w:hint="eastAsia"/>
          <w:sz w:val="24"/>
        </w:rPr>
        <w:t>出入库货物</w:t>
      </w:r>
      <w:r w:rsidRPr="003A4426">
        <w:rPr>
          <w:sz w:val="24"/>
        </w:rPr>
        <w:t>数量、操作时间和备注等字段。该表主键为</w:t>
      </w:r>
      <w:r w:rsidRPr="003A4426">
        <w:rPr>
          <w:sz w:val="24"/>
        </w:rPr>
        <w:t>id</w:t>
      </w:r>
      <w:r w:rsidRPr="003A4426">
        <w:rPr>
          <w:sz w:val="24"/>
        </w:rPr>
        <w:t>字段</w:t>
      </w:r>
      <w:r w:rsidR="007F0A00" w:rsidRPr="003A4426">
        <w:rPr>
          <w:rFonts w:hint="eastAsia"/>
          <w:sz w:val="24"/>
        </w:rPr>
        <w:t>（自增）</w:t>
      </w:r>
      <w:r w:rsidRPr="003A4426">
        <w:rPr>
          <w:sz w:val="24"/>
        </w:rPr>
        <w:t>。其中，货品编号字段用于标识操作记录对应的货品，取货人</w:t>
      </w:r>
      <w:r w:rsidRPr="003A4426">
        <w:rPr>
          <w:sz w:val="24"/>
        </w:rPr>
        <w:t>/</w:t>
      </w:r>
      <w:r w:rsidRPr="003A4426">
        <w:rPr>
          <w:sz w:val="24"/>
        </w:rPr>
        <w:t>补货人编号字段用于标识</w:t>
      </w:r>
      <w:r w:rsidR="007F0A00" w:rsidRPr="003A4426">
        <w:rPr>
          <w:rFonts w:hint="eastAsia"/>
          <w:sz w:val="24"/>
        </w:rPr>
        <w:t>申请出入库的用户</w:t>
      </w:r>
      <w:r w:rsidRPr="003A4426">
        <w:rPr>
          <w:sz w:val="24"/>
        </w:rPr>
        <w:t>，操作人编号字段用于标识</w:t>
      </w:r>
      <w:r w:rsidR="007F0A00" w:rsidRPr="003A4426">
        <w:rPr>
          <w:rFonts w:hint="eastAsia"/>
          <w:sz w:val="24"/>
        </w:rPr>
        <w:t>执行批准</w:t>
      </w:r>
      <w:r w:rsidRPr="003A4426">
        <w:rPr>
          <w:sz w:val="24"/>
        </w:rPr>
        <w:t>操作的管理员，数量字段标识货品的数量变化，操作时间字段用于记录操作的时间，备注字段用于存储操作记录的相关说明。</w:t>
      </w:r>
      <w:r w:rsidR="007F0A00" w:rsidRPr="003A4426">
        <w:rPr>
          <w:rFonts w:hint="eastAsia"/>
          <w:sz w:val="24"/>
        </w:rPr>
        <w:t>其中，物品表和用户表中的</w:t>
      </w:r>
      <w:r w:rsidR="007F0A00" w:rsidRPr="003A4426">
        <w:rPr>
          <w:rFonts w:hint="eastAsia"/>
          <w:sz w:val="24"/>
        </w:rPr>
        <w:t>i</w:t>
      </w:r>
      <w:r w:rsidR="007F0A00" w:rsidRPr="003A4426">
        <w:rPr>
          <w:sz w:val="24"/>
        </w:rPr>
        <w:t>d</w:t>
      </w:r>
      <w:r w:rsidR="007F0A00" w:rsidRPr="003A4426">
        <w:rPr>
          <w:rFonts w:hint="eastAsia"/>
          <w:sz w:val="24"/>
        </w:rPr>
        <w:t>字段，也是该记录表的逻辑外键。</w:t>
      </w:r>
    </w:p>
    <w:p w14:paraId="7C771F91" w14:textId="0DA1AD44" w:rsidR="00401B5D" w:rsidRPr="00D7336E" w:rsidRDefault="00401B5D" w:rsidP="00D7336E">
      <w:pPr>
        <w:widowControl/>
        <w:spacing w:afterLines="50" w:after="120"/>
        <w:jc w:val="center"/>
        <w:rPr>
          <w:sz w:val="21"/>
          <w:szCs w:val="21"/>
        </w:rPr>
      </w:pPr>
      <w:r w:rsidRPr="00D7336E">
        <w:rPr>
          <w:sz w:val="21"/>
          <w:szCs w:val="21"/>
        </w:rPr>
        <w:lastRenderedPageBreak/>
        <w:t>表</w:t>
      </w:r>
      <w:r w:rsidRPr="00D7336E">
        <w:rPr>
          <w:rFonts w:hint="eastAsia"/>
          <w:sz w:val="21"/>
          <w:szCs w:val="21"/>
        </w:rPr>
        <w:t xml:space="preserve"> </w:t>
      </w:r>
      <w:r w:rsidRPr="00D7336E">
        <w:rPr>
          <w:sz w:val="21"/>
          <w:szCs w:val="21"/>
        </w:rPr>
        <w:t xml:space="preserve">3.6  </w:t>
      </w:r>
      <w:r w:rsidRPr="00D7336E">
        <w:rPr>
          <w:rFonts w:hint="eastAsia"/>
          <w:sz w:val="21"/>
          <w:szCs w:val="21"/>
        </w:rPr>
        <w:t>记录表设计</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523"/>
        <w:gridCol w:w="1232"/>
        <w:gridCol w:w="836"/>
        <w:gridCol w:w="836"/>
        <w:gridCol w:w="836"/>
        <w:gridCol w:w="2348"/>
        <w:gridCol w:w="1460"/>
      </w:tblGrid>
      <w:tr w:rsidR="00446247" w:rsidRPr="00781955" w14:paraId="3502CD9F" w14:textId="77777777" w:rsidTr="00781955">
        <w:trPr>
          <w:trHeight w:val="384"/>
          <w:jc w:val="center"/>
        </w:trPr>
        <w:tc>
          <w:tcPr>
            <w:tcW w:w="839" w:type="pct"/>
            <w:tcBorders>
              <w:bottom w:val="single" w:sz="6" w:space="0" w:color="auto"/>
            </w:tcBorders>
            <w:vAlign w:val="center"/>
          </w:tcPr>
          <w:p w14:paraId="0102E65B" w14:textId="77777777" w:rsidR="00401B5D" w:rsidRPr="00D7336E" w:rsidRDefault="00401B5D" w:rsidP="00D7336E">
            <w:pPr>
              <w:jc w:val="center"/>
              <w:rPr>
                <w:sz w:val="21"/>
                <w:szCs w:val="21"/>
              </w:rPr>
            </w:pPr>
            <w:r w:rsidRPr="00D7336E">
              <w:rPr>
                <w:rFonts w:hint="eastAsia"/>
                <w:sz w:val="21"/>
                <w:szCs w:val="21"/>
              </w:rPr>
              <w:t>字段名</w:t>
            </w:r>
          </w:p>
        </w:tc>
        <w:tc>
          <w:tcPr>
            <w:tcW w:w="679" w:type="pct"/>
            <w:tcBorders>
              <w:bottom w:val="single" w:sz="6" w:space="0" w:color="auto"/>
            </w:tcBorders>
            <w:vAlign w:val="center"/>
          </w:tcPr>
          <w:p w14:paraId="674BDB17" w14:textId="77777777" w:rsidR="00401B5D" w:rsidRPr="00D7336E" w:rsidRDefault="00401B5D" w:rsidP="00D7336E">
            <w:pPr>
              <w:jc w:val="center"/>
              <w:rPr>
                <w:sz w:val="21"/>
                <w:szCs w:val="21"/>
              </w:rPr>
            </w:pPr>
            <w:r w:rsidRPr="00D7336E">
              <w:rPr>
                <w:rFonts w:hint="eastAsia"/>
                <w:sz w:val="21"/>
                <w:szCs w:val="21"/>
              </w:rPr>
              <w:t>类型</w:t>
            </w:r>
          </w:p>
        </w:tc>
        <w:tc>
          <w:tcPr>
            <w:tcW w:w="461" w:type="pct"/>
            <w:tcBorders>
              <w:bottom w:val="single" w:sz="6" w:space="0" w:color="auto"/>
            </w:tcBorders>
            <w:vAlign w:val="center"/>
          </w:tcPr>
          <w:p w14:paraId="6420FDBC" w14:textId="77777777" w:rsidR="00401B5D" w:rsidRPr="00D7336E" w:rsidRDefault="00401B5D" w:rsidP="00D7336E">
            <w:pPr>
              <w:jc w:val="center"/>
              <w:rPr>
                <w:sz w:val="21"/>
                <w:szCs w:val="21"/>
              </w:rPr>
            </w:pPr>
            <w:r w:rsidRPr="00D7336E">
              <w:rPr>
                <w:rFonts w:hint="eastAsia"/>
                <w:sz w:val="21"/>
                <w:szCs w:val="21"/>
              </w:rPr>
              <w:t>长度</w:t>
            </w:r>
          </w:p>
        </w:tc>
        <w:tc>
          <w:tcPr>
            <w:tcW w:w="461" w:type="pct"/>
            <w:tcBorders>
              <w:bottom w:val="single" w:sz="6" w:space="0" w:color="auto"/>
            </w:tcBorders>
            <w:vAlign w:val="center"/>
          </w:tcPr>
          <w:p w14:paraId="60B30EAE" w14:textId="77777777" w:rsidR="00401B5D" w:rsidRPr="00D7336E" w:rsidRDefault="00401B5D" w:rsidP="00D7336E">
            <w:pPr>
              <w:jc w:val="center"/>
              <w:rPr>
                <w:sz w:val="21"/>
                <w:szCs w:val="21"/>
              </w:rPr>
            </w:pPr>
            <w:r w:rsidRPr="00D7336E">
              <w:rPr>
                <w:rFonts w:hint="eastAsia"/>
                <w:sz w:val="21"/>
                <w:szCs w:val="21"/>
              </w:rPr>
              <w:t>非空</w:t>
            </w:r>
          </w:p>
        </w:tc>
        <w:tc>
          <w:tcPr>
            <w:tcW w:w="461" w:type="pct"/>
            <w:tcBorders>
              <w:bottom w:val="single" w:sz="6" w:space="0" w:color="auto"/>
            </w:tcBorders>
            <w:vAlign w:val="center"/>
          </w:tcPr>
          <w:p w14:paraId="50470CF1" w14:textId="77777777" w:rsidR="00401B5D" w:rsidRPr="00D7336E" w:rsidRDefault="00401B5D" w:rsidP="00D7336E">
            <w:pPr>
              <w:jc w:val="center"/>
              <w:rPr>
                <w:sz w:val="21"/>
                <w:szCs w:val="21"/>
              </w:rPr>
            </w:pPr>
            <w:r w:rsidRPr="00D7336E">
              <w:rPr>
                <w:rFonts w:hint="eastAsia"/>
                <w:sz w:val="21"/>
                <w:szCs w:val="21"/>
              </w:rPr>
              <w:t>主键</w:t>
            </w:r>
          </w:p>
        </w:tc>
        <w:tc>
          <w:tcPr>
            <w:tcW w:w="1294" w:type="pct"/>
            <w:tcBorders>
              <w:bottom w:val="single" w:sz="6" w:space="0" w:color="auto"/>
            </w:tcBorders>
            <w:vAlign w:val="center"/>
          </w:tcPr>
          <w:p w14:paraId="50C84A53" w14:textId="77777777" w:rsidR="00401B5D" w:rsidRPr="00D7336E" w:rsidRDefault="00401B5D" w:rsidP="00D7336E">
            <w:pPr>
              <w:jc w:val="center"/>
              <w:rPr>
                <w:sz w:val="21"/>
                <w:szCs w:val="21"/>
              </w:rPr>
            </w:pPr>
            <w:r w:rsidRPr="00D7336E">
              <w:rPr>
                <w:rFonts w:hint="eastAsia"/>
                <w:sz w:val="21"/>
                <w:szCs w:val="21"/>
              </w:rPr>
              <w:t>默认</w:t>
            </w:r>
          </w:p>
        </w:tc>
        <w:tc>
          <w:tcPr>
            <w:tcW w:w="805" w:type="pct"/>
            <w:tcBorders>
              <w:bottom w:val="single" w:sz="6" w:space="0" w:color="auto"/>
            </w:tcBorders>
            <w:vAlign w:val="center"/>
          </w:tcPr>
          <w:p w14:paraId="2ED824A6" w14:textId="77777777" w:rsidR="00401B5D" w:rsidRPr="00D7336E" w:rsidRDefault="00401B5D" w:rsidP="00D7336E">
            <w:pPr>
              <w:jc w:val="center"/>
              <w:rPr>
                <w:sz w:val="21"/>
                <w:szCs w:val="21"/>
              </w:rPr>
            </w:pPr>
            <w:r w:rsidRPr="00D7336E">
              <w:rPr>
                <w:rFonts w:hint="eastAsia"/>
                <w:sz w:val="21"/>
                <w:szCs w:val="21"/>
              </w:rPr>
              <w:t>备注</w:t>
            </w:r>
          </w:p>
        </w:tc>
      </w:tr>
      <w:tr w:rsidR="00446247" w14:paraId="1E10591D" w14:textId="77777777" w:rsidTr="00781955">
        <w:trPr>
          <w:trHeight w:val="384"/>
          <w:jc w:val="center"/>
        </w:trPr>
        <w:tc>
          <w:tcPr>
            <w:tcW w:w="839" w:type="pct"/>
            <w:tcBorders>
              <w:top w:val="single" w:sz="6" w:space="0" w:color="auto"/>
              <w:bottom w:val="nil"/>
            </w:tcBorders>
            <w:vAlign w:val="center"/>
          </w:tcPr>
          <w:p w14:paraId="47971405" w14:textId="77777777" w:rsidR="00401B5D" w:rsidRPr="000C6F28" w:rsidRDefault="00401B5D" w:rsidP="00D7336E">
            <w:pPr>
              <w:jc w:val="center"/>
              <w:rPr>
                <w:sz w:val="21"/>
                <w:szCs w:val="21"/>
              </w:rPr>
            </w:pPr>
            <w:r w:rsidRPr="000C6F28">
              <w:rPr>
                <w:sz w:val="21"/>
                <w:szCs w:val="21"/>
              </w:rPr>
              <w:t>id</w:t>
            </w:r>
          </w:p>
        </w:tc>
        <w:tc>
          <w:tcPr>
            <w:tcW w:w="679" w:type="pct"/>
            <w:tcBorders>
              <w:top w:val="single" w:sz="6" w:space="0" w:color="auto"/>
              <w:bottom w:val="nil"/>
            </w:tcBorders>
            <w:vAlign w:val="center"/>
          </w:tcPr>
          <w:p w14:paraId="09E7D3B2" w14:textId="77777777" w:rsidR="00401B5D" w:rsidRPr="000C6F28" w:rsidRDefault="00401B5D" w:rsidP="00D7336E">
            <w:pPr>
              <w:jc w:val="center"/>
              <w:rPr>
                <w:sz w:val="21"/>
                <w:szCs w:val="21"/>
              </w:rPr>
            </w:pPr>
            <w:r w:rsidRPr="000C6F28">
              <w:rPr>
                <w:rFonts w:hint="eastAsia"/>
                <w:sz w:val="21"/>
                <w:szCs w:val="21"/>
              </w:rPr>
              <w:t>i</w:t>
            </w:r>
            <w:r w:rsidRPr="000C6F28">
              <w:rPr>
                <w:sz w:val="21"/>
                <w:szCs w:val="21"/>
              </w:rPr>
              <w:t>nt</w:t>
            </w:r>
          </w:p>
        </w:tc>
        <w:tc>
          <w:tcPr>
            <w:tcW w:w="461" w:type="pct"/>
            <w:tcBorders>
              <w:top w:val="single" w:sz="6" w:space="0" w:color="auto"/>
              <w:bottom w:val="nil"/>
            </w:tcBorders>
            <w:vAlign w:val="center"/>
          </w:tcPr>
          <w:p w14:paraId="1DB0F8E8" w14:textId="77777777" w:rsidR="00401B5D" w:rsidRPr="000C6F28" w:rsidRDefault="00401B5D" w:rsidP="00D7336E">
            <w:pPr>
              <w:jc w:val="center"/>
              <w:rPr>
                <w:sz w:val="21"/>
                <w:szCs w:val="21"/>
              </w:rPr>
            </w:pPr>
            <w:r w:rsidRPr="000C6F28">
              <w:rPr>
                <w:rFonts w:hint="eastAsia"/>
                <w:sz w:val="21"/>
                <w:szCs w:val="21"/>
              </w:rPr>
              <w:t>1</w:t>
            </w:r>
            <w:r w:rsidRPr="000C6F28">
              <w:rPr>
                <w:sz w:val="21"/>
                <w:szCs w:val="21"/>
              </w:rPr>
              <w:t>1</w:t>
            </w:r>
          </w:p>
        </w:tc>
        <w:tc>
          <w:tcPr>
            <w:tcW w:w="461" w:type="pct"/>
            <w:tcBorders>
              <w:top w:val="single" w:sz="6" w:space="0" w:color="auto"/>
              <w:bottom w:val="nil"/>
            </w:tcBorders>
            <w:vAlign w:val="center"/>
          </w:tcPr>
          <w:p w14:paraId="29499A53" w14:textId="77777777" w:rsidR="00401B5D" w:rsidRPr="000C6F28" w:rsidRDefault="00401B5D" w:rsidP="00D7336E">
            <w:pPr>
              <w:jc w:val="center"/>
              <w:rPr>
                <w:sz w:val="21"/>
                <w:szCs w:val="21"/>
              </w:rPr>
            </w:pPr>
            <w:r w:rsidRPr="000C6F28">
              <w:rPr>
                <w:rFonts w:hint="eastAsia"/>
                <w:sz w:val="21"/>
                <w:szCs w:val="21"/>
              </w:rPr>
              <w:t>t</w:t>
            </w:r>
            <w:r w:rsidRPr="000C6F28">
              <w:rPr>
                <w:sz w:val="21"/>
                <w:szCs w:val="21"/>
              </w:rPr>
              <w:t>rue</w:t>
            </w:r>
          </w:p>
        </w:tc>
        <w:tc>
          <w:tcPr>
            <w:tcW w:w="461" w:type="pct"/>
            <w:tcBorders>
              <w:top w:val="single" w:sz="6" w:space="0" w:color="auto"/>
              <w:bottom w:val="nil"/>
            </w:tcBorders>
            <w:vAlign w:val="center"/>
          </w:tcPr>
          <w:p w14:paraId="07B224EB" w14:textId="77777777" w:rsidR="00401B5D" w:rsidRPr="000C6F28" w:rsidRDefault="00401B5D" w:rsidP="00D7336E">
            <w:pPr>
              <w:jc w:val="center"/>
              <w:rPr>
                <w:sz w:val="21"/>
                <w:szCs w:val="21"/>
              </w:rPr>
            </w:pPr>
            <w:r w:rsidRPr="000C6F28">
              <w:rPr>
                <w:rFonts w:hint="eastAsia"/>
                <w:sz w:val="21"/>
                <w:szCs w:val="21"/>
              </w:rPr>
              <w:t>t</w:t>
            </w:r>
            <w:r w:rsidRPr="000C6F28">
              <w:rPr>
                <w:sz w:val="21"/>
                <w:szCs w:val="21"/>
              </w:rPr>
              <w:t>rue</w:t>
            </w:r>
          </w:p>
        </w:tc>
        <w:tc>
          <w:tcPr>
            <w:tcW w:w="1294" w:type="pct"/>
            <w:tcBorders>
              <w:top w:val="single" w:sz="6" w:space="0" w:color="auto"/>
              <w:bottom w:val="nil"/>
            </w:tcBorders>
            <w:vAlign w:val="center"/>
          </w:tcPr>
          <w:p w14:paraId="583EF8C7" w14:textId="2D525C59" w:rsidR="00401B5D" w:rsidRPr="000C6F28" w:rsidRDefault="00750952" w:rsidP="00D7336E">
            <w:pPr>
              <w:jc w:val="center"/>
              <w:rPr>
                <w:sz w:val="21"/>
                <w:szCs w:val="21"/>
              </w:rPr>
            </w:pPr>
            <w:proofErr w:type="spellStart"/>
            <w:r w:rsidRPr="000C6F28">
              <w:rPr>
                <w:sz w:val="21"/>
                <w:szCs w:val="21"/>
              </w:rPr>
              <w:t>auto_increment</w:t>
            </w:r>
            <w:proofErr w:type="spellEnd"/>
          </w:p>
        </w:tc>
        <w:tc>
          <w:tcPr>
            <w:tcW w:w="805" w:type="pct"/>
            <w:tcBorders>
              <w:top w:val="single" w:sz="6" w:space="0" w:color="auto"/>
              <w:bottom w:val="nil"/>
            </w:tcBorders>
            <w:vAlign w:val="center"/>
          </w:tcPr>
          <w:p w14:paraId="02DAC6FC" w14:textId="77777777" w:rsidR="00401B5D" w:rsidRPr="000C6F28" w:rsidRDefault="00401B5D" w:rsidP="00D7336E">
            <w:pPr>
              <w:jc w:val="center"/>
              <w:rPr>
                <w:sz w:val="21"/>
                <w:szCs w:val="21"/>
              </w:rPr>
            </w:pPr>
            <w:r w:rsidRPr="000C6F28">
              <w:rPr>
                <w:rFonts w:hint="eastAsia"/>
                <w:sz w:val="21"/>
                <w:szCs w:val="21"/>
              </w:rPr>
              <w:t>主键</w:t>
            </w:r>
          </w:p>
        </w:tc>
      </w:tr>
      <w:tr w:rsidR="00446247" w14:paraId="454355AB" w14:textId="77777777" w:rsidTr="00781955">
        <w:trPr>
          <w:trHeight w:val="384"/>
          <w:jc w:val="center"/>
        </w:trPr>
        <w:tc>
          <w:tcPr>
            <w:tcW w:w="839" w:type="pct"/>
            <w:tcBorders>
              <w:top w:val="nil"/>
              <w:bottom w:val="nil"/>
            </w:tcBorders>
            <w:vAlign w:val="center"/>
          </w:tcPr>
          <w:p w14:paraId="74375D6A" w14:textId="4A031955" w:rsidR="00401B5D" w:rsidRPr="000C6F28" w:rsidRDefault="00031540" w:rsidP="00D7336E">
            <w:pPr>
              <w:jc w:val="center"/>
              <w:rPr>
                <w:sz w:val="21"/>
                <w:szCs w:val="21"/>
              </w:rPr>
            </w:pPr>
            <w:r w:rsidRPr="000C6F28">
              <w:rPr>
                <w:sz w:val="21"/>
                <w:szCs w:val="21"/>
              </w:rPr>
              <w:t>goods</w:t>
            </w:r>
          </w:p>
        </w:tc>
        <w:tc>
          <w:tcPr>
            <w:tcW w:w="679" w:type="pct"/>
            <w:tcBorders>
              <w:top w:val="nil"/>
              <w:bottom w:val="nil"/>
            </w:tcBorders>
            <w:vAlign w:val="center"/>
          </w:tcPr>
          <w:p w14:paraId="0B079EFA" w14:textId="6BF3B5DB" w:rsidR="00401B5D" w:rsidRPr="000C6F28" w:rsidRDefault="00031540" w:rsidP="00D7336E">
            <w:pPr>
              <w:jc w:val="center"/>
              <w:rPr>
                <w:sz w:val="21"/>
                <w:szCs w:val="21"/>
              </w:rPr>
            </w:pPr>
            <w:r w:rsidRPr="000C6F28">
              <w:rPr>
                <w:rFonts w:hint="eastAsia"/>
                <w:sz w:val="21"/>
                <w:szCs w:val="21"/>
              </w:rPr>
              <w:t>i</w:t>
            </w:r>
            <w:r w:rsidRPr="000C6F28">
              <w:rPr>
                <w:sz w:val="21"/>
                <w:szCs w:val="21"/>
              </w:rPr>
              <w:t>nt</w:t>
            </w:r>
          </w:p>
        </w:tc>
        <w:tc>
          <w:tcPr>
            <w:tcW w:w="461" w:type="pct"/>
            <w:tcBorders>
              <w:top w:val="nil"/>
              <w:bottom w:val="nil"/>
            </w:tcBorders>
            <w:vAlign w:val="center"/>
          </w:tcPr>
          <w:p w14:paraId="3E6A8CDA" w14:textId="6E796FB8" w:rsidR="00401B5D" w:rsidRPr="000C6F28" w:rsidRDefault="00031540" w:rsidP="00D7336E">
            <w:pPr>
              <w:jc w:val="center"/>
              <w:rPr>
                <w:sz w:val="21"/>
                <w:szCs w:val="21"/>
              </w:rPr>
            </w:pPr>
            <w:r w:rsidRPr="000C6F28">
              <w:rPr>
                <w:rFonts w:hint="eastAsia"/>
                <w:sz w:val="21"/>
                <w:szCs w:val="21"/>
              </w:rPr>
              <w:t>1</w:t>
            </w:r>
            <w:r w:rsidRPr="000C6F28">
              <w:rPr>
                <w:sz w:val="21"/>
                <w:szCs w:val="21"/>
              </w:rPr>
              <w:t>1</w:t>
            </w:r>
          </w:p>
        </w:tc>
        <w:tc>
          <w:tcPr>
            <w:tcW w:w="461" w:type="pct"/>
            <w:tcBorders>
              <w:top w:val="nil"/>
              <w:bottom w:val="nil"/>
            </w:tcBorders>
            <w:vAlign w:val="center"/>
          </w:tcPr>
          <w:p w14:paraId="18AA4B3C" w14:textId="03A6AA83" w:rsidR="00401B5D" w:rsidRPr="000C6F28" w:rsidRDefault="00401B5D" w:rsidP="00D7336E">
            <w:pPr>
              <w:jc w:val="center"/>
              <w:rPr>
                <w:sz w:val="21"/>
                <w:szCs w:val="21"/>
              </w:rPr>
            </w:pPr>
          </w:p>
        </w:tc>
        <w:tc>
          <w:tcPr>
            <w:tcW w:w="461" w:type="pct"/>
            <w:tcBorders>
              <w:top w:val="nil"/>
              <w:bottom w:val="nil"/>
            </w:tcBorders>
            <w:vAlign w:val="center"/>
          </w:tcPr>
          <w:p w14:paraId="5814ED93" w14:textId="77777777" w:rsidR="00401B5D" w:rsidRPr="000C6F28" w:rsidRDefault="00401B5D" w:rsidP="00D7336E">
            <w:pPr>
              <w:jc w:val="center"/>
              <w:rPr>
                <w:sz w:val="21"/>
                <w:szCs w:val="21"/>
              </w:rPr>
            </w:pPr>
          </w:p>
        </w:tc>
        <w:tc>
          <w:tcPr>
            <w:tcW w:w="1294" w:type="pct"/>
            <w:tcBorders>
              <w:top w:val="nil"/>
              <w:bottom w:val="nil"/>
            </w:tcBorders>
            <w:vAlign w:val="center"/>
          </w:tcPr>
          <w:p w14:paraId="35EB03C2" w14:textId="15FFFA88" w:rsidR="00401B5D" w:rsidRPr="000C6F28" w:rsidRDefault="00031540" w:rsidP="00D7336E">
            <w:pPr>
              <w:jc w:val="center"/>
              <w:rPr>
                <w:sz w:val="21"/>
                <w:szCs w:val="21"/>
              </w:rPr>
            </w:pPr>
            <w:r w:rsidRPr="000C6F28">
              <w:rPr>
                <w:rFonts w:hint="eastAsia"/>
                <w:sz w:val="21"/>
                <w:szCs w:val="21"/>
              </w:rPr>
              <w:t>n</w:t>
            </w:r>
            <w:r w:rsidRPr="000C6F28">
              <w:rPr>
                <w:sz w:val="21"/>
                <w:szCs w:val="21"/>
              </w:rPr>
              <w:t>ull</w:t>
            </w:r>
          </w:p>
        </w:tc>
        <w:tc>
          <w:tcPr>
            <w:tcW w:w="805" w:type="pct"/>
            <w:tcBorders>
              <w:top w:val="nil"/>
              <w:bottom w:val="nil"/>
            </w:tcBorders>
            <w:vAlign w:val="center"/>
          </w:tcPr>
          <w:p w14:paraId="13FBFDC6" w14:textId="0A50AEAD" w:rsidR="00401B5D" w:rsidRPr="000C6F28" w:rsidRDefault="00446247" w:rsidP="00D7336E">
            <w:pPr>
              <w:jc w:val="center"/>
              <w:rPr>
                <w:sz w:val="21"/>
                <w:szCs w:val="21"/>
              </w:rPr>
            </w:pPr>
            <w:r w:rsidRPr="000C6F28">
              <w:rPr>
                <w:rFonts w:hint="eastAsia"/>
                <w:sz w:val="21"/>
                <w:szCs w:val="21"/>
              </w:rPr>
              <w:t>货物</w:t>
            </w:r>
            <w:r w:rsidRPr="000C6F28">
              <w:rPr>
                <w:rFonts w:hint="eastAsia"/>
                <w:sz w:val="21"/>
                <w:szCs w:val="21"/>
              </w:rPr>
              <w:t>i</w:t>
            </w:r>
            <w:r w:rsidRPr="000C6F28">
              <w:rPr>
                <w:sz w:val="21"/>
                <w:szCs w:val="21"/>
              </w:rPr>
              <w:t>d</w:t>
            </w:r>
          </w:p>
        </w:tc>
      </w:tr>
      <w:tr w:rsidR="00446247" w14:paraId="5ED5F00B" w14:textId="77777777" w:rsidTr="00781955">
        <w:trPr>
          <w:trHeight w:val="384"/>
          <w:jc w:val="center"/>
        </w:trPr>
        <w:tc>
          <w:tcPr>
            <w:tcW w:w="839" w:type="pct"/>
            <w:tcBorders>
              <w:top w:val="nil"/>
              <w:bottom w:val="nil"/>
            </w:tcBorders>
            <w:vAlign w:val="center"/>
          </w:tcPr>
          <w:p w14:paraId="433A5890" w14:textId="017D2CF2" w:rsidR="00401B5D" w:rsidRPr="000C6F28" w:rsidRDefault="00031540" w:rsidP="00D7336E">
            <w:pPr>
              <w:jc w:val="center"/>
              <w:rPr>
                <w:sz w:val="21"/>
                <w:szCs w:val="21"/>
              </w:rPr>
            </w:pPr>
            <w:proofErr w:type="spellStart"/>
            <w:r w:rsidRPr="000C6F28">
              <w:rPr>
                <w:sz w:val="21"/>
                <w:szCs w:val="21"/>
              </w:rPr>
              <w:t>userId</w:t>
            </w:r>
            <w:proofErr w:type="spellEnd"/>
          </w:p>
        </w:tc>
        <w:tc>
          <w:tcPr>
            <w:tcW w:w="679" w:type="pct"/>
            <w:tcBorders>
              <w:top w:val="nil"/>
              <w:bottom w:val="nil"/>
            </w:tcBorders>
            <w:vAlign w:val="center"/>
          </w:tcPr>
          <w:p w14:paraId="3064652E" w14:textId="7E59BC6A" w:rsidR="00401B5D" w:rsidRPr="000C6F28" w:rsidRDefault="00031540" w:rsidP="00D7336E">
            <w:pPr>
              <w:jc w:val="center"/>
              <w:rPr>
                <w:sz w:val="21"/>
                <w:szCs w:val="21"/>
              </w:rPr>
            </w:pPr>
            <w:r w:rsidRPr="000C6F28">
              <w:rPr>
                <w:rFonts w:hint="eastAsia"/>
                <w:sz w:val="21"/>
                <w:szCs w:val="21"/>
              </w:rPr>
              <w:t>i</w:t>
            </w:r>
            <w:r w:rsidRPr="000C6F28">
              <w:rPr>
                <w:sz w:val="21"/>
                <w:szCs w:val="21"/>
              </w:rPr>
              <w:t>nt</w:t>
            </w:r>
          </w:p>
        </w:tc>
        <w:tc>
          <w:tcPr>
            <w:tcW w:w="461" w:type="pct"/>
            <w:tcBorders>
              <w:top w:val="nil"/>
              <w:bottom w:val="nil"/>
            </w:tcBorders>
            <w:vAlign w:val="center"/>
          </w:tcPr>
          <w:p w14:paraId="168A5986" w14:textId="77777777" w:rsidR="00401B5D" w:rsidRPr="000C6F28" w:rsidRDefault="00401B5D" w:rsidP="00D7336E">
            <w:pPr>
              <w:jc w:val="center"/>
              <w:rPr>
                <w:sz w:val="21"/>
                <w:szCs w:val="21"/>
              </w:rPr>
            </w:pPr>
            <w:r w:rsidRPr="000C6F28">
              <w:rPr>
                <w:rFonts w:hint="eastAsia"/>
                <w:sz w:val="21"/>
                <w:szCs w:val="21"/>
              </w:rPr>
              <w:t>1</w:t>
            </w:r>
            <w:r w:rsidRPr="000C6F28">
              <w:rPr>
                <w:sz w:val="21"/>
                <w:szCs w:val="21"/>
              </w:rPr>
              <w:t>1</w:t>
            </w:r>
          </w:p>
        </w:tc>
        <w:tc>
          <w:tcPr>
            <w:tcW w:w="461" w:type="pct"/>
            <w:tcBorders>
              <w:top w:val="nil"/>
              <w:bottom w:val="nil"/>
            </w:tcBorders>
            <w:vAlign w:val="center"/>
          </w:tcPr>
          <w:p w14:paraId="54992BEA" w14:textId="0ACF4A63" w:rsidR="00401B5D" w:rsidRPr="000C6F28" w:rsidRDefault="00401B5D" w:rsidP="00D7336E">
            <w:pPr>
              <w:jc w:val="center"/>
              <w:rPr>
                <w:sz w:val="21"/>
                <w:szCs w:val="21"/>
              </w:rPr>
            </w:pPr>
          </w:p>
        </w:tc>
        <w:tc>
          <w:tcPr>
            <w:tcW w:w="461" w:type="pct"/>
            <w:tcBorders>
              <w:top w:val="nil"/>
              <w:bottom w:val="nil"/>
            </w:tcBorders>
            <w:vAlign w:val="center"/>
          </w:tcPr>
          <w:p w14:paraId="13369FBB" w14:textId="77777777" w:rsidR="00401B5D" w:rsidRPr="000C6F28" w:rsidRDefault="00401B5D" w:rsidP="00D7336E">
            <w:pPr>
              <w:jc w:val="center"/>
              <w:rPr>
                <w:sz w:val="21"/>
                <w:szCs w:val="21"/>
              </w:rPr>
            </w:pPr>
          </w:p>
        </w:tc>
        <w:tc>
          <w:tcPr>
            <w:tcW w:w="1294" w:type="pct"/>
            <w:tcBorders>
              <w:top w:val="nil"/>
              <w:bottom w:val="nil"/>
            </w:tcBorders>
            <w:vAlign w:val="center"/>
          </w:tcPr>
          <w:p w14:paraId="319A75BE" w14:textId="7A3E6AE2" w:rsidR="00401B5D" w:rsidRPr="000C6F28" w:rsidRDefault="00031540" w:rsidP="00D7336E">
            <w:pPr>
              <w:jc w:val="center"/>
              <w:rPr>
                <w:sz w:val="21"/>
                <w:szCs w:val="21"/>
              </w:rPr>
            </w:pPr>
            <w:r w:rsidRPr="000C6F28">
              <w:rPr>
                <w:rFonts w:hint="eastAsia"/>
                <w:sz w:val="21"/>
                <w:szCs w:val="21"/>
              </w:rPr>
              <w:t>n</w:t>
            </w:r>
            <w:r w:rsidRPr="000C6F28">
              <w:rPr>
                <w:sz w:val="21"/>
                <w:szCs w:val="21"/>
              </w:rPr>
              <w:t>ull</w:t>
            </w:r>
          </w:p>
        </w:tc>
        <w:tc>
          <w:tcPr>
            <w:tcW w:w="805" w:type="pct"/>
            <w:tcBorders>
              <w:top w:val="nil"/>
              <w:bottom w:val="nil"/>
            </w:tcBorders>
            <w:vAlign w:val="center"/>
          </w:tcPr>
          <w:p w14:paraId="0DA3C554" w14:textId="5A87EAC7" w:rsidR="00401B5D" w:rsidRPr="000C6F28" w:rsidRDefault="00446247" w:rsidP="00D7336E">
            <w:pPr>
              <w:jc w:val="center"/>
              <w:rPr>
                <w:sz w:val="21"/>
                <w:szCs w:val="21"/>
              </w:rPr>
            </w:pPr>
            <w:r w:rsidRPr="000C6F28">
              <w:rPr>
                <w:rFonts w:hint="eastAsia"/>
                <w:sz w:val="21"/>
                <w:szCs w:val="21"/>
              </w:rPr>
              <w:t>取</w:t>
            </w:r>
            <w:r w:rsidRPr="000C6F28">
              <w:rPr>
                <w:rFonts w:hint="eastAsia"/>
                <w:sz w:val="21"/>
                <w:szCs w:val="21"/>
              </w:rPr>
              <w:t>/</w:t>
            </w:r>
            <w:r w:rsidRPr="000C6F28">
              <w:rPr>
                <w:rFonts w:hint="eastAsia"/>
                <w:sz w:val="21"/>
                <w:szCs w:val="21"/>
              </w:rPr>
              <w:t>补货人</w:t>
            </w:r>
          </w:p>
        </w:tc>
      </w:tr>
      <w:tr w:rsidR="00446247" w14:paraId="25960B6F" w14:textId="77777777" w:rsidTr="00781955">
        <w:trPr>
          <w:trHeight w:val="384"/>
          <w:jc w:val="center"/>
        </w:trPr>
        <w:tc>
          <w:tcPr>
            <w:tcW w:w="839" w:type="pct"/>
            <w:vAlign w:val="center"/>
          </w:tcPr>
          <w:p w14:paraId="5066CF9B" w14:textId="3DE09A19" w:rsidR="00401B5D" w:rsidRPr="000C6F28" w:rsidRDefault="00031540" w:rsidP="00D7336E">
            <w:pPr>
              <w:jc w:val="center"/>
              <w:rPr>
                <w:sz w:val="21"/>
                <w:szCs w:val="21"/>
              </w:rPr>
            </w:pPr>
            <w:proofErr w:type="spellStart"/>
            <w:r w:rsidRPr="000C6F28">
              <w:rPr>
                <w:sz w:val="21"/>
                <w:szCs w:val="21"/>
              </w:rPr>
              <w:t>admin_id</w:t>
            </w:r>
            <w:proofErr w:type="spellEnd"/>
          </w:p>
        </w:tc>
        <w:tc>
          <w:tcPr>
            <w:tcW w:w="679" w:type="pct"/>
            <w:vAlign w:val="center"/>
          </w:tcPr>
          <w:p w14:paraId="13373F95" w14:textId="77EE3CCA" w:rsidR="00401B5D" w:rsidRPr="000C6F28" w:rsidRDefault="00031540" w:rsidP="00D7336E">
            <w:pPr>
              <w:jc w:val="center"/>
              <w:rPr>
                <w:sz w:val="21"/>
                <w:szCs w:val="21"/>
              </w:rPr>
            </w:pPr>
            <w:r w:rsidRPr="000C6F28">
              <w:rPr>
                <w:rFonts w:hint="eastAsia"/>
                <w:sz w:val="21"/>
                <w:szCs w:val="21"/>
              </w:rPr>
              <w:t>i</w:t>
            </w:r>
            <w:r w:rsidRPr="000C6F28">
              <w:rPr>
                <w:sz w:val="21"/>
                <w:szCs w:val="21"/>
              </w:rPr>
              <w:t>nt</w:t>
            </w:r>
          </w:p>
        </w:tc>
        <w:tc>
          <w:tcPr>
            <w:tcW w:w="461" w:type="pct"/>
            <w:vAlign w:val="center"/>
          </w:tcPr>
          <w:p w14:paraId="498EFB8A" w14:textId="77777777" w:rsidR="00401B5D" w:rsidRPr="000C6F28" w:rsidRDefault="00401B5D" w:rsidP="00D7336E">
            <w:pPr>
              <w:jc w:val="center"/>
              <w:rPr>
                <w:sz w:val="21"/>
                <w:szCs w:val="21"/>
              </w:rPr>
            </w:pPr>
            <w:r w:rsidRPr="000C6F28">
              <w:rPr>
                <w:rFonts w:hint="eastAsia"/>
                <w:sz w:val="21"/>
                <w:szCs w:val="21"/>
              </w:rPr>
              <w:t>1</w:t>
            </w:r>
            <w:r w:rsidRPr="000C6F28">
              <w:rPr>
                <w:sz w:val="21"/>
                <w:szCs w:val="21"/>
              </w:rPr>
              <w:t>1</w:t>
            </w:r>
          </w:p>
        </w:tc>
        <w:tc>
          <w:tcPr>
            <w:tcW w:w="461" w:type="pct"/>
            <w:vAlign w:val="center"/>
          </w:tcPr>
          <w:p w14:paraId="0D54B0C2" w14:textId="74BDCCB3" w:rsidR="00401B5D" w:rsidRPr="000C6F28" w:rsidRDefault="00401B5D" w:rsidP="00D7336E">
            <w:pPr>
              <w:jc w:val="center"/>
              <w:rPr>
                <w:sz w:val="21"/>
                <w:szCs w:val="21"/>
              </w:rPr>
            </w:pPr>
          </w:p>
        </w:tc>
        <w:tc>
          <w:tcPr>
            <w:tcW w:w="461" w:type="pct"/>
            <w:vAlign w:val="center"/>
          </w:tcPr>
          <w:p w14:paraId="050DAADE" w14:textId="77777777" w:rsidR="00401B5D" w:rsidRPr="000C6F28" w:rsidRDefault="00401B5D" w:rsidP="00D7336E">
            <w:pPr>
              <w:jc w:val="center"/>
              <w:rPr>
                <w:sz w:val="21"/>
                <w:szCs w:val="21"/>
              </w:rPr>
            </w:pPr>
          </w:p>
        </w:tc>
        <w:tc>
          <w:tcPr>
            <w:tcW w:w="1294" w:type="pct"/>
            <w:vAlign w:val="center"/>
          </w:tcPr>
          <w:p w14:paraId="7860B673" w14:textId="70110352" w:rsidR="00401B5D" w:rsidRPr="000C6F28" w:rsidRDefault="00031540" w:rsidP="00D7336E">
            <w:pPr>
              <w:jc w:val="center"/>
              <w:rPr>
                <w:sz w:val="21"/>
                <w:szCs w:val="21"/>
              </w:rPr>
            </w:pPr>
            <w:r w:rsidRPr="000C6F28">
              <w:rPr>
                <w:rFonts w:hint="eastAsia"/>
                <w:sz w:val="21"/>
                <w:szCs w:val="21"/>
              </w:rPr>
              <w:t>n</w:t>
            </w:r>
            <w:r w:rsidRPr="000C6F28">
              <w:rPr>
                <w:sz w:val="21"/>
                <w:szCs w:val="21"/>
              </w:rPr>
              <w:t>ull</w:t>
            </w:r>
          </w:p>
        </w:tc>
        <w:tc>
          <w:tcPr>
            <w:tcW w:w="805" w:type="pct"/>
            <w:vAlign w:val="center"/>
          </w:tcPr>
          <w:p w14:paraId="314455A3" w14:textId="5110E920" w:rsidR="00401B5D" w:rsidRPr="000C6F28" w:rsidRDefault="00446247" w:rsidP="00D7336E">
            <w:pPr>
              <w:jc w:val="center"/>
              <w:rPr>
                <w:sz w:val="21"/>
                <w:szCs w:val="21"/>
              </w:rPr>
            </w:pPr>
            <w:r w:rsidRPr="000C6F28">
              <w:rPr>
                <w:rFonts w:hint="eastAsia"/>
                <w:sz w:val="21"/>
                <w:szCs w:val="21"/>
              </w:rPr>
              <w:t>操作人</w:t>
            </w:r>
            <w:r w:rsidRPr="000C6F28">
              <w:rPr>
                <w:rFonts w:hint="eastAsia"/>
                <w:sz w:val="21"/>
                <w:szCs w:val="21"/>
              </w:rPr>
              <w:t>i</w:t>
            </w:r>
            <w:r w:rsidRPr="000C6F28">
              <w:rPr>
                <w:sz w:val="21"/>
                <w:szCs w:val="21"/>
              </w:rPr>
              <w:t>d</w:t>
            </w:r>
          </w:p>
        </w:tc>
      </w:tr>
      <w:tr w:rsidR="00446247" w14:paraId="0784DE76" w14:textId="77777777" w:rsidTr="00781955">
        <w:trPr>
          <w:trHeight w:val="384"/>
          <w:jc w:val="center"/>
        </w:trPr>
        <w:tc>
          <w:tcPr>
            <w:tcW w:w="839" w:type="pct"/>
            <w:vAlign w:val="center"/>
          </w:tcPr>
          <w:p w14:paraId="0841642A" w14:textId="77777777" w:rsidR="00401B5D" w:rsidRPr="000C6F28" w:rsidRDefault="00401B5D" w:rsidP="00D7336E">
            <w:pPr>
              <w:jc w:val="center"/>
              <w:rPr>
                <w:sz w:val="21"/>
                <w:szCs w:val="21"/>
              </w:rPr>
            </w:pPr>
            <w:r w:rsidRPr="000C6F28">
              <w:rPr>
                <w:sz w:val="21"/>
                <w:szCs w:val="21"/>
              </w:rPr>
              <w:t>count</w:t>
            </w:r>
          </w:p>
        </w:tc>
        <w:tc>
          <w:tcPr>
            <w:tcW w:w="679" w:type="pct"/>
            <w:vAlign w:val="center"/>
          </w:tcPr>
          <w:p w14:paraId="4FAC53A2" w14:textId="77777777" w:rsidR="00401B5D" w:rsidRPr="000C6F28" w:rsidRDefault="00401B5D" w:rsidP="00D7336E">
            <w:pPr>
              <w:jc w:val="center"/>
              <w:rPr>
                <w:sz w:val="21"/>
                <w:szCs w:val="21"/>
              </w:rPr>
            </w:pPr>
            <w:r w:rsidRPr="000C6F28">
              <w:rPr>
                <w:rFonts w:hint="eastAsia"/>
                <w:sz w:val="21"/>
                <w:szCs w:val="21"/>
              </w:rPr>
              <w:t>i</w:t>
            </w:r>
            <w:r w:rsidRPr="000C6F28">
              <w:rPr>
                <w:sz w:val="21"/>
                <w:szCs w:val="21"/>
              </w:rPr>
              <w:t>nt</w:t>
            </w:r>
          </w:p>
        </w:tc>
        <w:tc>
          <w:tcPr>
            <w:tcW w:w="461" w:type="pct"/>
            <w:vAlign w:val="center"/>
          </w:tcPr>
          <w:p w14:paraId="2111466B" w14:textId="77777777" w:rsidR="00401B5D" w:rsidRPr="000C6F28" w:rsidRDefault="00401B5D" w:rsidP="00D7336E">
            <w:pPr>
              <w:jc w:val="center"/>
              <w:rPr>
                <w:sz w:val="21"/>
                <w:szCs w:val="21"/>
              </w:rPr>
            </w:pPr>
            <w:r w:rsidRPr="000C6F28">
              <w:rPr>
                <w:rFonts w:hint="eastAsia"/>
                <w:sz w:val="21"/>
                <w:szCs w:val="21"/>
              </w:rPr>
              <w:t>1</w:t>
            </w:r>
            <w:r w:rsidRPr="000C6F28">
              <w:rPr>
                <w:sz w:val="21"/>
                <w:szCs w:val="21"/>
              </w:rPr>
              <w:t>1</w:t>
            </w:r>
          </w:p>
        </w:tc>
        <w:tc>
          <w:tcPr>
            <w:tcW w:w="461" w:type="pct"/>
            <w:vAlign w:val="center"/>
          </w:tcPr>
          <w:p w14:paraId="2EC7452C" w14:textId="77777777" w:rsidR="00401B5D" w:rsidRPr="000C6F28" w:rsidRDefault="00401B5D" w:rsidP="00D7336E">
            <w:pPr>
              <w:jc w:val="center"/>
              <w:rPr>
                <w:sz w:val="21"/>
                <w:szCs w:val="21"/>
              </w:rPr>
            </w:pPr>
          </w:p>
        </w:tc>
        <w:tc>
          <w:tcPr>
            <w:tcW w:w="461" w:type="pct"/>
            <w:vAlign w:val="center"/>
          </w:tcPr>
          <w:p w14:paraId="2DB57BB5" w14:textId="77777777" w:rsidR="00401B5D" w:rsidRPr="000C6F28" w:rsidRDefault="00401B5D" w:rsidP="00D7336E">
            <w:pPr>
              <w:jc w:val="center"/>
              <w:rPr>
                <w:sz w:val="21"/>
                <w:szCs w:val="21"/>
              </w:rPr>
            </w:pPr>
          </w:p>
        </w:tc>
        <w:tc>
          <w:tcPr>
            <w:tcW w:w="1294" w:type="pct"/>
            <w:vAlign w:val="center"/>
          </w:tcPr>
          <w:p w14:paraId="2657969D" w14:textId="77777777" w:rsidR="00401B5D" w:rsidRPr="000C6F28" w:rsidRDefault="00401B5D" w:rsidP="00D7336E">
            <w:pPr>
              <w:jc w:val="center"/>
              <w:rPr>
                <w:sz w:val="21"/>
                <w:szCs w:val="21"/>
              </w:rPr>
            </w:pPr>
            <w:r w:rsidRPr="000C6F28">
              <w:rPr>
                <w:rFonts w:hint="eastAsia"/>
                <w:sz w:val="21"/>
                <w:szCs w:val="21"/>
              </w:rPr>
              <w:t>n</w:t>
            </w:r>
            <w:r w:rsidRPr="000C6F28">
              <w:rPr>
                <w:sz w:val="21"/>
                <w:szCs w:val="21"/>
              </w:rPr>
              <w:t>ull</w:t>
            </w:r>
          </w:p>
        </w:tc>
        <w:tc>
          <w:tcPr>
            <w:tcW w:w="805" w:type="pct"/>
            <w:vAlign w:val="center"/>
          </w:tcPr>
          <w:p w14:paraId="0939BFEF" w14:textId="10CC3EEE" w:rsidR="00401B5D" w:rsidRPr="000C6F28" w:rsidRDefault="00446247" w:rsidP="00D7336E">
            <w:pPr>
              <w:jc w:val="center"/>
              <w:rPr>
                <w:sz w:val="21"/>
                <w:szCs w:val="21"/>
              </w:rPr>
            </w:pPr>
            <w:r w:rsidRPr="000C6F28">
              <w:rPr>
                <w:rFonts w:hint="eastAsia"/>
                <w:sz w:val="21"/>
                <w:szCs w:val="21"/>
              </w:rPr>
              <w:t>数量</w:t>
            </w:r>
          </w:p>
        </w:tc>
      </w:tr>
      <w:tr w:rsidR="00446247" w14:paraId="729C1DE0" w14:textId="77777777" w:rsidTr="00781955">
        <w:trPr>
          <w:trHeight w:val="384"/>
          <w:jc w:val="center"/>
        </w:trPr>
        <w:tc>
          <w:tcPr>
            <w:tcW w:w="839" w:type="pct"/>
            <w:vAlign w:val="center"/>
          </w:tcPr>
          <w:p w14:paraId="0D94B1D4" w14:textId="6C23E18A" w:rsidR="00031540" w:rsidRPr="000C6F28" w:rsidRDefault="00031540" w:rsidP="00D7336E">
            <w:pPr>
              <w:jc w:val="center"/>
              <w:rPr>
                <w:sz w:val="21"/>
                <w:szCs w:val="21"/>
              </w:rPr>
            </w:pPr>
            <w:proofErr w:type="spellStart"/>
            <w:r w:rsidRPr="000C6F28">
              <w:rPr>
                <w:rFonts w:hint="eastAsia"/>
                <w:sz w:val="21"/>
                <w:szCs w:val="21"/>
              </w:rPr>
              <w:t>c</w:t>
            </w:r>
            <w:r w:rsidRPr="000C6F28">
              <w:rPr>
                <w:sz w:val="21"/>
                <w:szCs w:val="21"/>
              </w:rPr>
              <w:t>reateTime</w:t>
            </w:r>
            <w:proofErr w:type="spellEnd"/>
          </w:p>
        </w:tc>
        <w:tc>
          <w:tcPr>
            <w:tcW w:w="679" w:type="pct"/>
            <w:vAlign w:val="center"/>
          </w:tcPr>
          <w:p w14:paraId="1C76DB00" w14:textId="7D8313CA" w:rsidR="00031540" w:rsidRPr="000C6F28" w:rsidRDefault="00031540" w:rsidP="00D7336E">
            <w:pPr>
              <w:jc w:val="center"/>
              <w:rPr>
                <w:sz w:val="21"/>
                <w:szCs w:val="21"/>
              </w:rPr>
            </w:pPr>
            <w:r w:rsidRPr="000C6F28">
              <w:rPr>
                <w:sz w:val="21"/>
                <w:szCs w:val="21"/>
              </w:rPr>
              <w:t>datetime</w:t>
            </w:r>
          </w:p>
        </w:tc>
        <w:tc>
          <w:tcPr>
            <w:tcW w:w="461" w:type="pct"/>
            <w:vAlign w:val="center"/>
          </w:tcPr>
          <w:p w14:paraId="16BC3F55" w14:textId="43BFC514" w:rsidR="00031540" w:rsidRPr="000C6F28" w:rsidRDefault="00031540" w:rsidP="00D7336E">
            <w:pPr>
              <w:jc w:val="center"/>
              <w:rPr>
                <w:sz w:val="21"/>
                <w:szCs w:val="21"/>
              </w:rPr>
            </w:pPr>
          </w:p>
        </w:tc>
        <w:tc>
          <w:tcPr>
            <w:tcW w:w="461" w:type="pct"/>
            <w:vAlign w:val="center"/>
          </w:tcPr>
          <w:p w14:paraId="4ED6596C" w14:textId="77777777" w:rsidR="00031540" w:rsidRPr="000C6F28" w:rsidRDefault="00031540" w:rsidP="00D7336E">
            <w:pPr>
              <w:jc w:val="center"/>
              <w:rPr>
                <w:sz w:val="21"/>
                <w:szCs w:val="21"/>
              </w:rPr>
            </w:pPr>
          </w:p>
        </w:tc>
        <w:tc>
          <w:tcPr>
            <w:tcW w:w="461" w:type="pct"/>
            <w:vAlign w:val="center"/>
          </w:tcPr>
          <w:p w14:paraId="10317142" w14:textId="77777777" w:rsidR="00031540" w:rsidRPr="000C6F28" w:rsidRDefault="00031540" w:rsidP="00D7336E">
            <w:pPr>
              <w:jc w:val="center"/>
              <w:rPr>
                <w:sz w:val="21"/>
                <w:szCs w:val="21"/>
              </w:rPr>
            </w:pPr>
          </w:p>
        </w:tc>
        <w:tc>
          <w:tcPr>
            <w:tcW w:w="1294" w:type="pct"/>
            <w:vAlign w:val="center"/>
          </w:tcPr>
          <w:p w14:paraId="53D2AF77" w14:textId="4D786E47" w:rsidR="00031540" w:rsidRPr="000C6F28" w:rsidRDefault="00847255" w:rsidP="00D7336E">
            <w:pPr>
              <w:jc w:val="center"/>
              <w:rPr>
                <w:sz w:val="21"/>
                <w:szCs w:val="21"/>
              </w:rPr>
            </w:pPr>
            <w:proofErr w:type="spellStart"/>
            <w:r w:rsidRPr="000C6F28">
              <w:rPr>
                <w:sz w:val="21"/>
                <w:szCs w:val="21"/>
              </w:rPr>
              <w:t>current_timestamp</w:t>
            </w:r>
            <w:proofErr w:type="spellEnd"/>
          </w:p>
        </w:tc>
        <w:tc>
          <w:tcPr>
            <w:tcW w:w="805" w:type="pct"/>
            <w:vAlign w:val="center"/>
          </w:tcPr>
          <w:p w14:paraId="54A254CD" w14:textId="3C8468B3" w:rsidR="00031540" w:rsidRPr="000C6F28" w:rsidRDefault="00446247" w:rsidP="00D7336E">
            <w:pPr>
              <w:jc w:val="center"/>
              <w:rPr>
                <w:sz w:val="21"/>
                <w:szCs w:val="21"/>
              </w:rPr>
            </w:pPr>
            <w:r w:rsidRPr="000C6F28">
              <w:rPr>
                <w:rFonts w:hint="eastAsia"/>
                <w:sz w:val="21"/>
                <w:szCs w:val="21"/>
              </w:rPr>
              <w:t>操作时间</w:t>
            </w:r>
          </w:p>
        </w:tc>
      </w:tr>
      <w:tr w:rsidR="00446247" w14:paraId="4DBC47B5" w14:textId="77777777" w:rsidTr="00781955">
        <w:trPr>
          <w:trHeight w:val="384"/>
          <w:jc w:val="center"/>
        </w:trPr>
        <w:tc>
          <w:tcPr>
            <w:tcW w:w="839" w:type="pct"/>
            <w:vAlign w:val="center"/>
          </w:tcPr>
          <w:p w14:paraId="0F5715E9" w14:textId="77777777" w:rsidR="00401B5D" w:rsidRPr="000C6F28" w:rsidRDefault="00401B5D" w:rsidP="00D7336E">
            <w:pPr>
              <w:jc w:val="center"/>
              <w:rPr>
                <w:sz w:val="21"/>
                <w:szCs w:val="21"/>
              </w:rPr>
            </w:pPr>
            <w:r w:rsidRPr="000C6F28">
              <w:rPr>
                <w:sz w:val="21"/>
                <w:szCs w:val="21"/>
              </w:rPr>
              <w:t>remark</w:t>
            </w:r>
          </w:p>
        </w:tc>
        <w:tc>
          <w:tcPr>
            <w:tcW w:w="679" w:type="pct"/>
            <w:vAlign w:val="center"/>
          </w:tcPr>
          <w:p w14:paraId="1AF0323C" w14:textId="77777777" w:rsidR="00401B5D" w:rsidRPr="000C6F28" w:rsidRDefault="00401B5D" w:rsidP="00D7336E">
            <w:pPr>
              <w:jc w:val="center"/>
              <w:rPr>
                <w:sz w:val="21"/>
                <w:szCs w:val="21"/>
              </w:rPr>
            </w:pPr>
            <w:r w:rsidRPr="000C6F28">
              <w:rPr>
                <w:rFonts w:hint="eastAsia"/>
                <w:sz w:val="21"/>
                <w:szCs w:val="21"/>
              </w:rPr>
              <w:t>v</w:t>
            </w:r>
            <w:r w:rsidRPr="000C6F28">
              <w:rPr>
                <w:sz w:val="21"/>
                <w:szCs w:val="21"/>
              </w:rPr>
              <w:t>archar</w:t>
            </w:r>
          </w:p>
        </w:tc>
        <w:tc>
          <w:tcPr>
            <w:tcW w:w="461" w:type="pct"/>
            <w:vAlign w:val="center"/>
          </w:tcPr>
          <w:p w14:paraId="0BC3F02E" w14:textId="77777777" w:rsidR="00401B5D" w:rsidRPr="000C6F28" w:rsidRDefault="00401B5D" w:rsidP="00D7336E">
            <w:pPr>
              <w:jc w:val="center"/>
              <w:rPr>
                <w:sz w:val="21"/>
                <w:szCs w:val="21"/>
              </w:rPr>
            </w:pPr>
            <w:r w:rsidRPr="000C6F28">
              <w:rPr>
                <w:sz w:val="21"/>
                <w:szCs w:val="21"/>
              </w:rPr>
              <w:t>1000</w:t>
            </w:r>
          </w:p>
        </w:tc>
        <w:tc>
          <w:tcPr>
            <w:tcW w:w="461" w:type="pct"/>
            <w:vAlign w:val="center"/>
          </w:tcPr>
          <w:p w14:paraId="76E1DA04" w14:textId="77777777" w:rsidR="00401B5D" w:rsidRPr="000C6F28" w:rsidRDefault="00401B5D" w:rsidP="00D7336E">
            <w:pPr>
              <w:jc w:val="center"/>
              <w:rPr>
                <w:sz w:val="21"/>
                <w:szCs w:val="21"/>
              </w:rPr>
            </w:pPr>
          </w:p>
        </w:tc>
        <w:tc>
          <w:tcPr>
            <w:tcW w:w="461" w:type="pct"/>
            <w:vAlign w:val="center"/>
          </w:tcPr>
          <w:p w14:paraId="5175CC54" w14:textId="77777777" w:rsidR="00401B5D" w:rsidRPr="000C6F28" w:rsidRDefault="00401B5D" w:rsidP="00D7336E">
            <w:pPr>
              <w:jc w:val="center"/>
              <w:rPr>
                <w:sz w:val="21"/>
                <w:szCs w:val="21"/>
              </w:rPr>
            </w:pPr>
          </w:p>
        </w:tc>
        <w:tc>
          <w:tcPr>
            <w:tcW w:w="1294" w:type="pct"/>
            <w:vAlign w:val="center"/>
          </w:tcPr>
          <w:p w14:paraId="2F2C9C8A" w14:textId="77777777" w:rsidR="00401B5D" w:rsidRPr="000C6F28" w:rsidRDefault="00401B5D" w:rsidP="00D7336E">
            <w:pPr>
              <w:jc w:val="center"/>
              <w:rPr>
                <w:sz w:val="21"/>
                <w:szCs w:val="21"/>
              </w:rPr>
            </w:pPr>
            <w:r w:rsidRPr="000C6F28">
              <w:rPr>
                <w:rFonts w:hint="eastAsia"/>
                <w:sz w:val="21"/>
                <w:szCs w:val="21"/>
              </w:rPr>
              <w:t>n</w:t>
            </w:r>
            <w:r w:rsidRPr="000C6F28">
              <w:rPr>
                <w:sz w:val="21"/>
                <w:szCs w:val="21"/>
              </w:rPr>
              <w:t>ull</w:t>
            </w:r>
          </w:p>
        </w:tc>
        <w:tc>
          <w:tcPr>
            <w:tcW w:w="805" w:type="pct"/>
            <w:vAlign w:val="center"/>
          </w:tcPr>
          <w:p w14:paraId="5D7E34CB" w14:textId="77777777" w:rsidR="00401B5D" w:rsidRPr="000C6F28" w:rsidRDefault="00401B5D" w:rsidP="00D7336E">
            <w:pPr>
              <w:jc w:val="center"/>
              <w:rPr>
                <w:sz w:val="21"/>
                <w:szCs w:val="21"/>
              </w:rPr>
            </w:pPr>
            <w:r w:rsidRPr="000C6F28">
              <w:rPr>
                <w:rFonts w:hint="eastAsia"/>
                <w:sz w:val="21"/>
                <w:szCs w:val="21"/>
              </w:rPr>
              <w:t>备注</w:t>
            </w:r>
          </w:p>
        </w:tc>
      </w:tr>
    </w:tbl>
    <w:p w14:paraId="367DDFA9" w14:textId="6D70365A" w:rsidR="00A94BC2" w:rsidRPr="00532ADC" w:rsidRDefault="00A94BC2" w:rsidP="00A94BC2">
      <w:pPr>
        <w:spacing w:line="360" w:lineRule="auto"/>
        <w:ind w:firstLineChars="200" w:firstLine="480"/>
        <w:rPr>
          <w:sz w:val="24"/>
        </w:rPr>
      </w:pPr>
      <w:r w:rsidRPr="00532ADC">
        <w:rPr>
          <w:rFonts w:hint="eastAsia"/>
          <w:sz w:val="24"/>
        </w:rPr>
        <w:t>在分析上述表的同时，有提到</w:t>
      </w:r>
      <w:proofErr w:type="gramStart"/>
      <w:r w:rsidRPr="00532ADC">
        <w:rPr>
          <w:rFonts w:hint="eastAsia"/>
          <w:sz w:val="24"/>
        </w:rPr>
        <w:t>逻辑外键和</w:t>
      </w:r>
      <w:proofErr w:type="gramEnd"/>
      <w:r w:rsidRPr="00532ADC">
        <w:rPr>
          <w:rFonts w:hint="eastAsia"/>
          <w:sz w:val="24"/>
        </w:rPr>
        <w:t>物理外键，</w:t>
      </w:r>
      <w:proofErr w:type="gramStart"/>
      <w:r w:rsidRPr="00532ADC">
        <w:rPr>
          <w:sz w:val="24"/>
        </w:rPr>
        <w:t>逻辑外键和物理外键是</w:t>
      </w:r>
      <w:proofErr w:type="gramEnd"/>
      <w:r w:rsidRPr="00532ADC">
        <w:rPr>
          <w:sz w:val="24"/>
        </w:rPr>
        <w:t>两种不同的关系约束方式。</w:t>
      </w:r>
    </w:p>
    <w:p w14:paraId="6AA7CFEF" w14:textId="38937B9A" w:rsidR="00A94BC2" w:rsidRDefault="00A94BC2" w:rsidP="00A94BC2">
      <w:pPr>
        <w:spacing w:line="360" w:lineRule="auto"/>
        <w:ind w:firstLineChars="200" w:firstLine="480"/>
        <w:rPr>
          <w:sz w:val="24"/>
        </w:rPr>
      </w:pPr>
      <w:proofErr w:type="gramStart"/>
      <w:r w:rsidRPr="00A94BC2">
        <w:rPr>
          <w:sz w:val="24"/>
        </w:rPr>
        <w:t>逻辑外键在</w:t>
      </w:r>
      <w:proofErr w:type="gramEnd"/>
      <w:r w:rsidRPr="00A94BC2">
        <w:rPr>
          <w:sz w:val="24"/>
        </w:rPr>
        <w:t>表结构设计中通过字段值之间相互联系达到对关系进行约束的目的，不需要借助数据库引擎对其进行约束。</w:t>
      </w:r>
      <w:proofErr w:type="gramStart"/>
      <w:r w:rsidRPr="00A94BC2">
        <w:rPr>
          <w:sz w:val="24"/>
        </w:rPr>
        <w:t>逻辑外键的</w:t>
      </w:r>
      <w:proofErr w:type="gramEnd"/>
      <w:r w:rsidRPr="00A94BC2">
        <w:rPr>
          <w:sz w:val="24"/>
        </w:rPr>
        <w:t>实现依赖于应用程序对数据的读取和写入进行控制，通常需要在应用程序中</w:t>
      </w:r>
      <w:proofErr w:type="gramStart"/>
      <w:r w:rsidRPr="00A94BC2">
        <w:rPr>
          <w:sz w:val="24"/>
        </w:rPr>
        <w:t>手动实现</w:t>
      </w:r>
      <w:proofErr w:type="gramEnd"/>
      <w:r w:rsidRPr="00A94BC2">
        <w:rPr>
          <w:sz w:val="24"/>
        </w:rPr>
        <w:t>关系的检查和维护。</w:t>
      </w:r>
      <w:proofErr w:type="gramStart"/>
      <w:r w:rsidRPr="00A94BC2">
        <w:rPr>
          <w:sz w:val="24"/>
        </w:rPr>
        <w:t>逻辑外键具有</w:t>
      </w:r>
      <w:proofErr w:type="gramEnd"/>
      <w:r w:rsidRPr="00A94BC2">
        <w:rPr>
          <w:sz w:val="24"/>
        </w:rPr>
        <w:t>无需对数据库结构进行修改等优点，但是其缺点是应用程序中要写很多逻辑代码以保持关系完整，同时也容易出错。</w:t>
      </w:r>
    </w:p>
    <w:p w14:paraId="38A1621C" w14:textId="7D169391" w:rsidR="00A94BC2" w:rsidRDefault="00A94BC2" w:rsidP="00A94BC2">
      <w:pPr>
        <w:spacing w:line="360" w:lineRule="auto"/>
        <w:ind w:firstLineChars="200" w:firstLine="480"/>
        <w:rPr>
          <w:sz w:val="24"/>
        </w:rPr>
      </w:pPr>
      <w:proofErr w:type="gramStart"/>
      <w:r w:rsidRPr="00A94BC2">
        <w:rPr>
          <w:sz w:val="24"/>
        </w:rPr>
        <w:t>物理外键通过</w:t>
      </w:r>
      <w:proofErr w:type="gramEnd"/>
      <w:r w:rsidRPr="00A94BC2">
        <w:rPr>
          <w:sz w:val="24"/>
        </w:rPr>
        <w:t>数据库引擎实现了对关系的限制，</w:t>
      </w:r>
      <w:proofErr w:type="gramStart"/>
      <w:r w:rsidRPr="00A94BC2">
        <w:rPr>
          <w:sz w:val="24"/>
        </w:rPr>
        <w:t>外键关系</w:t>
      </w:r>
      <w:proofErr w:type="gramEnd"/>
      <w:r w:rsidRPr="00A94BC2">
        <w:rPr>
          <w:sz w:val="24"/>
        </w:rPr>
        <w:t>维护交由数据库引擎进行。在创建表时，</w:t>
      </w:r>
      <w:proofErr w:type="gramStart"/>
      <w:r w:rsidRPr="00A94BC2">
        <w:rPr>
          <w:sz w:val="24"/>
        </w:rPr>
        <w:t>使用外键约束</w:t>
      </w:r>
      <w:proofErr w:type="gramEnd"/>
      <w:r w:rsidRPr="00A94BC2">
        <w:rPr>
          <w:sz w:val="24"/>
        </w:rPr>
        <w:t>将两个表关联起来，当一张表的主键被更新或删除时，对应</w:t>
      </w:r>
      <w:proofErr w:type="gramStart"/>
      <w:r w:rsidRPr="00A94BC2">
        <w:rPr>
          <w:sz w:val="24"/>
        </w:rPr>
        <w:t>的外键也会</w:t>
      </w:r>
      <w:proofErr w:type="gramEnd"/>
      <w:r w:rsidRPr="00A94BC2">
        <w:rPr>
          <w:sz w:val="24"/>
        </w:rPr>
        <w:t>被自动更新或删除，从而保证了数据的</w:t>
      </w:r>
      <w:r w:rsidR="00F14746">
        <w:rPr>
          <w:rFonts w:hint="eastAsia"/>
          <w:sz w:val="24"/>
        </w:rPr>
        <w:t>完全</w:t>
      </w:r>
      <w:r w:rsidRPr="00A94BC2">
        <w:rPr>
          <w:sz w:val="24"/>
        </w:rPr>
        <w:t>性</w:t>
      </w:r>
      <w:r w:rsidR="00F14746">
        <w:rPr>
          <w:rFonts w:hint="eastAsia"/>
          <w:sz w:val="24"/>
        </w:rPr>
        <w:t>、</w:t>
      </w:r>
      <w:r w:rsidRPr="00A94BC2">
        <w:rPr>
          <w:sz w:val="24"/>
        </w:rPr>
        <w:t>一致性。</w:t>
      </w:r>
      <w:proofErr w:type="gramStart"/>
      <w:r w:rsidRPr="00A94BC2">
        <w:rPr>
          <w:sz w:val="24"/>
        </w:rPr>
        <w:t>物理外键的</w:t>
      </w:r>
      <w:proofErr w:type="gramEnd"/>
      <w:r w:rsidRPr="00A94BC2">
        <w:rPr>
          <w:sz w:val="24"/>
        </w:rPr>
        <w:t>优点在于可以通过数据库引擎自动维护数据完整性，而且也比较容易理解和使用，缺点则是增加了数据库的复杂度，有时会对性能产生一定的影响。</w:t>
      </w:r>
    </w:p>
    <w:p w14:paraId="0794716D" w14:textId="7D5F1C42" w:rsidR="00A94BC2" w:rsidRPr="00A94BC2" w:rsidRDefault="00A94BC2" w:rsidP="00A94BC2">
      <w:pPr>
        <w:spacing w:line="360" w:lineRule="auto"/>
        <w:ind w:firstLineChars="200" w:firstLine="480"/>
        <w:rPr>
          <w:sz w:val="24"/>
        </w:rPr>
      </w:pPr>
      <w:r w:rsidRPr="00A94BC2">
        <w:rPr>
          <w:sz w:val="24"/>
        </w:rPr>
        <w:t>因此，</w:t>
      </w:r>
      <w:proofErr w:type="gramStart"/>
      <w:r w:rsidRPr="00A94BC2">
        <w:rPr>
          <w:sz w:val="24"/>
        </w:rPr>
        <w:t>逻辑外键和物理外键的</w:t>
      </w:r>
      <w:proofErr w:type="gramEnd"/>
      <w:r w:rsidRPr="00A94BC2">
        <w:rPr>
          <w:sz w:val="24"/>
        </w:rPr>
        <w:t>选择取决于具体的应用场景和需求。如果数据模型比较复杂，或者需要保证数据的</w:t>
      </w:r>
      <w:r w:rsidR="00F14746">
        <w:rPr>
          <w:rFonts w:hint="eastAsia"/>
          <w:sz w:val="24"/>
        </w:rPr>
        <w:t>一致</w:t>
      </w:r>
      <w:r w:rsidRPr="00A94BC2">
        <w:rPr>
          <w:sz w:val="24"/>
        </w:rPr>
        <w:t>性</w:t>
      </w:r>
      <w:r w:rsidR="00F14746">
        <w:rPr>
          <w:rFonts w:hint="eastAsia"/>
          <w:sz w:val="24"/>
        </w:rPr>
        <w:t>、完全</w:t>
      </w:r>
      <w:r w:rsidRPr="00A94BC2">
        <w:rPr>
          <w:sz w:val="24"/>
        </w:rPr>
        <w:t>性，那么</w:t>
      </w:r>
      <w:proofErr w:type="gramStart"/>
      <w:r w:rsidRPr="00A94BC2">
        <w:rPr>
          <w:sz w:val="24"/>
        </w:rPr>
        <w:t>物理外键是</w:t>
      </w:r>
      <w:proofErr w:type="gramEnd"/>
      <w:r>
        <w:rPr>
          <w:rFonts w:hint="eastAsia"/>
          <w:sz w:val="24"/>
        </w:rPr>
        <w:t>种</w:t>
      </w:r>
      <w:r w:rsidRPr="00A94BC2">
        <w:rPr>
          <w:sz w:val="24"/>
        </w:rPr>
        <w:t>合适的选择</w:t>
      </w:r>
      <w:r>
        <w:rPr>
          <w:rFonts w:hint="eastAsia"/>
          <w:sz w:val="24"/>
        </w:rPr>
        <w:t>；</w:t>
      </w:r>
      <w:r w:rsidRPr="00A94BC2">
        <w:rPr>
          <w:sz w:val="24"/>
        </w:rPr>
        <w:t>若数据模型相对简单，或需经常执行更新，插入和删除等操作而对数据完整性又无特别强烈的要求时，</w:t>
      </w:r>
      <w:proofErr w:type="gramStart"/>
      <w:r w:rsidRPr="00A94BC2">
        <w:rPr>
          <w:sz w:val="24"/>
        </w:rPr>
        <w:t>逻辑外键不失为</w:t>
      </w:r>
      <w:proofErr w:type="gramEnd"/>
      <w:r w:rsidRPr="00A94BC2">
        <w:rPr>
          <w:sz w:val="24"/>
        </w:rPr>
        <w:t>一种较好方法</w:t>
      </w:r>
      <w:r>
        <w:rPr>
          <w:rFonts w:hint="eastAsia"/>
          <w:sz w:val="24"/>
        </w:rPr>
        <w:t>，本系统</w:t>
      </w:r>
      <w:r w:rsidR="00C63006">
        <w:rPr>
          <w:rFonts w:hint="eastAsia"/>
          <w:sz w:val="24"/>
        </w:rPr>
        <w:t>关联的数据表</w:t>
      </w:r>
      <w:r>
        <w:rPr>
          <w:rFonts w:hint="eastAsia"/>
          <w:sz w:val="24"/>
        </w:rPr>
        <w:t>采用的便是逻辑外键。</w:t>
      </w:r>
    </w:p>
    <w:p w14:paraId="243F88F0" w14:textId="4CE91208" w:rsidR="00B47BB6" w:rsidRPr="0041719D" w:rsidRDefault="00B47BB6" w:rsidP="00B47BB6">
      <w:pPr>
        <w:spacing w:beforeLines="50" w:before="120" w:afterLines="50" w:after="120" w:line="360" w:lineRule="auto"/>
        <w:outlineLvl w:val="1"/>
        <w:rPr>
          <w:rFonts w:eastAsia="黑体"/>
          <w:kern w:val="0"/>
          <w:sz w:val="24"/>
          <w:szCs w:val="18"/>
        </w:rPr>
      </w:pPr>
      <w:bookmarkStart w:id="58" w:name="_Toc134547228"/>
      <w:bookmarkStart w:id="59" w:name="_Toc137306348"/>
      <w:r w:rsidRPr="0041719D">
        <w:rPr>
          <w:rFonts w:eastAsia="黑体"/>
          <w:kern w:val="0"/>
          <w:sz w:val="24"/>
          <w:szCs w:val="18"/>
        </w:rPr>
        <w:t xml:space="preserve">3.5 </w:t>
      </w:r>
      <w:r w:rsidRPr="0041719D">
        <w:rPr>
          <w:rFonts w:eastAsia="黑体" w:hint="eastAsia"/>
          <w:kern w:val="0"/>
          <w:sz w:val="24"/>
          <w:szCs w:val="18"/>
        </w:rPr>
        <w:t>可行性分析</w:t>
      </w:r>
      <w:bookmarkEnd w:id="58"/>
      <w:bookmarkEnd w:id="59"/>
    </w:p>
    <w:p w14:paraId="647A72E7" w14:textId="5B2A3746" w:rsidR="00135961" w:rsidRDefault="00135961" w:rsidP="00532ADC">
      <w:pPr>
        <w:spacing w:line="360" w:lineRule="auto"/>
        <w:ind w:firstLineChars="200" w:firstLine="480"/>
        <w:rPr>
          <w:sz w:val="24"/>
        </w:rPr>
      </w:pPr>
      <w:r w:rsidRPr="00532ADC">
        <w:rPr>
          <w:sz w:val="24"/>
        </w:rPr>
        <w:t>可行性分析在项目前期起着举足轻重的作用，它主要从技术，经济和市场三个层面来评价项目是否可行。在本文中，进行以下方面的可行性分析：</w:t>
      </w:r>
    </w:p>
    <w:p w14:paraId="19288E55" w14:textId="77777777" w:rsidR="00986E13" w:rsidRDefault="00986E13" w:rsidP="00986E13">
      <w:pPr>
        <w:spacing w:line="360" w:lineRule="auto"/>
        <w:ind w:firstLineChars="200" w:firstLine="480"/>
        <w:rPr>
          <w:sz w:val="24"/>
        </w:rPr>
      </w:pPr>
      <w:r>
        <w:rPr>
          <w:rFonts w:hint="eastAsia"/>
          <w:sz w:val="24"/>
        </w:rPr>
        <w:t>1</w:t>
      </w:r>
      <w:r>
        <w:rPr>
          <w:sz w:val="24"/>
        </w:rPr>
        <w:t>.</w:t>
      </w:r>
      <w:r>
        <w:rPr>
          <w:rFonts w:hint="eastAsia"/>
          <w:sz w:val="24"/>
        </w:rPr>
        <w:t xml:space="preserve"> </w:t>
      </w:r>
      <w:r>
        <w:rPr>
          <w:rFonts w:hint="eastAsia"/>
          <w:sz w:val="24"/>
        </w:rPr>
        <w:t>技术可行性</w:t>
      </w:r>
    </w:p>
    <w:p w14:paraId="2FFA7EE3" w14:textId="5AD30D18" w:rsidR="00135961" w:rsidRDefault="00CB7B57" w:rsidP="00986E13">
      <w:pPr>
        <w:spacing w:line="360" w:lineRule="auto"/>
        <w:ind w:firstLineChars="200" w:firstLine="480"/>
        <w:rPr>
          <w:sz w:val="24"/>
        </w:rPr>
      </w:pPr>
      <w:r>
        <w:rPr>
          <w:rFonts w:hint="eastAsia"/>
          <w:sz w:val="24"/>
        </w:rPr>
        <w:t>技术可行性是对待开发系统进行功能、性能和限制条件进行分析，对在当前的技术</w:t>
      </w:r>
      <w:r>
        <w:rPr>
          <w:rFonts w:hint="eastAsia"/>
          <w:sz w:val="24"/>
        </w:rPr>
        <w:lastRenderedPageBreak/>
        <w:t>条件下系统能否实现，实现开发系统的风险有多大</w:t>
      </w:r>
      <w:r w:rsidR="001967E9" w:rsidRPr="001967E9">
        <w:rPr>
          <w:sz w:val="24"/>
          <w:vertAlign w:val="superscript"/>
        </w:rPr>
        <w:fldChar w:fldCharType="begin"/>
      </w:r>
      <w:r w:rsidR="001967E9" w:rsidRPr="001967E9">
        <w:rPr>
          <w:sz w:val="24"/>
          <w:vertAlign w:val="superscript"/>
        </w:rPr>
        <w:instrText xml:space="preserve"> </w:instrText>
      </w:r>
      <w:r w:rsidR="001967E9" w:rsidRPr="001967E9">
        <w:rPr>
          <w:rFonts w:hint="eastAsia"/>
          <w:sz w:val="24"/>
          <w:vertAlign w:val="superscript"/>
        </w:rPr>
        <w:instrText>REF _Ref134624951 \r \h</w:instrText>
      </w:r>
      <w:r w:rsidR="001967E9" w:rsidRPr="001967E9">
        <w:rPr>
          <w:sz w:val="24"/>
          <w:vertAlign w:val="superscript"/>
        </w:rPr>
        <w:instrText xml:space="preserve"> </w:instrText>
      </w:r>
      <w:r w:rsidR="001967E9">
        <w:rPr>
          <w:sz w:val="24"/>
          <w:vertAlign w:val="superscript"/>
        </w:rPr>
        <w:instrText xml:space="preserve"> \* MERGEFORMAT </w:instrText>
      </w:r>
      <w:r w:rsidR="001967E9" w:rsidRPr="001967E9">
        <w:rPr>
          <w:sz w:val="24"/>
          <w:vertAlign w:val="superscript"/>
        </w:rPr>
      </w:r>
      <w:r w:rsidR="001967E9" w:rsidRPr="001967E9">
        <w:rPr>
          <w:sz w:val="24"/>
          <w:vertAlign w:val="superscript"/>
        </w:rPr>
        <w:fldChar w:fldCharType="separate"/>
      </w:r>
      <w:r w:rsidR="001967E9" w:rsidRPr="001967E9">
        <w:rPr>
          <w:sz w:val="24"/>
          <w:vertAlign w:val="superscript"/>
        </w:rPr>
        <w:t>[9]</w:t>
      </w:r>
      <w:r w:rsidR="001967E9" w:rsidRPr="001967E9">
        <w:rPr>
          <w:sz w:val="24"/>
          <w:vertAlign w:val="superscript"/>
        </w:rPr>
        <w:fldChar w:fldCharType="end"/>
      </w:r>
      <w:r>
        <w:rPr>
          <w:rFonts w:hint="eastAsia"/>
          <w:sz w:val="24"/>
        </w:rPr>
        <w:t>。</w:t>
      </w:r>
      <w:r w:rsidR="006F2727" w:rsidRPr="00532ADC">
        <w:rPr>
          <w:sz w:val="24"/>
        </w:rPr>
        <w:t>该仓库管理系统采用了目前比较成熟的技术架构，前端使用了</w:t>
      </w:r>
      <w:r w:rsidR="006F2727" w:rsidRPr="00532ADC">
        <w:rPr>
          <w:sz w:val="24"/>
        </w:rPr>
        <w:t>Vue</w:t>
      </w:r>
      <w:r w:rsidR="006F2727" w:rsidRPr="00532ADC">
        <w:rPr>
          <w:sz w:val="24"/>
        </w:rPr>
        <w:t>和</w:t>
      </w:r>
      <w:proofErr w:type="spellStart"/>
      <w:r w:rsidR="006F2727" w:rsidRPr="00532ADC">
        <w:rPr>
          <w:sz w:val="24"/>
        </w:rPr>
        <w:t>ElementUI</w:t>
      </w:r>
      <w:proofErr w:type="spellEnd"/>
      <w:r w:rsidR="006F2727" w:rsidRPr="00532ADC">
        <w:rPr>
          <w:sz w:val="24"/>
        </w:rPr>
        <w:t>组件库，后端使用</w:t>
      </w:r>
      <w:proofErr w:type="spellStart"/>
      <w:r w:rsidR="006F2727" w:rsidRPr="00532ADC">
        <w:rPr>
          <w:sz w:val="24"/>
        </w:rPr>
        <w:t>SpringBoot</w:t>
      </w:r>
      <w:proofErr w:type="spellEnd"/>
      <w:r w:rsidR="006F2727" w:rsidRPr="00532ADC">
        <w:rPr>
          <w:sz w:val="24"/>
        </w:rPr>
        <w:t>框架，数据库采用</w:t>
      </w:r>
      <w:r w:rsidR="006F2727" w:rsidRPr="00532ADC">
        <w:rPr>
          <w:sz w:val="24"/>
        </w:rPr>
        <w:t>MySQL</w:t>
      </w:r>
      <w:r w:rsidR="006F2727" w:rsidRPr="00532ADC">
        <w:rPr>
          <w:sz w:val="24"/>
        </w:rPr>
        <w:t>。这类技术均有比较广泛</w:t>
      </w:r>
      <w:r w:rsidR="000B496B">
        <w:rPr>
          <w:rFonts w:hint="eastAsia"/>
          <w:sz w:val="24"/>
        </w:rPr>
        <w:t>的</w:t>
      </w:r>
      <w:r w:rsidR="006F2727" w:rsidRPr="00532ADC">
        <w:rPr>
          <w:sz w:val="24"/>
        </w:rPr>
        <w:t>应用与支撑，具有开发难度小、开发效率高等特点。该系统所需硬件配置低，普通台式电脑或笔记本电脑均可达到使用需求，故硬件可行性亦较强。</w:t>
      </w:r>
    </w:p>
    <w:p w14:paraId="59B7C63A" w14:textId="77777777" w:rsidR="00986E13" w:rsidRDefault="00986E13" w:rsidP="00986E13">
      <w:pPr>
        <w:spacing w:line="360" w:lineRule="auto"/>
        <w:ind w:firstLineChars="200" w:firstLine="480"/>
        <w:rPr>
          <w:sz w:val="24"/>
        </w:rPr>
      </w:pPr>
      <w:r>
        <w:rPr>
          <w:rFonts w:hint="eastAsia"/>
          <w:sz w:val="24"/>
        </w:rPr>
        <w:t>2</w:t>
      </w:r>
      <w:r>
        <w:rPr>
          <w:sz w:val="24"/>
        </w:rPr>
        <w:t>.</w:t>
      </w:r>
      <w:r>
        <w:rPr>
          <w:rFonts w:hint="eastAsia"/>
          <w:sz w:val="24"/>
        </w:rPr>
        <w:t xml:space="preserve"> </w:t>
      </w:r>
      <w:r>
        <w:rPr>
          <w:rFonts w:hint="eastAsia"/>
          <w:sz w:val="24"/>
        </w:rPr>
        <w:t>经济可行性</w:t>
      </w:r>
    </w:p>
    <w:p w14:paraId="76F5E554" w14:textId="13630B5E" w:rsidR="00135961" w:rsidRDefault="006F2727" w:rsidP="00986E13">
      <w:pPr>
        <w:spacing w:line="360" w:lineRule="auto"/>
        <w:ind w:firstLineChars="200" w:firstLine="480"/>
        <w:rPr>
          <w:sz w:val="24"/>
        </w:rPr>
      </w:pPr>
      <w:r w:rsidRPr="00532ADC">
        <w:rPr>
          <w:sz w:val="24"/>
        </w:rPr>
        <w:t>开发本系统所需的开发工具和软件基本上都可以免费获取或者采用开源软件，因此可以在低廉的开发成本下完成开发。并且，本系统能对仓库存储和出入库记录进行有效管理，避免了因存货过多而造成的滞销、浪费等问题，可以在一定程度上提高仓库管理的效率和企业利润，因此在经济可行性方面也具有潜在的优势。</w:t>
      </w:r>
    </w:p>
    <w:p w14:paraId="3F78F1A7" w14:textId="77777777" w:rsidR="00986E13" w:rsidRDefault="00986E13" w:rsidP="00986E13">
      <w:pPr>
        <w:spacing w:line="360" w:lineRule="auto"/>
        <w:ind w:firstLineChars="200" w:firstLine="480"/>
        <w:rPr>
          <w:sz w:val="24"/>
        </w:rPr>
      </w:pPr>
      <w:r>
        <w:rPr>
          <w:rFonts w:hint="eastAsia"/>
          <w:sz w:val="24"/>
        </w:rPr>
        <w:t>3</w:t>
      </w:r>
      <w:r>
        <w:rPr>
          <w:sz w:val="24"/>
        </w:rPr>
        <w:t xml:space="preserve">. </w:t>
      </w:r>
      <w:r>
        <w:rPr>
          <w:rFonts w:hint="eastAsia"/>
          <w:sz w:val="24"/>
        </w:rPr>
        <w:t>市场可行性</w:t>
      </w:r>
    </w:p>
    <w:p w14:paraId="534856DB" w14:textId="77777777" w:rsidR="00986E13" w:rsidRDefault="006F2727" w:rsidP="00986E13">
      <w:pPr>
        <w:spacing w:line="360" w:lineRule="auto"/>
        <w:ind w:firstLineChars="200" w:firstLine="460"/>
        <w:rPr>
          <w:sz w:val="24"/>
        </w:rPr>
      </w:pPr>
      <w:r>
        <w:rPr>
          <w:rFonts w:ascii="LocalRoboto" w:hAnsi="LocalRoboto"/>
          <w:sz w:val="23"/>
          <w:szCs w:val="23"/>
          <w:shd w:val="clear" w:color="auto" w:fill="FFFFFF"/>
        </w:rPr>
        <w:t>仓</w:t>
      </w:r>
      <w:r w:rsidRPr="00532ADC">
        <w:rPr>
          <w:sz w:val="24"/>
        </w:rPr>
        <w:t>库管理作为企业日常经营中最重要的一个环节，所以该项目的市场需求较大。同时，当前越来越多的企业开始采用互联网技术来优化和提升仓库管理效率，这也为该项目的市场推广提供了较好的契机。因此，从市场角度来看，该项目也具有可行性。</w:t>
      </w:r>
    </w:p>
    <w:p w14:paraId="75ACCBA6" w14:textId="0238ACC3" w:rsidR="006F2727" w:rsidRPr="006F2727" w:rsidRDefault="006F2727" w:rsidP="00986E13">
      <w:pPr>
        <w:spacing w:line="360" w:lineRule="auto"/>
        <w:ind w:firstLineChars="200" w:firstLine="480"/>
        <w:rPr>
          <w:sz w:val="24"/>
        </w:rPr>
      </w:pPr>
      <w:r w:rsidRPr="00532ADC">
        <w:rPr>
          <w:sz w:val="24"/>
        </w:rPr>
        <w:t>综上所述，从技术、经济、市场等方面来看，该仓库管理系统具有可行性，可以继续开展后续的开发和实施工作。</w:t>
      </w:r>
    </w:p>
    <w:p w14:paraId="426CFA2D" w14:textId="5384F318" w:rsidR="00B47BB6" w:rsidRPr="0041719D" w:rsidRDefault="00B47BB6" w:rsidP="00B47BB6">
      <w:pPr>
        <w:spacing w:beforeLines="50" w:before="120" w:afterLines="50" w:after="120" w:line="360" w:lineRule="auto"/>
        <w:outlineLvl w:val="1"/>
        <w:rPr>
          <w:rFonts w:eastAsia="黑体"/>
          <w:kern w:val="0"/>
          <w:sz w:val="24"/>
          <w:szCs w:val="18"/>
        </w:rPr>
      </w:pPr>
      <w:bookmarkStart w:id="60" w:name="_Toc134547229"/>
      <w:bookmarkStart w:id="61" w:name="_Toc137306349"/>
      <w:r w:rsidRPr="0041719D">
        <w:rPr>
          <w:rFonts w:eastAsia="黑体"/>
          <w:kern w:val="0"/>
          <w:sz w:val="24"/>
          <w:szCs w:val="18"/>
        </w:rPr>
        <w:t xml:space="preserve">3.6 </w:t>
      </w:r>
      <w:r w:rsidRPr="0041719D">
        <w:rPr>
          <w:rFonts w:eastAsia="黑体" w:hint="eastAsia"/>
          <w:kern w:val="0"/>
          <w:sz w:val="24"/>
          <w:szCs w:val="18"/>
        </w:rPr>
        <w:t>本章小结</w:t>
      </w:r>
      <w:bookmarkEnd w:id="60"/>
      <w:bookmarkEnd w:id="61"/>
    </w:p>
    <w:p w14:paraId="3A5BF09D" w14:textId="529D0A57" w:rsidR="00A91EC3" w:rsidRDefault="00A3629C" w:rsidP="00D20DD4">
      <w:pPr>
        <w:spacing w:line="360" w:lineRule="auto"/>
        <w:ind w:firstLineChars="200" w:firstLine="480"/>
        <w:rPr>
          <w:rFonts w:eastAsia="黑体"/>
          <w:sz w:val="32"/>
          <w:szCs w:val="32"/>
        </w:rPr>
      </w:pPr>
      <w:r w:rsidRPr="00532ADC">
        <w:rPr>
          <w:sz w:val="24"/>
        </w:rPr>
        <w:t>这一章主要是对仓库管理系统进行分析和设计。首先，我们进行了用户需求分析，了解了用户的需求，从而确定了系统的功能模块。然后，我们进行了页面设计分析，根据用户需求设计了用户界面，使得用户操作系统更加简单、直观。接着，我们进行了系统功能分析，将系统的功能模块进行了细化，并对模块之间的交互关系进行了说明。接下来，我们进行了数据库分析，对系统中涉及到的数据进行了设计，确定了数据表和字段。最后，我们进行了可行性分析，对系统的实现可行性进行了评估，确定了系统的实施方案。通过本章的分析与设计</w:t>
      </w:r>
      <w:r w:rsidR="007522F0">
        <w:rPr>
          <w:rFonts w:hint="eastAsia"/>
          <w:sz w:val="24"/>
        </w:rPr>
        <w:t>，我们</w:t>
      </w:r>
      <w:r w:rsidRPr="00532ADC">
        <w:rPr>
          <w:sz w:val="24"/>
        </w:rPr>
        <w:t>明确了系统的功能模块、界面设计、数据库设计等内容，为系统的实现提供了有力的支持和保障。</w:t>
      </w:r>
      <w:r w:rsidR="00A91EC3">
        <w:rPr>
          <w:rFonts w:eastAsia="黑体"/>
          <w:sz w:val="32"/>
          <w:szCs w:val="32"/>
        </w:rPr>
        <w:br w:type="page"/>
      </w:r>
    </w:p>
    <w:p w14:paraId="742A9B36" w14:textId="77777777" w:rsidR="00A91EC3" w:rsidRDefault="00A91EC3" w:rsidP="00A91EC3">
      <w:pPr>
        <w:spacing w:beforeLines="100" w:before="240" w:afterLines="50" w:after="120" w:line="360" w:lineRule="auto"/>
        <w:jc w:val="center"/>
        <w:outlineLvl w:val="0"/>
        <w:rPr>
          <w:rFonts w:eastAsia="黑体"/>
          <w:sz w:val="32"/>
          <w:szCs w:val="32"/>
        </w:rPr>
        <w:sectPr w:rsidR="00A91EC3" w:rsidSect="009664B2">
          <w:type w:val="continuous"/>
          <w:pgSz w:w="11906" w:h="16838" w:code="9"/>
          <w:pgMar w:top="1701" w:right="1134" w:bottom="1418" w:left="1701" w:header="850" w:footer="992" w:gutter="0"/>
          <w:cols w:space="720"/>
          <w:docGrid w:linePitch="312"/>
        </w:sectPr>
      </w:pPr>
    </w:p>
    <w:p w14:paraId="21916134" w14:textId="4E420B97" w:rsidR="00A95144" w:rsidRPr="0041719D" w:rsidRDefault="00C563C3" w:rsidP="0041719D">
      <w:pPr>
        <w:pStyle w:val="1"/>
        <w:keepNext/>
        <w:keepLines/>
        <w:pageBreakBefore w:val="0"/>
        <w:widowControl/>
        <w:suppressLineNumbers/>
        <w:spacing w:beforeLines="50" w:before="120"/>
        <w:textAlignment w:val="baseline"/>
        <w:rPr>
          <w:kern w:val="0"/>
          <w:position w:val="-6"/>
          <w:szCs w:val="18"/>
        </w:rPr>
      </w:pPr>
      <w:bookmarkStart w:id="62" w:name="_Toc134547230"/>
      <w:bookmarkStart w:id="63" w:name="_Toc137306350"/>
      <w:r w:rsidRPr="0041719D">
        <w:rPr>
          <w:rFonts w:hint="eastAsia"/>
          <w:kern w:val="0"/>
          <w:position w:val="-6"/>
          <w:szCs w:val="18"/>
        </w:rPr>
        <w:lastRenderedPageBreak/>
        <w:t>4</w:t>
      </w:r>
      <w:r w:rsidR="00035DF5" w:rsidRPr="0041719D">
        <w:rPr>
          <w:kern w:val="0"/>
          <w:position w:val="-6"/>
          <w:szCs w:val="18"/>
        </w:rPr>
        <w:t xml:space="preserve"> </w:t>
      </w:r>
      <w:r w:rsidR="00B47BB6" w:rsidRPr="0041719D">
        <w:rPr>
          <w:kern w:val="0"/>
          <w:position w:val="-6"/>
          <w:szCs w:val="18"/>
        </w:rPr>
        <w:t>仓库管理系统</w:t>
      </w:r>
      <w:r w:rsidR="00B47BB6" w:rsidRPr="0041719D">
        <w:rPr>
          <w:rFonts w:hint="eastAsia"/>
          <w:kern w:val="0"/>
          <w:position w:val="-6"/>
          <w:szCs w:val="18"/>
        </w:rPr>
        <w:t>实现</w:t>
      </w:r>
      <w:bookmarkEnd w:id="62"/>
      <w:bookmarkEnd w:id="63"/>
    </w:p>
    <w:p w14:paraId="15AB499B" w14:textId="7174863C" w:rsidR="00C95528" w:rsidRPr="0041719D" w:rsidRDefault="00A95144" w:rsidP="00B75B9D">
      <w:pPr>
        <w:spacing w:beforeLines="50" w:before="120" w:afterLines="50" w:after="120" w:line="360" w:lineRule="auto"/>
        <w:outlineLvl w:val="1"/>
        <w:rPr>
          <w:rFonts w:eastAsia="黑体"/>
          <w:kern w:val="0"/>
          <w:sz w:val="24"/>
          <w:szCs w:val="18"/>
        </w:rPr>
      </w:pPr>
      <w:bookmarkStart w:id="64" w:name="_Toc134547231"/>
      <w:bookmarkStart w:id="65" w:name="_Toc137306351"/>
      <w:r w:rsidRPr="0041719D">
        <w:rPr>
          <w:rFonts w:eastAsia="黑体" w:hint="eastAsia"/>
          <w:kern w:val="0"/>
          <w:sz w:val="24"/>
          <w:szCs w:val="18"/>
        </w:rPr>
        <w:t>4.</w:t>
      </w:r>
      <w:r w:rsidR="00783775" w:rsidRPr="0041719D">
        <w:rPr>
          <w:rFonts w:eastAsia="黑体" w:hint="eastAsia"/>
          <w:kern w:val="0"/>
          <w:sz w:val="24"/>
          <w:szCs w:val="18"/>
        </w:rPr>
        <w:t>1</w:t>
      </w:r>
      <w:r w:rsidRPr="0041719D">
        <w:rPr>
          <w:rFonts w:eastAsia="黑体" w:hint="eastAsia"/>
          <w:kern w:val="0"/>
          <w:sz w:val="24"/>
          <w:szCs w:val="18"/>
        </w:rPr>
        <w:t xml:space="preserve"> </w:t>
      </w:r>
      <w:r w:rsidR="00B47BB6" w:rsidRPr="0041719D">
        <w:rPr>
          <w:rFonts w:eastAsia="黑体" w:hint="eastAsia"/>
          <w:kern w:val="0"/>
          <w:sz w:val="24"/>
          <w:szCs w:val="18"/>
        </w:rPr>
        <w:t>开发环境</w:t>
      </w:r>
      <w:bookmarkEnd w:id="64"/>
      <w:bookmarkEnd w:id="65"/>
    </w:p>
    <w:p w14:paraId="6CA7118E" w14:textId="45696FA1" w:rsidR="00467574" w:rsidRPr="00467574" w:rsidRDefault="00467574" w:rsidP="00467574">
      <w:pPr>
        <w:spacing w:line="360" w:lineRule="auto"/>
        <w:ind w:firstLineChars="200" w:firstLine="480"/>
        <w:rPr>
          <w:sz w:val="24"/>
        </w:rPr>
      </w:pPr>
      <w:r w:rsidRPr="00532ADC">
        <w:rPr>
          <w:sz w:val="24"/>
        </w:rPr>
        <w:t>通过</w:t>
      </w:r>
      <w:r>
        <w:rPr>
          <w:rFonts w:hint="eastAsia"/>
          <w:sz w:val="24"/>
        </w:rPr>
        <w:t>上一</w:t>
      </w:r>
      <w:r w:rsidRPr="00532ADC">
        <w:rPr>
          <w:sz w:val="24"/>
        </w:rPr>
        <w:t>章的分析与设计，我们</w:t>
      </w:r>
      <w:r>
        <w:rPr>
          <w:rFonts w:hint="eastAsia"/>
          <w:sz w:val="24"/>
        </w:rPr>
        <w:t>了解</w:t>
      </w:r>
      <w:r w:rsidRPr="00532ADC">
        <w:rPr>
          <w:sz w:val="24"/>
        </w:rPr>
        <w:t>了系统</w:t>
      </w:r>
      <w:r>
        <w:rPr>
          <w:rFonts w:hint="eastAsia"/>
          <w:sz w:val="24"/>
        </w:rPr>
        <w:t>的功能需求和设计思想。本章会具体说明系统的功能实现过程，以及进行相应模块功能的测试。首先，要充分准备好开发环境，以便后续的开发和调试。</w:t>
      </w:r>
    </w:p>
    <w:p w14:paraId="30AF36E2" w14:textId="3F224856" w:rsidR="009A1275" w:rsidRPr="00D7336E" w:rsidRDefault="009A1275" w:rsidP="00D7336E">
      <w:pPr>
        <w:widowControl/>
        <w:spacing w:afterLines="50" w:after="120"/>
        <w:jc w:val="center"/>
        <w:rPr>
          <w:sz w:val="21"/>
          <w:szCs w:val="21"/>
        </w:rPr>
      </w:pPr>
      <w:r w:rsidRPr="00D7336E">
        <w:rPr>
          <w:rFonts w:hint="eastAsia"/>
          <w:sz w:val="21"/>
          <w:szCs w:val="21"/>
        </w:rPr>
        <w:t>表</w:t>
      </w:r>
      <w:r w:rsidRPr="00D7336E">
        <w:rPr>
          <w:sz w:val="21"/>
          <w:szCs w:val="21"/>
        </w:rPr>
        <w:t xml:space="preserve">4.1  </w:t>
      </w:r>
      <w:r w:rsidRPr="00D7336E">
        <w:rPr>
          <w:rFonts w:hint="eastAsia"/>
          <w:sz w:val="21"/>
          <w:szCs w:val="21"/>
        </w:rPr>
        <w:t>开发环境</w:t>
      </w:r>
    </w:p>
    <w:tbl>
      <w:tblPr>
        <w:tblW w:w="5000" w:type="pct"/>
        <w:jc w:val="center"/>
        <w:tblBorders>
          <w:top w:val="single" w:sz="8" w:space="0" w:color="000000"/>
          <w:bottom w:val="single" w:sz="8" w:space="0" w:color="000000"/>
        </w:tblBorders>
        <w:tblLook w:val="0000" w:firstRow="0" w:lastRow="0" w:firstColumn="0" w:lastColumn="0" w:noHBand="0" w:noVBand="0"/>
      </w:tblPr>
      <w:tblGrid>
        <w:gridCol w:w="2041"/>
        <w:gridCol w:w="7030"/>
      </w:tblGrid>
      <w:tr w:rsidR="009A1275" w:rsidRPr="00EE16AC" w14:paraId="7CD2F8C7" w14:textId="77777777" w:rsidTr="00781955">
        <w:trPr>
          <w:trHeight w:val="529"/>
          <w:jc w:val="center"/>
        </w:trPr>
        <w:tc>
          <w:tcPr>
            <w:tcW w:w="1125" w:type="pct"/>
            <w:vAlign w:val="center"/>
          </w:tcPr>
          <w:p w14:paraId="4CD94D40" w14:textId="43F3BD5E" w:rsidR="009A1275" w:rsidRPr="000C6F28" w:rsidRDefault="009A1275" w:rsidP="00D7336E">
            <w:pPr>
              <w:jc w:val="center"/>
              <w:rPr>
                <w:sz w:val="21"/>
                <w:szCs w:val="21"/>
              </w:rPr>
            </w:pPr>
            <w:r w:rsidRPr="000C6F28">
              <w:rPr>
                <w:rFonts w:hint="eastAsia"/>
                <w:sz w:val="21"/>
                <w:szCs w:val="21"/>
              </w:rPr>
              <w:t>开发工具</w:t>
            </w:r>
          </w:p>
        </w:tc>
        <w:tc>
          <w:tcPr>
            <w:tcW w:w="3875" w:type="pct"/>
            <w:vAlign w:val="center"/>
          </w:tcPr>
          <w:p w14:paraId="47755F39" w14:textId="31E3028D" w:rsidR="009A1275" w:rsidRPr="000C6F28" w:rsidRDefault="009A1275" w:rsidP="00D7336E">
            <w:pPr>
              <w:jc w:val="center"/>
              <w:rPr>
                <w:sz w:val="21"/>
                <w:szCs w:val="21"/>
              </w:rPr>
            </w:pPr>
            <w:r w:rsidRPr="000C6F28">
              <w:rPr>
                <w:sz w:val="21"/>
                <w:szCs w:val="21"/>
              </w:rPr>
              <w:t>IntelliJ IDEA 2022.2.4</w:t>
            </w:r>
            <w:r w:rsidRPr="000C6F28">
              <w:rPr>
                <w:rFonts w:hint="eastAsia"/>
                <w:sz w:val="21"/>
                <w:szCs w:val="21"/>
              </w:rPr>
              <w:t>，</w:t>
            </w:r>
            <w:r w:rsidRPr="000C6F28">
              <w:rPr>
                <w:rFonts w:hint="eastAsia"/>
                <w:sz w:val="21"/>
                <w:szCs w:val="21"/>
              </w:rPr>
              <w:t>V</w:t>
            </w:r>
            <w:r w:rsidRPr="000C6F28">
              <w:rPr>
                <w:sz w:val="21"/>
                <w:szCs w:val="21"/>
              </w:rPr>
              <w:t>isual Studio Code 1.77.3</w:t>
            </w:r>
          </w:p>
        </w:tc>
      </w:tr>
      <w:tr w:rsidR="009A1275" w:rsidRPr="00EE16AC" w14:paraId="6A252FF8" w14:textId="77777777" w:rsidTr="00781955">
        <w:trPr>
          <w:trHeight w:val="529"/>
          <w:jc w:val="center"/>
        </w:trPr>
        <w:tc>
          <w:tcPr>
            <w:tcW w:w="1125" w:type="pct"/>
            <w:vAlign w:val="center"/>
          </w:tcPr>
          <w:p w14:paraId="449ED9C9" w14:textId="7E52D5FC" w:rsidR="009A1275" w:rsidRPr="000C6F28" w:rsidRDefault="00DE5BAD" w:rsidP="00D7336E">
            <w:pPr>
              <w:jc w:val="center"/>
              <w:rPr>
                <w:sz w:val="21"/>
                <w:szCs w:val="21"/>
              </w:rPr>
            </w:pPr>
            <w:r w:rsidRPr="000C6F28">
              <w:rPr>
                <w:rFonts w:hint="eastAsia"/>
                <w:sz w:val="21"/>
                <w:szCs w:val="21"/>
              </w:rPr>
              <w:t>接口测试工具</w:t>
            </w:r>
          </w:p>
        </w:tc>
        <w:tc>
          <w:tcPr>
            <w:tcW w:w="3875" w:type="pct"/>
            <w:vAlign w:val="center"/>
          </w:tcPr>
          <w:p w14:paraId="1D15D8A7" w14:textId="05471BF9" w:rsidR="009A1275" w:rsidRPr="000C6F28" w:rsidRDefault="00DE5BAD" w:rsidP="00D7336E">
            <w:pPr>
              <w:jc w:val="center"/>
              <w:rPr>
                <w:sz w:val="21"/>
                <w:szCs w:val="21"/>
              </w:rPr>
            </w:pPr>
            <w:r w:rsidRPr="000C6F28">
              <w:rPr>
                <w:rFonts w:hint="eastAsia"/>
                <w:sz w:val="21"/>
                <w:szCs w:val="21"/>
              </w:rPr>
              <w:t>P</w:t>
            </w:r>
            <w:r w:rsidRPr="000C6F28">
              <w:rPr>
                <w:sz w:val="21"/>
                <w:szCs w:val="21"/>
              </w:rPr>
              <w:t>ostman</w:t>
            </w:r>
            <w:r w:rsidR="00B66386" w:rsidRPr="000C6F28">
              <w:rPr>
                <w:sz w:val="21"/>
                <w:szCs w:val="21"/>
              </w:rPr>
              <w:t xml:space="preserve"> Agent</w:t>
            </w:r>
          </w:p>
        </w:tc>
      </w:tr>
      <w:tr w:rsidR="009A1275" w:rsidRPr="00EE16AC" w14:paraId="28EE0872" w14:textId="77777777" w:rsidTr="00781955">
        <w:trPr>
          <w:trHeight w:val="529"/>
          <w:jc w:val="center"/>
        </w:trPr>
        <w:tc>
          <w:tcPr>
            <w:tcW w:w="1125" w:type="pct"/>
            <w:vAlign w:val="center"/>
          </w:tcPr>
          <w:p w14:paraId="2FAE2ADD" w14:textId="79FAD076" w:rsidR="009A1275" w:rsidRPr="000C6F28" w:rsidRDefault="009A1275" w:rsidP="00D7336E">
            <w:pPr>
              <w:jc w:val="center"/>
              <w:rPr>
                <w:sz w:val="21"/>
                <w:szCs w:val="21"/>
              </w:rPr>
            </w:pPr>
            <w:r w:rsidRPr="000C6F28">
              <w:rPr>
                <w:rFonts w:hint="eastAsia"/>
                <w:sz w:val="21"/>
                <w:szCs w:val="21"/>
              </w:rPr>
              <w:t>数据库</w:t>
            </w:r>
          </w:p>
        </w:tc>
        <w:tc>
          <w:tcPr>
            <w:tcW w:w="3875" w:type="pct"/>
            <w:vAlign w:val="center"/>
          </w:tcPr>
          <w:p w14:paraId="47AF3E18" w14:textId="2AF663B0" w:rsidR="009A1275" w:rsidRPr="000C6F28" w:rsidRDefault="009A1275" w:rsidP="00D7336E">
            <w:pPr>
              <w:jc w:val="center"/>
              <w:rPr>
                <w:sz w:val="21"/>
                <w:szCs w:val="21"/>
              </w:rPr>
            </w:pPr>
            <w:r w:rsidRPr="000C6F28">
              <w:rPr>
                <w:sz w:val="21"/>
                <w:szCs w:val="21"/>
              </w:rPr>
              <w:t>MySQL 5.6.43</w:t>
            </w:r>
          </w:p>
        </w:tc>
      </w:tr>
      <w:tr w:rsidR="009A1275" w:rsidRPr="00EE16AC" w14:paraId="5A123961" w14:textId="77777777" w:rsidTr="00781955">
        <w:trPr>
          <w:trHeight w:val="529"/>
          <w:jc w:val="center"/>
        </w:trPr>
        <w:tc>
          <w:tcPr>
            <w:tcW w:w="1125" w:type="pct"/>
            <w:vAlign w:val="center"/>
          </w:tcPr>
          <w:p w14:paraId="4EC6BC34" w14:textId="7F81F38E" w:rsidR="009A1275" w:rsidRPr="000C6F28" w:rsidRDefault="009A1275" w:rsidP="00D7336E">
            <w:pPr>
              <w:jc w:val="center"/>
              <w:rPr>
                <w:sz w:val="21"/>
                <w:szCs w:val="21"/>
              </w:rPr>
            </w:pPr>
            <w:r w:rsidRPr="000C6F28">
              <w:rPr>
                <w:rFonts w:hint="eastAsia"/>
                <w:sz w:val="21"/>
                <w:szCs w:val="21"/>
              </w:rPr>
              <w:t>数据库图形化</w:t>
            </w:r>
          </w:p>
        </w:tc>
        <w:tc>
          <w:tcPr>
            <w:tcW w:w="3875" w:type="pct"/>
            <w:vAlign w:val="center"/>
          </w:tcPr>
          <w:p w14:paraId="392EF8F9" w14:textId="6601DBF3" w:rsidR="009A1275" w:rsidRPr="000C6F28" w:rsidRDefault="009A1275" w:rsidP="00D7336E">
            <w:pPr>
              <w:jc w:val="center"/>
              <w:rPr>
                <w:sz w:val="21"/>
                <w:szCs w:val="21"/>
              </w:rPr>
            </w:pPr>
            <w:proofErr w:type="spellStart"/>
            <w:r w:rsidRPr="000C6F28">
              <w:rPr>
                <w:rFonts w:hint="eastAsia"/>
                <w:sz w:val="21"/>
                <w:szCs w:val="21"/>
              </w:rPr>
              <w:t>Navicat</w:t>
            </w:r>
            <w:proofErr w:type="spellEnd"/>
            <w:r w:rsidRPr="000C6F28">
              <w:rPr>
                <w:sz w:val="21"/>
                <w:szCs w:val="21"/>
              </w:rPr>
              <w:t xml:space="preserve"> </w:t>
            </w:r>
            <w:r w:rsidRPr="000C6F28">
              <w:rPr>
                <w:rFonts w:hint="eastAsia"/>
                <w:sz w:val="21"/>
                <w:szCs w:val="21"/>
              </w:rPr>
              <w:t>Premium</w:t>
            </w:r>
            <w:r w:rsidRPr="000C6F28">
              <w:rPr>
                <w:sz w:val="21"/>
                <w:szCs w:val="21"/>
              </w:rPr>
              <w:t xml:space="preserve"> 15</w:t>
            </w:r>
          </w:p>
        </w:tc>
      </w:tr>
      <w:tr w:rsidR="00FA7824" w:rsidRPr="00EE16AC" w14:paraId="1D2755D9" w14:textId="77777777" w:rsidTr="00781955">
        <w:trPr>
          <w:trHeight w:val="529"/>
          <w:jc w:val="center"/>
        </w:trPr>
        <w:tc>
          <w:tcPr>
            <w:tcW w:w="1125" w:type="pct"/>
            <w:vAlign w:val="center"/>
          </w:tcPr>
          <w:p w14:paraId="35DB7682" w14:textId="1D605AAB" w:rsidR="00FA7824" w:rsidRPr="000C6F28" w:rsidRDefault="00FA7824" w:rsidP="00D7336E">
            <w:pPr>
              <w:jc w:val="center"/>
              <w:rPr>
                <w:sz w:val="21"/>
                <w:szCs w:val="21"/>
              </w:rPr>
            </w:pPr>
            <w:r w:rsidRPr="000C6F28">
              <w:rPr>
                <w:rFonts w:hint="eastAsia"/>
                <w:sz w:val="21"/>
                <w:szCs w:val="21"/>
              </w:rPr>
              <w:t>前端调试工具</w:t>
            </w:r>
          </w:p>
        </w:tc>
        <w:tc>
          <w:tcPr>
            <w:tcW w:w="3875" w:type="pct"/>
            <w:vAlign w:val="center"/>
          </w:tcPr>
          <w:p w14:paraId="3F5E3BC2" w14:textId="2B63B0A7" w:rsidR="00FA7824" w:rsidRPr="000C6F28" w:rsidRDefault="00FA7824" w:rsidP="00D7336E">
            <w:pPr>
              <w:jc w:val="center"/>
              <w:rPr>
                <w:sz w:val="21"/>
                <w:szCs w:val="21"/>
              </w:rPr>
            </w:pPr>
            <w:r w:rsidRPr="000C6F28">
              <w:rPr>
                <w:rFonts w:hint="eastAsia"/>
                <w:sz w:val="21"/>
                <w:szCs w:val="21"/>
              </w:rPr>
              <w:t>G</w:t>
            </w:r>
            <w:r w:rsidRPr="000C6F28">
              <w:rPr>
                <w:sz w:val="21"/>
                <w:szCs w:val="21"/>
              </w:rPr>
              <w:t>oogle Chrome 112.0.5615.138</w:t>
            </w:r>
          </w:p>
        </w:tc>
      </w:tr>
      <w:tr w:rsidR="009A1275" w:rsidRPr="00EE16AC" w14:paraId="087E9EF6" w14:textId="77777777" w:rsidTr="00781955">
        <w:trPr>
          <w:trHeight w:val="529"/>
          <w:jc w:val="center"/>
        </w:trPr>
        <w:tc>
          <w:tcPr>
            <w:tcW w:w="1125" w:type="pct"/>
            <w:vAlign w:val="center"/>
          </w:tcPr>
          <w:p w14:paraId="08301EAD" w14:textId="0207571F" w:rsidR="009A1275" w:rsidRPr="000C6F28" w:rsidRDefault="00FA7824" w:rsidP="00D7336E">
            <w:pPr>
              <w:jc w:val="center"/>
              <w:rPr>
                <w:sz w:val="21"/>
                <w:szCs w:val="21"/>
              </w:rPr>
            </w:pPr>
            <w:r w:rsidRPr="000C6F28">
              <w:rPr>
                <w:rFonts w:hint="eastAsia"/>
                <w:sz w:val="21"/>
                <w:szCs w:val="21"/>
              </w:rPr>
              <w:t>开发包</w:t>
            </w:r>
          </w:p>
        </w:tc>
        <w:tc>
          <w:tcPr>
            <w:tcW w:w="3875" w:type="pct"/>
            <w:vAlign w:val="center"/>
          </w:tcPr>
          <w:p w14:paraId="39157D8F" w14:textId="655FB7BF" w:rsidR="009A1275" w:rsidRPr="000C6F28" w:rsidRDefault="00FA7824" w:rsidP="00D7336E">
            <w:pPr>
              <w:jc w:val="center"/>
              <w:rPr>
                <w:sz w:val="21"/>
                <w:szCs w:val="21"/>
              </w:rPr>
            </w:pPr>
            <w:proofErr w:type="spellStart"/>
            <w:r w:rsidRPr="000C6F28">
              <w:rPr>
                <w:rFonts w:hint="eastAsia"/>
                <w:sz w:val="21"/>
                <w:szCs w:val="21"/>
              </w:rPr>
              <w:t>S</w:t>
            </w:r>
            <w:r w:rsidRPr="000C6F28">
              <w:rPr>
                <w:sz w:val="21"/>
                <w:szCs w:val="21"/>
              </w:rPr>
              <w:t>pringBoot</w:t>
            </w:r>
            <w:proofErr w:type="spellEnd"/>
            <w:r w:rsidRPr="000C6F28">
              <w:rPr>
                <w:rFonts w:hint="eastAsia"/>
                <w:sz w:val="21"/>
                <w:szCs w:val="21"/>
              </w:rPr>
              <w:t>，</w:t>
            </w:r>
            <w:r w:rsidRPr="000C6F28">
              <w:rPr>
                <w:rFonts w:hint="eastAsia"/>
                <w:sz w:val="21"/>
                <w:szCs w:val="21"/>
              </w:rPr>
              <w:t>Vue</w:t>
            </w:r>
            <w:r w:rsidRPr="000C6F28">
              <w:rPr>
                <w:sz w:val="21"/>
                <w:szCs w:val="21"/>
              </w:rPr>
              <w:t>.js</w:t>
            </w:r>
            <w:r w:rsidRPr="000C6F28">
              <w:rPr>
                <w:rFonts w:hint="eastAsia"/>
                <w:sz w:val="21"/>
                <w:szCs w:val="21"/>
              </w:rPr>
              <w:t>、</w:t>
            </w:r>
            <w:r w:rsidRPr="000C6F28">
              <w:rPr>
                <w:rFonts w:hint="eastAsia"/>
                <w:sz w:val="21"/>
                <w:szCs w:val="21"/>
              </w:rPr>
              <w:t>Maven</w:t>
            </w:r>
            <w:r w:rsidRPr="000C6F28">
              <w:rPr>
                <w:rFonts w:hint="eastAsia"/>
                <w:sz w:val="21"/>
                <w:szCs w:val="21"/>
              </w:rPr>
              <w:t>，</w:t>
            </w:r>
            <w:proofErr w:type="spellStart"/>
            <w:r w:rsidRPr="000C6F28">
              <w:rPr>
                <w:rFonts w:hint="eastAsia"/>
                <w:sz w:val="21"/>
                <w:szCs w:val="21"/>
              </w:rPr>
              <w:t>Mybatis</w:t>
            </w:r>
            <w:proofErr w:type="spellEnd"/>
            <w:r w:rsidRPr="000C6F28">
              <w:rPr>
                <w:rFonts w:hint="eastAsia"/>
                <w:sz w:val="21"/>
                <w:szCs w:val="21"/>
              </w:rPr>
              <w:t>，</w:t>
            </w:r>
            <w:proofErr w:type="spellStart"/>
            <w:r w:rsidRPr="000C6F28">
              <w:rPr>
                <w:rFonts w:hint="eastAsia"/>
                <w:sz w:val="21"/>
                <w:szCs w:val="21"/>
              </w:rPr>
              <w:t>ElementUI</w:t>
            </w:r>
            <w:proofErr w:type="spellEnd"/>
            <w:r w:rsidRPr="000C6F28">
              <w:rPr>
                <w:rFonts w:hint="eastAsia"/>
                <w:sz w:val="21"/>
                <w:szCs w:val="21"/>
              </w:rPr>
              <w:t>，</w:t>
            </w:r>
            <w:r w:rsidRPr="000C6F28">
              <w:rPr>
                <w:rFonts w:hint="eastAsia"/>
                <w:sz w:val="21"/>
                <w:szCs w:val="21"/>
              </w:rPr>
              <w:t>Lombok</w:t>
            </w:r>
          </w:p>
        </w:tc>
      </w:tr>
    </w:tbl>
    <w:p w14:paraId="7F8F7F09" w14:textId="14FFA749" w:rsidR="00A95144" w:rsidRPr="0041719D" w:rsidRDefault="00A95144" w:rsidP="00B75B9D">
      <w:pPr>
        <w:spacing w:beforeLines="50" w:before="120" w:afterLines="50" w:after="120" w:line="360" w:lineRule="auto"/>
        <w:outlineLvl w:val="1"/>
        <w:rPr>
          <w:rFonts w:eastAsia="黑体"/>
          <w:kern w:val="0"/>
          <w:sz w:val="24"/>
          <w:szCs w:val="18"/>
        </w:rPr>
      </w:pPr>
      <w:bookmarkStart w:id="66" w:name="_Toc134547232"/>
      <w:bookmarkStart w:id="67" w:name="_Toc137306352"/>
      <w:r w:rsidRPr="0041719D">
        <w:rPr>
          <w:rFonts w:eastAsia="黑体" w:hint="eastAsia"/>
          <w:kern w:val="0"/>
          <w:sz w:val="24"/>
          <w:szCs w:val="18"/>
        </w:rPr>
        <w:t>4.</w:t>
      </w:r>
      <w:r w:rsidR="00783775" w:rsidRPr="0041719D">
        <w:rPr>
          <w:rFonts w:eastAsia="黑体" w:hint="eastAsia"/>
          <w:kern w:val="0"/>
          <w:sz w:val="24"/>
          <w:szCs w:val="18"/>
        </w:rPr>
        <w:t>2</w:t>
      </w:r>
      <w:r w:rsidRPr="0041719D">
        <w:rPr>
          <w:rFonts w:eastAsia="黑体" w:hint="eastAsia"/>
          <w:kern w:val="0"/>
          <w:sz w:val="24"/>
          <w:szCs w:val="18"/>
        </w:rPr>
        <w:t xml:space="preserve"> </w:t>
      </w:r>
      <w:r w:rsidR="00B47BB6" w:rsidRPr="0041719D">
        <w:rPr>
          <w:rFonts w:eastAsia="黑体" w:hint="eastAsia"/>
          <w:kern w:val="0"/>
          <w:sz w:val="24"/>
          <w:szCs w:val="18"/>
        </w:rPr>
        <w:t>主要功能模块实现</w:t>
      </w:r>
      <w:bookmarkEnd w:id="66"/>
      <w:bookmarkEnd w:id="67"/>
    </w:p>
    <w:p w14:paraId="0C1BCC5C" w14:textId="1DF03DDE" w:rsidR="00ED2413" w:rsidRDefault="00FA16A9" w:rsidP="00ED2413">
      <w:pPr>
        <w:spacing w:line="360" w:lineRule="auto"/>
        <w:ind w:firstLineChars="200" w:firstLine="480"/>
        <w:rPr>
          <w:sz w:val="24"/>
        </w:rPr>
      </w:pPr>
      <w:r>
        <w:rPr>
          <w:rFonts w:hint="eastAsia"/>
          <w:sz w:val="24"/>
        </w:rPr>
        <w:t>本节会</w:t>
      </w:r>
      <w:r w:rsidRPr="00FA16A9">
        <w:rPr>
          <w:sz w:val="24"/>
        </w:rPr>
        <w:t>描述系统的主要功能模块的实现过程，包括前端和后端的实现细节</w:t>
      </w:r>
      <w:r>
        <w:rPr>
          <w:rFonts w:hint="eastAsia"/>
          <w:sz w:val="24"/>
        </w:rPr>
        <w:t>。详细介绍</w:t>
      </w:r>
      <w:r w:rsidR="00DE2DED">
        <w:rPr>
          <w:rFonts w:hint="eastAsia"/>
          <w:sz w:val="24"/>
        </w:rPr>
        <w:t>一些重要</w:t>
      </w:r>
      <w:r>
        <w:rPr>
          <w:rFonts w:hint="eastAsia"/>
          <w:sz w:val="24"/>
        </w:rPr>
        <w:t>功能模块的实现逻辑和代码结构，包括页面搭建、</w:t>
      </w:r>
      <w:r w:rsidR="00E41839">
        <w:rPr>
          <w:rFonts w:hint="eastAsia"/>
          <w:sz w:val="24"/>
        </w:rPr>
        <w:t>数据渲染、</w:t>
      </w:r>
      <w:r w:rsidRPr="00E41839">
        <w:rPr>
          <w:rFonts w:hint="eastAsia"/>
          <w:sz w:val="24"/>
        </w:rPr>
        <w:t>增删改查</w:t>
      </w:r>
      <w:r>
        <w:rPr>
          <w:rFonts w:hint="eastAsia"/>
          <w:sz w:val="24"/>
        </w:rPr>
        <w:t>、分页展示、路由管理、登录验证、导航伸缩、权限管理等功能的实现</w:t>
      </w:r>
      <w:r w:rsidR="00DE2DED">
        <w:rPr>
          <w:rFonts w:hint="eastAsia"/>
          <w:sz w:val="24"/>
        </w:rPr>
        <w:t>过程</w:t>
      </w:r>
      <w:r>
        <w:rPr>
          <w:rFonts w:hint="eastAsia"/>
          <w:sz w:val="24"/>
        </w:rPr>
        <w:t>。</w:t>
      </w:r>
    </w:p>
    <w:p w14:paraId="02F55158" w14:textId="0AAEB16A" w:rsidR="00ED2413" w:rsidRPr="0041719D" w:rsidRDefault="00ED2413" w:rsidP="0041719D">
      <w:pPr>
        <w:pStyle w:val="3"/>
        <w:spacing w:beforeLines="50" w:before="120" w:afterLines="50" w:after="120" w:line="360" w:lineRule="auto"/>
        <w:rPr>
          <w:b w:val="0"/>
          <w:bCs/>
          <w:kern w:val="0"/>
          <w:sz w:val="24"/>
          <w:szCs w:val="18"/>
        </w:rPr>
      </w:pPr>
      <w:bookmarkStart w:id="68" w:name="_Toc134547233"/>
      <w:bookmarkStart w:id="69" w:name="_Toc137306353"/>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 xml:space="preserve">.1 </w:t>
      </w:r>
      <w:r w:rsidRPr="0041719D">
        <w:rPr>
          <w:rFonts w:hint="eastAsia"/>
          <w:b w:val="0"/>
          <w:bCs/>
          <w:kern w:val="0"/>
          <w:sz w:val="24"/>
          <w:szCs w:val="18"/>
        </w:rPr>
        <w:t>后端项目的创建及配置</w:t>
      </w:r>
      <w:bookmarkEnd w:id="68"/>
      <w:bookmarkEnd w:id="69"/>
    </w:p>
    <w:p w14:paraId="307F5D9C" w14:textId="6094E0D5" w:rsidR="003D5F7A" w:rsidRDefault="003D5F7A" w:rsidP="00ED2413">
      <w:pPr>
        <w:spacing w:line="360" w:lineRule="auto"/>
        <w:ind w:firstLineChars="200" w:firstLine="480"/>
        <w:rPr>
          <w:sz w:val="24"/>
        </w:rPr>
      </w:pPr>
      <w:r>
        <w:rPr>
          <w:rFonts w:hint="eastAsia"/>
          <w:sz w:val="24"/>
        </w:rPr>
        <w:t>作为一个前后端分离的项目，首先要先利用开发工具</w:t>
      </w:r>
      <w:r>
        <w:rPr>
          <w:rFonts w:hint="eastAsia"/>
          <w:sz w:val="24"/>
        </w:rPr>
        <w:t>Idea</w:t>
      </w:r>
      <w:r>
        <w:rPr>
          <w:rFonts w:hint="eastAsia"/>
          <w:sz w:val="24"/>
        </w:rPr>
        <w:t>创建一个</w:t>
      </w:r>
      <w:proofErr w:type="spellStart"/>
      <w:r>
        <w:rPr>
          <w:rFonts w:hint="eastAsia"/>
          <w:sz w:val="24"/>
        </w:rPr>
        <w:t>SpringBoot</w:t>
      </w:r>
      <w:proofErr w:type="spellEnd"/>
      <w:r>
        <w:rPr>
          <w:rFonts w:hint="eastAsia"/>
          <w:sz w:val="24"/>
        </w:rPr>
        <w:t>项目，并在该项目的</w:t>
      </w:r>
      <w:r>
        <w:rPr>
          <w:rFonts w:hint="eastAsia"/>
          <w:sz w:val="24"/>
        </w:rPr>
        <w:t>Maven</w:t>
      </w:r>
      <w:r>
        <w:rPr>
          <w:rFonts w:hint="eastAsia"/>
          <w:sz w:val="24"/>
        </w:rPr>
        <w:t>配置文件</w:t>
      </w:r>
      <w:r>
        <w:rPr>
          <w:rFonts w:hint="eastAsia"/>
          <w:sz w:val="24"/>
        </w:rPr>
        <w:t>p</w:t>
      </w:r>
      <w:r>
        <w:rPr>
          <w:sz w:val="24"/>
        </w:rPr>
        <w:t>om.xml</w:t>
      </w:r>
      <w:r>
        <w:rPr>
          <w:rFonts w:hint="eastAsia"/>
          <w:sz w:val="24"/>
        </w:rPr>
        <w:t>中添加项目需要用到的依赖，如</w:t>
      </w:r>
      <w:proofErr w:type="spellStart"/>
      <w:r>
        <w:rPr>
          <w:sz w:val="24"/>
        </w:rPr>
        <w:t>Mybatis</w:t>
      </w:r>
      <w:proofErr w:type="spellEnd"/>
      <w:r>
        <w:rPr>
          <w:sz w:val="24"/>
        </w:rPr>
        <w:t>-Plus</w:t>
      </w:r>
      <w:r>
        <w:rPr>
          <w:rFonts w:hint="eastAsia"/>
          <w:sz w:val="24"/>
        </w:rPr>
        <w:t>、</w:t>
      </w:r>
      <w:r>
        <w:rPr>
          <w:rFonts w:hint="eastAsia"/>
          <w:sz w:val="24"/>
        </w:rPr>
        <w:t>MySQL</w:t>
      </w:r>
      <w:r>
        <w:rPr>
          <w:rFonts w:hint="eastAsia"/>
          <w:sz w:val="24"/>
        </w:rPr>
        <w:t>、</w:t>
      </w:r>
      <w:r>
        <w:rPr>
          <w:rFonts w:hint="eastAsia"/>
          <w:sz w:val="24"/>
        </w:rPr>
        <w:t>Lombok</w:t>
      </w:r>
      <w:r>
        <w:rPr>
          <w:rFonts w:hint="eastAsia"/>
          <w:sz w:val="24"/>
        </w:rPr>
        <w:t>等，并配置好阿里云镜像加速依赖下载并装载。</w:t>
      </w:r>
      <w:r w:rsidR="00E57B56">
        <w:rPr>
          <w:rFonts w:hint="eastAsia"/>
          <w:sz w:val="24"/>
        </w:rPr>
        <w:t>接着，要根据第三章的数据库分析，创建数据库和表格并插入原始数据。还要在</w:t>
      </w:r>
      <w:proofErr w:type="spellStart"/>
      <w:r w:rsidR="00E57B56">
        <w:rPr>
          <w:rFonts w:hint="eastAsia"/>
          <w:sz w:val="24"/>
        </w:rPr>
        <w:t>y</w:t>
      </w:r>
      <w:r w:rsidR="00E57B56">
        <w:rPr>
          <w:sz w:val="24"/>
        </w:rPr>
        <w:t>ml</w:t>
      </w:r>
      <w:proofErr w:type="spellEnd"/>
      <w:r w:rsidR="00E57B56">
        <w:rPr>
          <w:rFonts w:hint="eastAsia"/>
          <w:sz w:val="24"/>
        </w:rPr>
        <w:t>配置文件中配置数据库</w:t>
      </w:r>
      <w:r w:rsidR="00BD7966">
        <w:rPr>
          <w:rFonts w:hint="eastAsia"/>
          <w:sz w:val="24"/>
        </w:rPr>
        <w:t>驱动类名称</w:t>
      </w:r>
      <w:r w:rsidR="00E57B56">
        <w:rPr>
          <w:rFonts w:hint="eastAsia"/>
          <w:sz w:val="24"/>
        </w:rPr>
        <w:t>、</w:t>
      </w:r>
      <w:r w:rsidR="00E57B56">
        <w:rPr>
          <w:rFonts w:hint="eastAsia"/>
          <w:sz w:val="24"/>
        </w:rPr>
        <w:t>MySQL</w:t>
      </w:r>
      <w:r w:rsidR="00E57B56">
        <w:rPr>
          <w:rFonts w:hint="eastAsia"/>
          <w:sz w:val="24"/>
        </w:rPr>
        <w:t>账号密码和项目启动占用的端口号。在这之后</w:t>
      </w:r>
      <w:r w:rsidR="00B90FF9">
        <w:rPr>
          <w:rFonts w:hint="eastAsia"/>
          <w:sz w:val="24"/>
        </w:rPr>
        <w:t>，我们要在项目包目录下创建一些包，内含</w:t>
      </w:r>
      <w:r w:rsidR="00B90FF9">
        <w:rPr>
          <w:rFonts w:hint="eastAsia"/>
          <w:sz w:val="24"/>
        </w:rPr>
        <w:t>c</w:t>
      </w:r>
      <w:r w:rsidR="00B90FF9">
        <w:rPr>
          <w:sz w:val="24"/>
        </w:rPr>
        <w:t>ommon</w:t>
      </w:r>
      <w:r w:rsidR="00B90FF9">
        <w:rPr>
          <w:rFonts w:hint="eastAsia"/>
          <w:sz w:val="24"/>
        </w:rPr>
        <w:t>、</w:t>
      </w:r>
      <w:r w:rsidR="00B90FF9">
        <w:rPr>
          <w:rFonts w:hint="eastAsia"/>
          <w:sz w:val="24"/>
        </w:rPr>
        <w:t>c</w:t>
      </w:r>
      <w:r w:rsidR="00B90FF9">
        <w:rPr>
          <w:sz w:val="24"/>
        </w:rPr>
        <w:t>ontroller</w:t>
      </w:r>
      <w:r w:rsidR="00B90FF9">
        <w:rPr>
          <w:rFonts w:hint="eastAsia"/>
          <w:sz w:val="24"/>
        </w:rPr>
        <w:t>、</w:t>
      </w:r>
      <w:r w:rsidR="00B90FF9">
        <w:rPr>
          <w:rFonts w:hint="eastAsia"/>
          <w:sz w:val="24"/>
        </w:rPr>
        <w:t>e</w:t>
      </w:r>
      <w:r w:rsidR="00B90FF9">
        <w:rPr>
          <w:sz w:val="24"/>
        </w:rPr>
        <w:t>ntity</w:t>
      </w:r>
      <w:r w:rsidR="00B90FF9">
        <w:rPr>
          <w:rFonts w:hint="eastAsia"/>
          <w:sz w:val="24"/>
        </w:rPr>
        <w:t>、</w:t>
      </w:r>
      <w:r w:rsidR="00B90FF9">
        <w:rPr>
          <w:rFonts w:hint="eastAsia"/>
          <w:sz w:val="24"/>
        </w:rPr>
        <w:t>m</w:t>
      </w:r>
      <w:r w:rsidR="00B90FF9">
        <w:rPr>
          <w:sz w:val="24"/>
        </w:rPr>
        <w:t>apper</w:t>
      </w:r>
      <w:r w:rsidR="00B90FF9">
        <w:rPr>
          <w:rFonts w:hint="eastAsia"/>
          <w:sz w:val="24"/>
        </w:rPr>
        <w:t>、</w:t>
      </w:r>
      <w:r w:rsidR="00B90FF9">
        <w:rPr>
          <w:rFonts w:hint="eastAsia"/>
          <w:sz w:val="24"/>
        </w:rPr>
        <w:t>s</w:t>
      </w:r>
      <w:r w:rsidR="00B90FF9">
        <w:rPr>
          <w:sz w:val="24"/>
        </w:rPr>
        <w:t>ervice</w:t>
      </w:r>
      <w:r w:rsidR="00B90FF9">
        <w:rPr>
          <w:rFonts w:hint="eastAsia"/>
          <w:sz w:val="24"/>
        </w:rPr>
        <w:t>等。其中，</w:t>
      </w:r>
      <w:r w:rsidR="00B90FF9">
        <w:rPr>
          <w:rFonts w:hint="eastAsia"/>
          <w:sz w:val="24"/>
        </w:rPr>
        <w:t>c</w:t>
      </w:r>
      <w:r w:rsidR="00B90FF9">
        <w:rPr>
          <w:sz w:val="24"/>
        </w:rPr>
        <w:t>ommon</w:t>
      </w:r>
      <w:r w:rsidR="00B90FF9">
        <w:rPr>
          <w:rFonts w:hint="eastAsia"/>
          <w:sz w:val="24"/>
        </w:rPr>
        <w:t>是存放配置类的包，包括解决跨域问题、</w:t>
      </w:r>
      <w:proofErr w:type="spellStart"/>
      <w:r w:rsidR="00B90FF9">
        <w:rPr>
          <w:rFonts w:hint="eastAsia"/>
          <w:sz w:val="24"/>
        </w:rPr>
        <w:t>My</w:t>
      </w:r>
      <w:r w:rsidR="00B90FF9">
        <w:rPr>
          <w:sz w:val="24"/>
        </w:rPr>
        <w:t>Batis</w:t>
      </w:r>
      <w:proofErr w:type="spellEnd"/>
      <w:r w:rsidR="00B90FF9">
        <w:rPr>
          <w:rFonts w:hint="eastAsia"/>
          <w:sz w:val="24"/>
        </w:rPr>
        <w:t>-plus</w:t>
      </w:r>
      <w:r w:rsidR="00B90FF9">
        <w:rPr>
          <w:rFonts w:hint="eastAsia"/>
          <w:sz w:val="24"/>
        </w:rPr>
        <w:t>、</w:t>
      </w:r>
      <w:proofErr w:type="gramStart"/>
      <w:r w:rsidR="00B90FF9">
        <w:rPr>
          <w:rFonts w:hint="eastAsia"/>
          <w:sz w:val="24"/>
        </w:rPr>
        <w:t>查询分</w:t>
      </w:r>
      <w:proofErr w:type="gramEnd"/>
      <w:r w:rsidR="00B90FF9">
        <w:rPr>
          <w:rFonts w:hint="eastAsia"/>
          <w:sz w:val="24"/>
        </w:rPr>
        <w:t>页的配置文件和返回数据的分装</w:t>
      </w:r>
      <w:r w:rsidR="00B90FF9">
        <w:rPr>
          <w:rFonts w:hint="eastAsia"/>
          <w:sz w:val="24"/>
        </w:rPr>
        <w:t>Result</w:t>
      </w:r>
      <w:r w:rsidR="009A7384">
        <w:rPr>
          <w:rFonts w:hint="eastAsia"/>
          <w:sz w:val="24"/>
        </w:rPr>
        <w:t>类</w:t>
      </w:r>
      <w:r w:rsidR="00B90FF9">
        <w:rPr>
          <w:rFonts w:hint="eastAsia"/>
          <w:sz w:val="24"/>
        </w:rPr>
        <w:t>。</w:t>
      </w:r>
      <w:r w:rsidR="001664A8">
        <w:rPr>
          <w:sz w:val="24"/>
        </w:rPr>
        <w:t>c</w:t>
      </w:r>
      <w:r w:rsidR="00B90FF9">
        <w:rPr>
          <w:sz w:val="24"/>
        </w:rPr>
        <w:t>ontroll</w:t>
      </w:r>
      <w:r w:rsidR="00863BCA">
        <w:rPr>
          <w:rFonts w:hint="eastAsia"/>
          <w:sz w:val="24"/>
        </w:rPr>
        <w:t>er</w:t>
      </w:r>
      <w:r w:rsidR="001664A8">
        <w:rPr>
          <w:rFonts w:hint="eastAsia"/>
          <w:sz w:val="24"/>
        </w:rPr>
        <w:t>层</w:t>
      </w:r>
      <w:r w:rsidR="00445DC2">
        <w:rPr>
          <w:rFonts w:hint="eastAsia"/>
          <w:sz w:val="24"/>
        </w:rPr>
        <w:t>（接受请求和返回响应）</w:t>
      </w:r>
      <w:r w:rsidR="00863BCA">
        <w:rPr>
          <w:rFonts w:hint="eastAsia"/>
          <w:sz w:val="24"/>
        </w:rPr>
        <w:t>和</w:t>
      </w:r>
      <w:r w:rsidR="001664A8">
        <w:rPr>
          <w:sz w:val="24"/>
        </w:rPr>
        <w:t>s</w:t>
      </w:r>
      <w:r w:rsidR="00863BCA">
        <w:rPr>
          <w:rFonts w:hint="eastAsia"/>
          <w:sz w:val="24"/>
        </w:rPr>
        <w:t>ervice</w:t>
      </w:r>
      <w:r w:rsidR="001664A8">
        <w:rPr>
          <w:rFonts w:hint="eastAsia"/>
          <w:sz w:val="24"/>
        </w:rPr>
        <w:t>层</w:t>
      </w:r>
      <w:r w:rsidR="00445DC2">
        <w:rPr>
          <w:rFonts w:hint="eastAsia"/>
          <w:sz w:val="24"/>
        </w:rPr>
        <w:t>（编写业务逻辑）</w:t>
      </w:r>
      <w:r w:rsidR="00863BCA">
        <w:rPr>
          <w:rFonts w:hint="eastAsia"/>
          <w:sz w:val="24"/>
        </w:rPr>
        <w:t>以及</w:t>
      </w:r>
      <w:r w:rsidR="001664A8">
        <w:rPr>
          <w:sz w:val="24"/>
        </w:rPr>
        <w:t>m</w:t>
      </w:r>
      <w:r w:rsidR="00863BCA">
        <w:rPr>
          <w:rFonts w:hint="eastAsia"/>
          <w:sz w:val="24"/>
        </w:rPr>
        <w:t>apper</w:t>
      </w:r>
      <w:r w:rsidR="001664A8">
        <w:rPr>
          <w:rFonts w:hint="eastAsia"/>
          <w:sz w:val="24"/>
        </w:rPr>
        <w:t>层</w:t>
      </w:r>
      <w:r w:rsidR="00445DC2">
        <w:rPr>
          <w:rFonts w:hint="eastAsia"/>
          <w:sz w:val="24"/>
        </w:rPr>
        <w:t>（操作数据库）</w:t>
      </w:r>
      <w:r w:rsidR="00863BCA">
        <w:rPr>
          <w:rFonts w:hint="eastAsia"/>
          <w:sz w:val="24"/>
        </w:rPr>
        <w:t>的三层架构在第二章已</w:t>
      </w:r>
      <w:r w:rsidR="009F306A">
        <w:rPr>
          <w:rFonts w:hint="eastAsia"/>
          <w:sz w:val="24"/>
        </w:rPr>
        <w:t>做</w:t>
      </w:r>
      <w:r w:rsidR="00863BCA">
        <w:rPr>
          <w:rFonts w:hint="eastAsia"/>
          <w:sz w:val="24"/>
        </w:rPr>
        <w:t>说明，此处不再赘述。</w:t>
      </w:r>
      <w:proofErr w:type="gramStart"/>
      <w:r w:rsidR="00863BCA">
        <w:rPr>
          <w:rFonts w:hint="eastAsia"/>
          <w:sz w:val="24"/>
        </w:rPr>
        <w:t>实体类包内含</w:t>
      </w:r>
      <w:proofErr w:type="gramEnd"/>
      <w:r w:rsidR="00863BCA">
        <w:rPr>
          <w:rFonts w:hint="eastAsia"/>
          <w:sz w:val="24"/>
        </w:rPr>
        <w:t>一些系统需要用到的与数据库</w:t>
      </w:r>
      <w:proofErr w:type="gramStart"/>
      <w:r w:rsidR="00863BCA">
        <w:rPr>
          <w:rFonts w:hint="eastAsia"/>
          <w:sz w:val="24"/>
        </w:rPr>
        <w:t>表相关</w:t>
      </w:r>
      <w:proofErr w:type="gramEnd"/>
      <w:r w:rsidR="00863BCA">
        <w:rPr>
          <w:rFonts w:hint="eastAsia"/>
          <w:sz w:val="24"/>
        </w:rPr>
        <w:t>的数据模型，在实体类中的“</w:t>
      </w:r>
      <w:r w:rsidR="00863BCA">
        <w:rPr>
          <w:rFonts w:hint="eastAsia"/>
          <w:sz w:val="24"/>
        </w:rPr>
        <w:t>@Data</w:t>
      </w:r>
      <w:r w:rsidR="00863BCA">
        <w:rPr>
          <w:rFonts w:hint="eastAsia"/>
          <w:sz w:val="24"/>
        </w:rPr>
        <w:t>”</w:t>
      </w:r>
      <w:r w:rsidR="00863BCA">
        <w:rPr>
          <w:rFonts w:hint="eastAsia"/>
          <w:sz w:val="24"/>
        </w:rPr>
        <w:lastRenderedPageBreak/>
        <w:t>注解是由</w:t>
      </w:r>
      <w:r w:rsidR="00863BCA">
        <w:rPr>
          <w:rFonts w:hint="eastAsia"/>
          <w:sz w:val="24"/>
        </w:rPr>
        <w:t>Lombok</w:t>
      </w:r>
      <w:r w:rsidR="00863BCA">
        <w:rPr>
          <w:rFonts w:hint="eastAsia"/>
          <w:sz w:val="24"/>
        </w:rPr>
        <w:t>依赖提供的，会自动生成对应属性的</w:t>
      </w:r>
      <w:r w:rsidR="00863BCA">
        <w:rPr>
          <w:rFonts w:hint="eastAsia"/>
          <w:sz w:val="24"/>
        </w:rPr>
        <w:t>GET</w:t>
      </w:r>
      <w:r w:rsidR="00863BCA">
        <w:rPr>
          <w:rFonts w:hint="eastAsia"/>
          <w:sz w:val="24"/>
        </w:rPr>
        <w:t>和</w:t>
      </w:r>
      <w:r w:rsidR="00863BCA">
        <w:rPr>
          <w:rFonts w:hint="eastAsia"/>
          <w:sz w:val="24"/>
        </w:rPr>
        <w:t>SET</w:t>
      </w:r>
      <w:r w:rsidR="00863BCA">
        <w:rPr>
          <w:rFonts w:hint="eastAsia"/>
          <w:sz w:val="24"/>
        </w:rPr>
        <w:t>方法以及构造函数。除此之外，</w:t>
      </w:r>
      <w:r w:rsidR="00B90FF9">
        <w:rPr>
          <w:rFonts w:hint="eastAsia"/>
          <w:sz w:val="24"/>
        </w:rPr>
        <w:t>还要在资源包目录下创建同名的</w:t>
      </w:r>
      <w:r w:rsidR="00B90FF9">
        <w:rPr>
          <w:rFonts w:hint="eastAsia"/>
          <w:sz w:val="24"/>
        </w:rPr>
        <w:t>m</w:t>
      </w:r>
      <w:r w:rsidR="00B90FF9">
        <w:rPr>
          <w:sz w:val="24"/>
        </w:rPr>
        <w:t>apper</w:t>
      </w:r>
      <w:proofErr w:type="gramStart"/>
      <w:r w:rsidR="00B90FF9">
        <w:rPr>
          <w:rFonts w:hint="eastAsia"/>
          <w:sz w:val="24"/>
        </w:rPr>
        <w:t>包并在</w:t>
      </w:r>
      <w:proofErr w:type="gramEnd"/>
      <w:r w:rsidR="00863BCA">
        <w:rPr>
          <w:rFonts w:hint="eastAsia"/>
          <w:sz w:val="24"/>
        </w:rPr>
        <w:t>内部</w:t>
      </w:r>
      <w:r w:rsidR="00B90FF9">
        <w:rPr>
          <w:rFonts w:hint="eastAsia"/>
          <w:sz w:val="24"/>
        </w:rPr>
        <w:t>放置</w:t>
      </w:r>
      <w:proofErr w:type="spellStart"/>
      <w:r w:rsidR="00B90FF9">
        <w:rPr>
          <w:rFonts w:hint="eastAsia"/>
          <w:sz w:val="24"/>
        </w:rPr>
        <w:t>m</w:t>
      </w:r>
      <w:r w:rsidR="00B90FF9">
        <w:rPr>
          <w:sz w:val="24"/>
        </w:rPr>
        <w:t>ybatis</w:t>
      </w:r>
      <w:proofErr w:type="spellEnd"/>
      <w:r w:rsidR="00B90FF9">
        <w:rPr>
          <w:rFonts w:hint="eastAsia"/>
          <w:sz w:val="24"/>
        </w:rPr>
        <w:t>的</w:t>
      </w:r>
      <w:r w:rsidR="00B90FF9">
        <w:rPr>
          <w:rFonts w:hint="eastAsia"/>
          <w:sz w:val="24"/>
        </w:rPr>
        <w:t>x</w:t>
      </w:r>
      <w:r w:rsidR="00B90FF9">
        <w:rPr>
          <w:sz w:val="24"/>
        </w:rPr>
        <w:t>ml</w:t>
      </w:r>
      <w:r w:rsidR="00B90FF9">
        <w:rPr>
          <w:rFonts w:hint="eastAsia"/>
          <w:sz w:val="24"/>
        </w:rPr>
        <w:t>配置文件，这些配置文件对应着项目包</w:t>
      </w:r>
      <w:proofErr w:type="spellStart"/>
      <w:r w:rsidR="00B90FF9">
        <w:rPr>
          <w:rFonts w:hint="eastAsia"/>
          <w:sz w:val="24"/>
        </w:rPr>
        <w:t>c</w:t>
      </w:r>
      <w:r w:rsidR="00B90FF9">
        <w:rPr>
          <w:sz w:val="24"/>
        </w:rPr>
        <w:t>om.back</w:t>
      </w:r>
      <w:proofErr w:type="spellEnd"/>
      <w:r w:rsidR="00B90FF9">
        <w:rPr>
          <w:rFonts w:hint="eastAsia"/>
          <w:sz w:val="24"/>
        </w:rPr>
        <w:t>下的</w:t>
      </w:r>
      <w:r w:rsidR="00B90FF9">
        <w:rPr>
          <w:rFonts w:hint="eastAsia"/>
          <w:sz w:val="24"/>
        </w:rPr>
        <w:t>m</w:t>
      </w:r>
      <w:r w:rsidR="00B90FF9">
        <w:rPr>
          <w:sz w:val="24"/>
        </w:rPr>
        <w:t>apper</w:t>
      </w:r>
      <w:r w:rsidR="00B90FF9">
        <w:rPr>
          <w:rFonts w:hint="eastAsia"/>
          <w:sz w:val="24"/>
        </w:rPr>
        <w:t>类，可以将</w:t>
      </w:r>
      <w:r w:rsidR="00B90FF9">
        <w:rPr>
          <w:rFonts w:hint="eastAsia"/>
          <w:sz w:val="24"/>
        </w:rPr>
        <w:t>SQL</w:t>
      </w:r>
      <w:r w:rsidR="00B90FF9">
        <w:rPr>
          <w:rFonts w:hint="eastAsia"/>
          <w:sz w:val="24"/>
        </w:rPr>
        <w:t>的查询结果直接返回</w:t>
      </w:r>
      <w:r w:rsidR="00863BCA">
        <w:rPr>
          <w:rFonts w:hint="eastAsia"/>
          <w:sz w:val="24"/>
        </w:rPr>
        <w:t>给相应方法</w:t>
      </w:r>
      <w:r w:rsidR="00B90FF9">
        <w:rPr>
          <w:rFonts w:hint="eastAsia"/>
          <w:sz w:val="24"/>
        </w:rPr>
        <w:t>。</w:t>
      </w:r>
    </w:p>
    <w:p w14:paraId="5B8B6243" w14:textId="49A6F158" w:rsidR="00D56163" w:rsidRDefault="00970404" w:rsidP="00C824EE">
      <w:pPr>
        <w:keepNext/>
        <w:spacing w:line="360" w:lineRule="auto"/>
        <w:ind w:firstLineChars="200" w:firstLine="360"/>
        <w:jc w:val="center"/>
      </w:pPr>
      <w:r>
        <w:rPr>
          <w:noProof/>
        </w:rPr>
        <w:drawing>
          <wp:inline distT="0" distB="0" distL="0" distR="0" wp14:anchorId="248596A9" wp14:editId="1E058109">
            <wp:extent cx="2725200" cy="3867614"/>
            <wp:effectExtent l="0" t="0" r="0" b="0"/>
            <wp:docPr id="765631350" name="图片 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31350" name="图片 2" descr="图形用户界面&#10;&#10;低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2725200" cy="3867614"/>
                    </a:xfrm>
                    <a:prstGeom prst="rect">
                      <a:avLst/>
                    </a:prstGeom>
                  </pic:spPr>
                </pic:pic>
              </a:graphicData>
            </a:graphic>
          </wp:inline>
        </w:drawing>
      </w:r>
    </w:p>
    <w:p w14:paraId="77FE2C26" w14:textId="54633D48" w:rsidR="004D2D7A" w:rsidRPr="00D7336E" w:rsidRDefault="00D56163"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 xml:space="preserve">4.1  </w:t>
      </w:r>
      <w:r w:rsidRPr="00D7336E">
        <w:rPr>
          <w:rFonts w:hint="eastAsia"/>
          <w:sz w:val="21"/>
          <w:szCs w:val="21"/>
        </w:rPr>
        <w:t>后端项目结构</w:t>
      </w:r>
    </w:p>
    <w:p w14:paraId="10690BF6" w14:textId="62280A7B" w:rsidR="00CC54EB" w:rsidRPr="00225166" w:rsidRDefault="00CC54EB" w:rsidP="00CC54EB">
      <w:pPr>
        <w:spacing w:line="360" w:lineRule="auto"/>
        <w:ind w:firstLineChars="200" w:firstLine="480"/>
        <w:rPr>
          <w:sz w:val="24"/>
        </w:rPr>
      </w:pPr>
      <w:r>
        <w:rPr>
          <w:rFonts w:hint="eastAsia"/>
          <w:sz w:val="24"/>
        </w:rPr>
        <w:t>由于我们加入了</w:t>
      </w:r>
      <w:proofErr w:type="spellStart"/>
      <w:r>
        <w:rPr>
          <w:rFonts w:hint="eastAsia"/>
          <w:sz w:val="24"/>
        </w:rPr>
        <w:t>Mybatis</w:t>
      </w:r>
      <w:proofErr w:type="spellEnd"/>
      <w:r>
        <w:rPr>
          <w:sz w:val="24"/>
        </w:rPr>
        <w:t>-</w:t>
      </w:r>
      <w:r>
        <w:rPr>
          <w:rFonts w:hint="eastAsia"/>
          <w:sz w:val="24"/>
        </w:rPr>
        <w:t>Plus</w:t>
      </w:r>
      <w:r>
        <w:rPr>
          <w:rFonts w:hint="eastAsia"/>
          <w:sz w:val="24"/>
        </w:rPr>
        <w:t>依赖，在创建</w:t>
      </w:r>
      <w:r>
        <w:rPr>
          <w:rFonts w:hint="eastAsia"/>
          <w:sz w:val="24"/>
        </w:rPr>
        <w:t>m</w:t>
      </w:r>
      <w:r>
        <w:rPr>
          <w:sz w:val="24"/>
        </w:rPr>
        <w:t>apper</w:t>
      </w:r>
      <w:r>
        <w:rPr>
          <w:rFonts w:hint="eastAsia"/>
          <w:sz w:val="24"/>
        </w:rPr>
        <w:t>接口时，要继承</w:t>
      </w:r>
      <w:proofErr w:type="spellStart"/>
      <w:r>
        <w:rPr>
          <w:rFonts w:hint="eastAsia"/>
          <w:sz w:val="24"/>
        </w:rPr>
        <w:t>BaseMapper</w:t>
      </w:r>
      <w:proofErr w:type="spellEnd"/>
      <w:r>
        <w:rPr>
          <w:sz w:val="24"/>
        </w:rPr>
        <w:t>&lt;T&gt;</w:t>
      </w:r>
      <w:r w:rsidR="007B4493">
        <w:rPr>
          <w:rFonts w:hint="eastAsia"/>
          <w:sz w:val="24"/>
        </w:rPr>
        <w:t>（</w:t>
      </w:r>
      <w:r w:rsidR="007B4493">
        <w:rPr>
          <w:rFonts w:hint="eastAsia"/>
          <w:sz w:val="24"/>
        </w:rPr>
        <w:t>T</w:t>
      </w:r>
      <w:r w:rsidR="007B4493">
        <w:rPr>
          <w:rFonts w:hint="eastAsia"/>
          <w:sz w:val="24"/>
        </w:rPr>
        <w:t>代表泛型，后</w:t>
      </w:r>
      <w:proofErr w:type="gramStart"/>
      <w:r w:rsidR="007B4493">
        <w:rPr>
          <w:rFonts w:hint="eastAsia"/>
          <w:sz w:val="24"/>
        </w:rPr>
        <w:t>文出现</w:t>
      </w:r>
      <w:proofErr w:type="gramEnd"/>
      <w:r w:rsidR="007B4493">
        <w:rPr>
          <w:rFonts w:hint="eastAsia"/>
          <w:sz w:val="24"/>
        </w:rPr>
        <w:t>不再说明）</w:t>
      </w:r>
      <w:r>
        <w:rPr>
          <w:rFonts w:hint="eastAsia"/>
          <w:sz w:val="24"/>
        </w:rPr>
        <w:t>，并且在对应接口的</w:t>
      </w:r>
      <w:proofErr w:type="spellStart"/>
      <w:r>
        <w:rPr>
          <w:rFonts w:hint="eastAsia"/>
          <w:sz w:val="24"/>
        </w:rPr>
        <w:t>Mybatis</w:t>
      </w:r>
      <w:proofErr w:type="spellEnd"/>
      <w:r>
        <w:rPr>
          <w:rFonts w:hint="eastAsia"/>
          <w:sz w:val="24"/>
        </w:rPr>
        <w:t>配置文件里编写对数据库的操作。创建</w:t>
      </w:r>
      <w:r>
        <w:rPr>
          <w:rFonts w:hint="eastAsia"/>
          <w:sz w:val="24"/>
        </w:rPr>
        <w:t>s</w:t>
      </w:r>
      <w:r>
        <w:rPr>
          <w:sz w:val="24"/>
        </w:rPr>
        <w:t>ervice</w:t>
      </w:r>
      <w:r>
        <w:rPr>
          <w:rFonts w:hint="eastAsia"/>
          <w:sz w:val="24"/>
        </w:rPr>
        <w:t>接口时要继承</w:t>
      </w:r>
      <w:proofErr w:type="spellStart"/>
      <w:r>
        <w:rPr>
          <w:rFonts w:hint="eastAsia"/>
          <w:sz w:val="24"/>
        </w:rPr>
        <w:t>IService</w:t>
      </w:r>
      <w:proofErr w:type="spellEnd"/>
      <w:r>
        <w:rPr>
          <w:sz w:val="24"/>
        </w:rPr>
        <w:t>&lt;T&gt;</w:t>
      </w:r>
      <w:r>
        <w:rPr>
          <w:rFonts w:hint="eastAsia"/>
          <w:sz w:val="24"/>
        </w:rPr>
        <w:t>，创建</w:t>
      </w:r>
      <w:r>
        <w:rPr>
          <w:rFonts w:hint="eastAsia"/>
          <w:sz w:val="24"/>
        </w:rPr>
        <w:t>s</w:t>
      </w:r>
      <w:r>
        <w:rPr>
          <w:sz w:val="24"/>
        </w:rPr>
        <w:t>ervice</w:t>
      </w:r>
      <w:r>
        <w:rPr>
          <w:rFonts w:hint="eastAsia"/>
          <w:sz w:val="24"/>
        </w:rPr>
        <w:t>实现类时，</w:t>
      </w:r>
      <w:r w:rsidR="00406BE7">
        <w:rPr>
          <w:rFonts w:hint="eastAsia"/>
          <w:sz w:val="24"/>
        </w:rPr>
        <w:t>也要继承</w:t>
      </w:r>
      <w:proofErr w:type="spellStart"/>
      <w:r w:rsidR="00406BE7">
        <w:rPr>
          <w:rFonts w:hint="eastAsia"/>
          <w:sz w:val="24"/>
        </w:rPr>
        <w:t>ServiceImpl</w:t>
      </w:r>
      <w:proofErr w:type="spellEnd"/>
      <w:r w:rsidR="00406BE7">
        <w:rPr>
          <w:rFonts w:hint="eastAsia"/>
          <w:sz w:val="24"/>
        </w:rPr>
        <w:t>&lt;</w:t>
      </w:r>
      <w:r w:rsidR="00406BE7">
        <w:rPr>
          <w:sz w:val="24"/>
        </w:rPr>
        <w:t>T,T&gt;</w:t>
      </w:r>
      <w:r w:rsidR="00516F75">
        <w:rPr>
          <w:rFonts w:hint="eastAsia"/>
          <w:sz w:val="24"/>
        </w:rPr>
        <w:t>。</w:t>
      </w:r>
      <w:r>
        <w:rPr>
          <w:rFonts w:hint="eastAsia"/>
          <w:sz w:val="24"/>
        </w:rPr>
        <w:t>在</w:t>
      </w:r>
      <w:r w:rsidR="00516F75">
        <w:rPr>
          <w:rFonts w:hint="eastAsia"/>
          <w:sz w:val="24"/>
        </w:rPr>
        <w:t>实现类中</w:t>
      </w:r>
      <w:r>
        <w:rPr>
          <w:rFonts w:hint="eastAsia"/>
          <w:sz w:val="24"/>
        </w:rPr>
        <w:t>注入</w:t>
      </w:r>
      <w:r>
        <w:rPr>
          <w:sz w:val="24"/>
        </w:rPr>
        <w:t>mapper</w:t>
      </w:r>
      <w:r>
        <w:rPr>
          <w:rFonts w:hint="eastAsia"/>
          <w:sz w:val="24"/>
        </w:rPr>
        <w:t>后，</w:t>
      </w:r>
      <w:proofErr w:type="gramStart"/>
      <w:r>
        <w:rPr>
          <w:rFonts w:hint="eastAsia"/>
          <w:sz w:val="24"/>
        </w:rPr>
        <w:t>若业务</w:t>
      </w:r>
      <w:proofErr w:type="gramEnd"/>
      <w:r>
        <w:rPr>
          <w:rFonts w:hint="eastAsia"/>
          <w:sz w:val="24"/>
        </w:rPr>
        <w:t>具有需求，我们可以自行添加自定义方法。</w:t>
      </w:r>
      <w:r w:rsidR="00516F75">
        <w:rPr>
          <w:rFonts w:hint="eastAsia"/>
          <w:sz w:val="24"/>
        </w:rPr>
        <w:t>但</w:t>
      </w:r>
      <w:proofErr w:type="spellStart"/>
      <w:r>
        <w:rPr>
          <w:rFonts w:hint="eastAsia"/>
          <w:sz w:val="24"/>
        </w:rPr>
        <w:t>Mybatis</w:t>
      </w:r>
      <w:proofErr w:type="spellEnd"/>
      <w:r>
        <w:rPr>
          <w:rFonts w:hint="eastAsia"/>
          <w:sz w:val="24"/>
        </w:rPr>
        <w:t>-Plus</w:t>
      </w:r>
      <w:r>
        <w:rPr>
          <w:rFonts w:hint="eastAsia"/>
          <w:sz w:val="24"/>
        </w:rPr>
        <w:t>内置了诸如</w:t>
      </w:r>
      <w:proofErr w:type="gramStart"/>
      <w:r>
        <w:rPr>
          <w:rFonts w:hint="eastAsia"/>
          <w:sz w:val="24"/>
        </w:rPr>
        <w:t>增删改查等</w:t>
      </w:r>
      <w:proofErr w:type="gramEnd"/>
      <w:r>
        <w:rPr>
          <w:rFonts w:hint="eastAsia"/>
          <w:sz w:val="24"/>
        </w:rPr>
        <w:t>方法，我们也可以直接调用。</w:t>
      </w:r>
    </w:p>
    <w:p w14:paraId="0775EDAF" w14:textId="69AEA715" w:rsidR="007B4493" w:rsidRPr="00225166" w:rsidRDefault="00561FF5" w:rsidP="00CC54EB">
      <w:pPr>
        <w:spacing w:line="360" w:lineRule="auto"/>
        <w:ind w:firstLineChars="200" w:firstLine="480"/>
        <w:rPr>
          <w:sz w:val="24"/>
        </w:rPr>
      </w:pPr>
      <w:r>
        <w:rPr>
          <w:rFonts w:hint="eastAsia"/>
          <w:sz w:val="24"/>
        </w:rPr>
        <w:t>以用户管理为例，</w:t>
      </w:r>
      <w:r w:rsidR="00406BE7">
        <w:rPr>
          <w:rFonts w:hint="eastAsia"/>
          <w:sz w:val="24"/>
        </w:rPr>
        <w:t>我们首先要根据数据库的用户表字段，在实体类中创建</w:t>
      </w:r>
      <w:r w:rsidR="00406BE7">
        <w:rPr>
          <w:rFonts w:hint="eastAsia"/>
          <w:sz w:val="24"/>
        </w:rPr>
        <w:t>User</w:t>
      </w:r>
      <w:r w:rsidR="00406BE7">
        <w:rPr>
          <w:rFonts w:hint="eastAsia"/>
          <w:sz w:val="24"/>
        </w:rPr>
        <w:t>用户实体类</w:t>
      </w:r>
      <w:r w:rsidR="00516F75">
        <w:rPr>
          <w:rFonts w:hint="eastAsia"/>
          <w:sz w:val="24"/>
        </w:rPr>
        <w:t>U</w:t>
      </w:r>
      <w:r w:rsidR="00516F75">
        <w:rPr>
          <w:sz w:val="24"/>
        </w:rPr>
        <w:t>ser</w:t>
      </w:r>
      <w:r w:rsidR="00406BE7">
        <w:rPr>
          <w:rFonts w:hint="eastAsia"/>
          <w:sz w:val="24"/>
        </w:rPr>
        <w:t>并通过</w:t>
      </w:r>
      <w:r w:rsidR="00406BE7">
        <w:rPr>
          <w:rFonts w:hint="eastAsia"/>
          <w:sz w:val="24"/>
        </w:rPr>
        <w:t>Data</w:t>
      </w:r>
      <w:r w:rsidR="00406BE7">
        <w:rPr>
          <w:rFonts w:hint="eastAsia"/>
          <w:sz w:val="24"/>
        </w:rPr>
        <w:t>注解生成相应属性的</w:t>
      </w:r>
      <w:r w:rsidR="00406BE7">
        <w:rPr>
          <w:sz w:val="24"/>
        </w:rPr>
        <w:t>GET</w:t>
      </w:r>
      <w:r w:rsidR="00406BE7">
        <w:rPr>
          <w:rFonts w:hint="eastAsia"/>
          <w:sz w:val="24"/>
        </w:rPr>
        <w:t>和</w:t>
      </w:r>
      <w:r w:rsidR="00406BE7">
        <w:rPr>
          <w:rFonts w:hint="eastAsia"/>
          <w:sz w:val="24"/>
        </w:rPr>
        <w:t>SET</w:t>
      </w:r>
      <w:r w:rsidR="00406BE7">
        <w:rPr>
          <w:rFonts w:hint="eastAsia"/>
          <w:sz w:val="24"/>
        </w:rPr>
        <w:t>等方法，接着</w:t>
      </w:r>
      <w:r w:rsidR="00516F75">
        <w:rPr>
          <w:rFonts w:hint="eastAsia"/>
          <w:sz w:val="24"/>
        </w:rPr>
        <w:t>便</w:t>
      </w:r>
      <w:r>
        <w:rPr>
          <w:rFonts w:hint="eastAsia"/>
          <w:sz w:val="24"/>
        </w:rPr>
        <w:t>要</w:t>
      </w:r>
      <w:r w:rsidR="00516F75">
        <w:rPr>
          <w:rFonts w:hint="eastAsia"/>
          <w:sz w:val="24"/>
        </w:rPr>
        <w:t>创建</w:t>
      </w:r>
      <w:r w:rsidR="00516F75">
        <w:rPr>
          <w:rFonts w:hint="eastAsia"/>
          <w:sz w:val="24"/>
        </w:rPr>
        <w:t>Mapper</w:t>
      </w:r>
      <w:r w:rsidR="00516F75">
        <w:rPr>
          <w:rFonts w:hint="eastAsia"/>
          <w:sz w:val="24"/>
        </w:rPr>
        <w:t>接口</w:t>
      </w:r>
      <w:proofErr w:type="spellStart"/>
      <w:r w:rsidR="00516F75">
        <w:rPr>
          <w:rFonts w:hint="eastAsia"/>
          <w:sz w:val="24"/>
        </w:rPr>
        <w:t>u</w:t>
      </w:r>
      <w:r w:rsidR="00516F75">
        <w:rPr>
          <w:sz w:val="24"/>
        </w:rPr>
        <w:t>serMapper</w:t>
      </w:r>
      <w:proofErr w:type="spellEnd"/>
      <w:r w:rsidR="00516F75">
        <w:rPr>
          <w:rFonts w:hint="eastAsia"/>
          <w:sz w:val="24"/>
        </w:rPr>
        <w:t>、创建</w:t>
      </w:r>
      <w:r w:rsidR="00516F75">
        <w:rPr>
          <w:rFonts w:hint="eastAsia"/>
          <w:sz w:val="24"/>
        </w:rPr>
        <w:t>Service</w:t>
      </w:r>
      <w:r w:rsidR="00516F75">
        <w:rPr>
          <w:rFonts w:hint="eastAsia"/>
          <w:sz w:val="24"/>
        </w:rPr>
        <w:t>接口</w:t>
      </w:r>
      <w:proofErr w:type="spellStart"/>
      <w:r w:rsidR="00516F75">
        <w:rPr>
          <w:rFonts w:hint="eastAsia"/>
          <w:sz w:val="24"/>
        </w:rPr>
        <w:t>u</w:t>
      </w:r>
      <w:r w:rsidR="00516F75">
        <w:rPr>
          <w:sz w:val="24"/>
        </w:rPr>
        <w:t>serService</w:t>
      </w:r>
      <w:proofErr w:type="spellEnd"/>
      <w:r w:rsidR="00516F75">
        <w:rPr>
          <w:rFonts w:hint="eastAsia"/>
          <w:sz w:val="24"/>
        </w:rPr>
        <w:t>和对应实现类</w:t>
      </w:r>
      <w:proofErr w:type="spellStart"/>
      <w:r w:rsidR="00516F75">
        <w:rPr>
          <w:rFonts w:hint="eastAsia"/>
          <w:sz w:val="24"/>
        </w:rPr>
        <w:t>U</w:t>
      </w:r>
      <w:r w:rsidR="00516F75">
        <w:rPr>
          <w:sz w:val="24"/>
        </w:rPr>
        <w:t>serServiceImpl</w:t>
      </w:r>
      <w:proofErr w:type="spellEnd"/>
      <w:r w:rsidR="00516F75">
        <w:rPr>
          <w:rFonts w:hint="eastAsia"/>
          <w:sz w:val="24"/>
        </w:rPr>
        <w:t>。然后</w:t>
      </w:r>
      <w:r>
        <w:rPr>
          <w:rFonts w:hint="eastAsia"/>
          <w:sz w:val="24"/>
        </w:rPr>
        <w:t>在</w:t>
      </w:r>
      <w:r>
        <w:rPr>
          <w:rFonts w:hint="eastAsia"/>
          <w:sz w:val="24"/>
        </w:rPr>
        <w:t>c</w:t>
      </w:r>
      <w:r>
        <w:rPr>
          <w:sz w:val="24"/>
        </w:rPr>
        <w:t>ontroller</w:t>
      </w:r>
      <w:r>
        <w:rPr>
          <w:rFonts w:hint="eastAsia"/>
          <w:sz w:val="24"/>
        </w:rPr>
        <w:t>包下创建</w:t>
      </w:r>
      <w:proofErr w:type="spellStart"/>
      <w:r>
        <w:rPr>
          <w:rFonts w:hint="eastAsia"/>
          <w:sz w:val="24"/>
        </w:rPr>
        <w:t>u</w:t>
      </w:r>
      <w:r>
        <w:rPr>
          <w:sz w:val="24"/>
        </w:rPr>
        <w:t>serController</w:t>
      </w:r>
      <w:proofErr w:type="spellEnd"/>
      <w:r>
        <w:rPr>
          <w:rFonts w:hint="eastAsia"/>
          <w:sz w:val="24"/>
        </w:rPr>
        <w:t>类，注入相关</w:t>
      </w:r>
      <w:r>
        <w:rPr>
          <w:rFonts w:hint="eastAsia"/>
          <w:sz w:val="24"/>
        </w:rPr>
        <w:t>Service</w:t>
      </w:r>
      <w:r>
        <w:rPr>
          <w:rFonts w:hint="eastAsia"/>
          <w:sz w:val="24"/>
        </w:rPr>
        <w:t>类，声明</w:t>
      </w:r>
      <w:r w:rsidR="00516F75">
        <w:rPr>
          <w:rFonts w:hint="eastAsia"/>
          <w:sz w:val="24"/>
        </w:rPr>
        <w:t>系统需求的</w:t>
      </w:r>
      <w:r>
        <w:rPr>
          <w:rFonts w:hint="eastAsia"/>
          <w:sz w:val="24"/>
        </w:rPr>
        <w:t>方法</w:t>
      </w:r>
      <w:r w:rsidR="00516F75">
        <w:rPr>
          <w:rFonts w:hint="eastAsia"/>
          <w:sz w:val="24"/>
        </w:rPr>
        <w:t>如</w:t>
      </w:r>
      <w:proofErr w:type="gramStart"/>
      <w:r w:rsidR="00516F75">
        <w:rPr>
          <w:rFonts w:hint="eastAsia"/>
          <w:sz w:val="24"/>
        </w:rPr>
        <w:t>增删改查等</w:t>
      </w:r>
      <w:proofErr w:type="gramEnd"/>
      <w:r w:rsidR="00516F75">
        <w:rPr>
          <w:rFonts w:hint="eastAsia"/>
          <w:sz w:val="24"/>
        </w:rPr>
        <w:t>。方法可以调用</w:t>
      </w:r>
      <w:proofErr w:type="spellStart"/>
      <w:r w:rsidR="00516F75">
        <w:rPr>
          <w:rFonts w:hint="eastAsia"/>
          <w:sz w:val="24"/>
        </w:rPr>
        <w:t>Myb</w:t>
      </w:r>
      <w:r w:rsidR="00516F75">
        <w:rPr>
          <w:sz w:val="24"/>
        </w:rPr>
        <w:t>atis</w:t>
      </w:r>
      <w:proofErr w:type="spellEnd"/>
      <w:r w:rsidR="00516F75">
        <w:rPr>
          <w:sz w:val="24"/>
        </w:rPr>
        <w:t>-Plus</w:t>
      </w:r>
      <w:r w:rsidR="00516F75">
        <w:rPr>
          <w:rFonts w:hint="eastAsia"/>
          <w:sz w:val="24"/>
        </w:rPr>
        <w:t>自带的方法，也可以</w:t>
      </w:r>
      <w:r w:rsidR="007B4493">
        <w:rPr>
          <w:rFonts w:hint="eastAsia"/>
          <w:sz w:val="24"/>
        </w:rPr>
        <w:t>使用</w:t>
      </w:r>
      <w:r w:rsidR="00516F75">
        <w:rPr>
          <w:rFonts w:hint="eastAsia"/>
          <w:sz w:val="24"/>
        </w:rPr>
        <w:t>自定义方法</w:t>
      </w:r>
      <w:r w:rsidR="007B4493">
        <w:rPr>
          <w:rFonts w:hint="eastAsia"/>
          <w:sz w:val="24"/>
        </w:rPr>
        <w:t>。自定义方法需要在</w:t>
      </w:r>
      <w:r w:rsidR="007B4493">
        <w:rPr>
          <w:rFonts w:hint="eastAsia"/>
          <w:sz w:val="24"/>
        </w:rPr>
        <w:t>m</w:t>
      </w:r>
      <w:r w:rsidR="007B4493">
        <w:rPr>
          <w:sz w:val="24"/>
        </w:rPr>
        <w:t>apper</w:t>
      </w:r>
      <w:r w:rsidR="007B4493">
        <w:rPr>
          <w:rFonts w:hint="eastAsia"/>
          <w:sz w:val="24"/>
        </w:rPr>
        <w:t>类中声明自定义方法名，并在</w:t>
      </w:r>
      <w:proofErr w:type="spellStart"/>
      <w:r w:rsidR="007B4493">
        <w:rPr>
          <w:rFonts w:hint="eastAsia"/>
          <w:sz w:val="24"/>
        </w:rPr>
        <w:t>M</w:t>
      </w:r>
      <w:r w:rsidR="007B4493">
        <w:rPr>
          <w:sz w:val="24"/>
        </w:rPr>
        <w:t>ybatis</w:t>
      </w:r>
      <w:proofErr w:type="spellEnd"/>
      <w:r w:rsidR="007B4493">
        <w:rPr>
          <w:rFonts w:hint="eastAsia"/>
          <w:sz w:val="24"/>
        </w:rPr>
        <w:t>的</w:t>
      </w:r>
      <w:r w:rsidR="007B4493">
        <w:rPr>
          <w:rFonts w:hint="eastAsia"/>
          <w:sz w:val="24"/>
        </w:rPr>
        <w:t>x</w:t>
      </w:r>
      <w:r w:rsidR="007B4493">
        <w:rPr>
          <w:sz w:val="24"/>
        </w:rPr>
        <w:t>ml</w:t>
      </w:r>
      <w:r w:rsidR="007B4493">
        <w:rPr>
          <w:rFonts w:hint="eastAsia"/>
          <w:sz w:val="24"/>
        </w:rPr>
        <w:t>配置文件中编写该</w:t>
      </w:r>
      <w:r w:rsidR="007B4493">
        <w:rPr>
          <w:rFonts w:hint="eastAsia"/>
          <w:sz w:val="24"/>
        </w:rPr>
        <w:lastRenderedPageBreak/>
        <w:t>方法对应的</w:t>
      </w:r>
      <w:r w:rsidR="007B4493">
        <w:rPr>
          <w:rFonts w:hint="eastAsia"/>
          <w:sz w:val="24"/>
        </w:rPr>
        <w:t>SQL</w:t>
      </w:r>
      <w:r w:rsidR="007B4493">
        <w:rPr>
          <w:rFonts w:hint="eastAsia"/>
          <w:sz w:val="24"/>
        </w:rPr>
        <w:t>语句。</w:t>
      </w:r>
    </w:p>
    <w:p w14:paraId="32D195AE" w14:textId="1A95CEAA" w:rsidR="004D2D7A" w:rsidRDefault="00FF27AF" w:rsidP="004D2D7A">
      <w:pPr>
        <w:spacing w:line="360" w:lineRule="auto"/>
        <w:ind w:firstLineChars="200" w:firstLine="480"/>
        <w:rPr>
          <w:sz w:val="24"/>
        </w:rPr>
      </w:pPr>
      <w:r>
        <w:rPr>
          <w:rFonts w:hint="eastAsia"/>
          <w:sz w:val="24"/>
        </w:rPr>
        <w:t>以上便是后端接收前端请求</w:t>
      </w:r>
      <w:r w:rsidR="009F306A">
        <w:rPr>
          <w:rFonts w:hint="eastAsia"/>
          <w:sz w:val="24"/>
        </w:rPr>
        <w:t>响应</w:t>
      </w:r>
      <w:r>
        <w:rPr>
          <w:rFonts w:hint="eastAsia"/>
          <w:sz w:val="24"/>
        </w:rPr>
        <w:t>，经过控制层、业务处理层和</w:t>
      </w:r>
      <w:r>
        <w:rPr>
          <w:rFonts w:hint="eastAsia"/>
          <w:sz w:val="24"/>
        </w:rPr>
        <w:t>DAO</w:t>
      </w:r>
      <w:proofErr w:type="gramStart"/>
      <w:r>
        <w:rPr>
          <w:rFonts w:hint="eastAsia"/>
          <w:sz w:val="24"/>
        </w:rPr>
        <w:t>层访问</w:t>
      </w:r>
      <w:proofErr w:type="gramEnd"/>
      <w:r>
        <w:rPr>
          <w:rFonts w:hint="eastAsia"/>
          <w:sz w:val="24"/>
        </w:rPr>
        <w:t>数据库，并将处理返回结果逐层提交返回给前端的流程。本项目返回给前端的对象是</w:t>
      </w:r>
      <w:r>
        <w:rPr>
          <w:rFonts w:hint="eastAsia"/>
          <w:sz w:val="24"/>
        </w:rPr>
        <w:t>Result</w:t>
      </w:r>
      <w:r>
        <w:rPr>
          <w:rFonts w:hint="eastAsia"/>
          <w:sz w:val="24"/>
        </w:rPr>
        <w:t>类，是对数据的封装，方便统一处理。其属性有</w:t>
      </w:r>
      <w:r>
        <w:rPr>
          <w:sz w:val="24"/>
        </w:rPr>
        <w:t>code</w:t>
      </w:r>
      <w:r>
        <w:rPr>
          <w:rFonts w:hint="eastAsia"/>
          <w:sz w:val="24"/>
        </w:rPr>
        <w:t>、</w:t>
      </w:r>
      <w:r>
        <w:rPr>
          <w:rFonts w:hint="eastAsia"/>
          <w:sz w:val="24"/>
        </w:rPr>
        <w:t>msg</w:t>
      </w:r>
      <w:r>
        <w:rPr>
          <w:rFonts w:hint="eastAsia"/>
          <w:sz w:val="24"/>
        </w:rPr>
        <w:t>、</w:t>
      </w:r>
      <w:r>
        <w:rPr>
          <w:rFonts w:hint="eastAsia"/>
          <w:sz w:val="24"/>
        </w:rPr>
        <w:t>t</w:t>
      </w:r>
      <w:r>
        <w:rPr>
          <w:sz w:val="24"/>
        </w:rPr>
        <w:t>otal</w:t>
      </w:r>
      <w:r>
        <w:rPr>
          <w:rFonts w:hint="eastAsia"/>
          <w:sz w:val="24"/>
        </w:rPr>
        <w:t>和</w:t>
      </w:r>
      <w:r>
        <w:rPr>
          <w:rFonts w:hint="eastAsia"/>
          <w:sz w:val="24"/>
        </w:rPr>
        <w:t>d</w:t>
      </w:r>
      <w:r>
        <w:rPr>
          <w:sz w:val="24"/>
        </w:rPr>
        <w:t>ata</w:t>
      </w:r>
      <w:r>
        <w:rPr>
          <w:rFonts w:hint="eastAsia"/>
          <w:sz w:val="24"/>
        </w:rPr>
        <w:t>，分别代表编码（</w:t>
      </w:r>
      <w:r>
        <w:rPr>
          <w:rFonts w:hint="eastAsia"/>
          <w:sz w:val="24"/>
        </w:rPr>
        <w:t>2</w:t>
      </w:r>
      <w:r>
        <w:rPr>
          <w:sz w:val="24"/>
        </w:rPr>
        <w:t>00</w:t>
      </w:r>
      <w:r>
        <w:rPr>
          <w:rFonts w:hint="eastAsia"/>
          <w:sz w:val="24"/>
        </w:rPr>
        <w:t>表示成功，</w:t>
      </w:r>
      <w:r>
        <w:rPr>
          <w:rFonts w:hint="eastAsia"/>
          <w:sz w:val="24"/>
        </w:rPr>
        <w:t>4</w:t>
      </w:r>
      <w:r>
        <w:rPr>
          <w:sz w:val="24"/>
        </w:rPr>
        <w:t>00</w:t>
      </w:r>
      <w:r>
        <w:rPr>
          <w:rFonts w:hint="eastAsia"/>
          <w:sz w:val="24"/>
        </w:rPr>
        <w:t>表示失败）、提示信息（成功或失败）、总记录数和数据（对象格式）。后端涉及的方法包括增加、删除、更改、</w:t>
      </w:r>
      <w:r w:rsidR="00CD77A5">
        <w:rPr>
          <w:rFonts w:hint="eastAsia"/>
          <w:sz w:val="24"/>
        </w:rPr>
        <w:t>分页查询、</w:t>
      </w:r>
      <w:r>
        <w:rPr>
          <w:rFonts w:hint="eastAsia"/>
          <w:sz w:val="24"/>
        </w:rPr>
        <w:t>模糊查询、精确查询和</w:t>
      </w:r>
      <w:r w:rsidR="00CD77A5">
        <w:rPr>
          <w:rFonts w:hint="eastAsia"/>
          <w:sz w:val="24"/>
        </w:rPr>
        <w:t>用户登录</w:t>
      </w:r>
      <w:r>
        <w:rPr>
          <w:rFonts w:hint="eastAsia"/>
          <w:sz w:val="24"/>
        </w:rPr>
        <w:t>等。</w:t>
      </w:r>
      <w:r w:rsidR="00CD77A5">
        <w:rPr>
          <w:rFonts w:hint="eastAsia"/>
          <w:sz w:val="24"/>
        </w:rPr>
        <w:t>这些代码的实现逻辑是一样的，本文不做重点描述</w:t>
      </w:r>
      <w:r w:rsidR="00944970">
        <w:rPr>
          <w:rFonts w:hint="eastAsia"/>
          <w:sz w:val="24"/>
        </w:rPr>
        <w:t>，</w:t>
      </w:r>
      <w:r w:rsidR="00CD77A5">
        <w:rPr>
          <w:rFonts w:hint="eastAsia"/>
          <w:sz w:val="24"/>
        </w:rPr>
        <w:t>接下来会重点阐述基于</w:t>
      </w:r>
      <w:r w:rsidR="00944970">
        <w:rPr>
          <w:rFonts w:hint="eastAsia"/>
          <w:sz w:val="24"/>
        </w:rPr>
        <w:t>关联这些后端方法</w:t>
      </w:r>
      <w:r w:rsidR="00CD77A5">
        <w:rPr>
          <w:rFonts w:hint="eastAsia"/>
          <w:sz w:val="24"/>
        </w:rPr>
        <w:t>Vue</w:t>
      </w:r>
      <w:r w:rsidR="00CD77A5">
        <w:rPr>
          <w:rFonts w:hint="eastAsia"/>
          <w:sz w:val="24"/>
        </w:rPr>
        <w:t>框架对该仓库管理系统功能开发。</w:t>
      </w:r>
    </w:p>
    <w:p w14:paraId="183E5D56" w14:textId="308C2FE5" w:rsidR="00ED2413" w:rsidRPr="0041719D" w:rsidRDefault="00ED2413" w:rsidP="0041719D">
      <w:pPr>
        <w:pStyle w:val="3"/>
        <w:spacing w:beforeLines="50" w:before="120" w:afterLines="50" w:after="120" w:line="360" w:lineRule="auto"/>
        <w:rPr>
          <w:b w:val="0"/>
          <w:bCs/>
          <w:kern w:val="0"/>
          <w:sz w:val="24"/>
          <w:szCs w:val="18"/>
        </w:rPr>
      </w:pPr>
      <w:bookmarkStart w:id="70" w:name="_Toc134547234"/>
      <w:bookmarkStart w:id="71" w:name="_Toc137306354"/>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2B4E16" w:rsidRPr="0041719D">
        <w:rPr>
          <w:b w:val="0"/>
          <w:bCs/>
          <w:kern w:val="0"/>
          <w:sz w:val="24"/>
          <w:szCs w:val="18"/>
        </w:rPr>
        <w:t>2</w:t>
      </w:r>
      <w:r w:rsidRPr="0041719D">
        <w:rPr>
          <w:rFonts w:hint="eastAsia"/>
          <w:b w:val="0"/>
          <w:bCs/>
          <w:kern w:val="0"/>
          <w:sz w:val="24"/>
          <w:szCs w:val="18"/>
        </w:rPr>
        <w:t xml:space="preserve"> </w:t>
      </w:r>
      <w:r w:rsidRPr="0041719D">
        <w:rPr>
          <w:rFonts w:hint="eastAsia"/>
          <w:b w:val="0"/>
          <w:bCs/>
          <w:kern w:val="0"/>
          <w:sz w:val="24"/>
          <w:szCs w:val="18"/>
        </w:rPr>
        <w:t>页面搭建</w:t>
      </w:r>
      <w:bookmarkEnd w:id="70"/>
      <w:bookmarkEnd w:id="71"/>
    </w:p>
    <w:p w14:paraId="6D1FDE0F" w14:textId="75CDDC1E" w:rsidR="00651962" w:rsidRDefault="00651962" w:rsidP="00651962">
      <w:pPr>
        <w:spacing w:line="360" w:lineRule="auto"/>
        <w:ind w:firstLineChars="200" w:firstLine="480"/>
        <w:rPr>
          <w:sz w:val="24"/>
        </w:rPr>
      </w:pPr>
      <w:r>
        <w:rPr>
          <w:rFonts w:hint="eastAsia"/>
          <w:sz w:val="24"/>
        </w:rPr>
        <w:t>本系统的前端页面是基于</w:t>
      </w:r>
      <w:r>
        <w:rPr>
          <w:rFonts w:hint="eastAsia"/>
          <w:sz w:val="24"/>
        </w:rPr>
        <w:t>Vue</w:t>
      </w:r>
      <w:r>
        <w:rPr>
          <w:rFonts w:hint="eastAsia"/>
          <w:sz w:val="24"/>
        </w:rPr>
        <w:t>框架和</w:t>
      </w:r>
      <w:proofErr w:type="spellStart"/>
      <w:r>
        <w:rPr>
          <w:rFonts w:hint="eastAsia"/>
          <w:sz w:val="24"/>
        </w:rPr>
        <w:t>ElementUI</w:t>
      </w:r>
      <w:proofErr w:type="spellEnd"/>
      <w:r>
        <w:rPr>
          <w:rFonts w:hint="eastAsia"/>
          <w:sz w:val="24"/>
        </w:rPr>
        <w:t>组件库搭建的，页面结构被拆分为头部、</w:t>
      </w:r>
      <w:proofErr w:type="gramStart"/>
      <w:r>
        <w:rPr>
          <w:rFonts w:hint="eastAsia"/>
          <w:sz w:val="24"/>
        </w:rPr>
        <w:t>侧边栏和</w:t>
      </w:r>
      <w:proofErr w:type="gramEnd"/>
      <w:r>
        <w:rPr>
          <w:rFonts w:hint="eastAsia"/>
          <w:sz w:val="24"/>
        </w:rPr>
        <w:t>页面主体三部分，详见</w:t>
      </w:r>
      <w:r>
        <w:rPr>
          <w:rFonts w:hint="eastAsia"/>
          <w:sz w:val="24"/>
        </w:rPr>
        <w:t>3</w:t>
      </w:r>
      <w:r>
        <w:rPr>
          <w:sz w:val="24"/>
        </w:rPr>
        <w:t>.2</w:t>
      </w:r>
      <w:r>
        <w:rPr>
          <w:rFonts w:hint="eastAsia"/>
          <w:sz w:val="24"/>
        </w:rPr>
        <w:t>页面设计分析。</w:t>
      </w:r>
      <w:r w:rsidR="00CF437A">
        <w:rPr>
          <w:rFonts w:hint="eastAsia"/>
          <w:sz w:val="24"/>
        </w:rPr>
        <w:t>要使用</w:t>
      </w:r>
      <w:proofErr w:type="spellStart"/>
      <w:r w:rsidR="00CF437A">
        <w:rPr>
          <w:rFonts w:hint="eastAsia"/>
          <w:sz w:val="24"/>
        </w:rPr>
        <w:t>ElementUI</w:t>
      </w:r>
      <w:proofErr w:type="spellEnd"/>
      <w:r w:rsidR="00CF437A">
        <w:rPr>
          <w:rFonts w:hint="eastAsia"/>
          <w:sz w:val="24"/>
        </w:rPr>
        <w:t>组件库，我们需要先安装</w:t>
      </w:r>
      <w:r w:rsidR="00CF437A">
        <w:rPr>
          <w:rFonts w:hint="eastAsia"/>
          <w:sz w:val="24"/>
        </w:rPr>
        <w:t>Vue</w:t>
      </w:r>
      <w:r w:rsidR="00CF437A">
        <w:rPr>
          <w:rFonts w:hint="eastAsia"/>
          <w:sz w:val="24"/>
        </w:rPr>
        <w:t>脚手架</w:t>
      </w:r>
      <w:r w:rsidR="00CF437A">
        <w:rPr>
          <w:rFonts w:hint="eastAsia"/>
          <w:sz w:val="24"/>
        </w:rPr>
        <w:t>Vue</w:t>
      </w:r>
      <w:r w:rsidR="00CF437A">
        <w:rPr>
          <w:sz w:val="24"/>
        </w:rPr>
        <w:t>/</w:t>
      </w:r>
      <w:proofErr w:type="spellStart"/>
      <w:r w:rsidR="00CF437A">
        <w:rPr>
          <w:sz w:val="24"/>
        </w:rPr>
        <w:t>Cli</w:t>
      </w:r>
      <w:proofErr w:type="spellEnd"/>
      <w:r w:rsidR="00CF437A">
        <w:rPr>
          <w:rFonts w:hint="eastAsia"/>
          <w:sz w:val="24"/>
        </w:rPr>
        <w:t>，它是专门为单页面应用实行快速搭建的。接着，我们还要下载并安装好</w:t>
      </w:r>
      <w:r w:rsidR="00CF437A">
        <w:rPr>
          <w:rFonts w:hint="eastAsia"/>
          <w:sz w:val="24"/>
        </w:rPr>
        <w:t>Node</w:t>
      </w:r>
      <w:r w:rsidR="00CF437A">
        <w:rPr>
          <w:sz w:val="24"/>
        </w:rPr>
        <w:t>.js</w:t>
      </w:r>
      <w:r w:rsidR="00CF437A">
        <w:rPr>
          <w:rFonts w:hint="eastAsia"/>
          <w:sz w:val="24"/>
        </w:rPr>
        <w:t>，配置环境变量。接着，我们在项目文件夹下开启终端并输入“</w:t>
      </w:r>
      <w:proofErr w:type="spellStart"/>
      <w:r w:rsidR="00CF437A">
        <w:rPr>
          <w:rFonts w:hint="eastAsia"/>
          <w:sz w:val="24"/>
        </w:rPr>
        <w:t>v</w:t>
      </w:r>
      <w:r w:rsidR="00CF437A">
        <w:rPr>
          <w:sz w:val="24"/>
        </w:rPr>
        <w:t>ue</w:t>
      </w:r>
      <w:proofErr w:type="spellEnd"/>
      <w:r w:rsidR="00CF437A">
        <w:rPr>
          <w:sz w:val="24"/>
        </w:rPr>
        <w:t xml:space="preserve"> create </w:t>
      </w:r>
      <w:r w:rsidR="00CF437A">
        <w:rPr>
          <w:rFonts w:hint="eastAsia"/>
          <w:sz w:val="24"/>
        </w:rPr>
        <w:t>项目名”并选择</w:t>
      </w:r>
      <w:r w:rsidR="00CF437A">
        <w:rPr>
          <w:rFonts w:hint="eastAsia"/>
          <w:sz w:val="24"/>
        </w:rPr>
        <w:t>Vue</w:t>
      </w:r>
      <w:r w:rsidR="00CF437A">
        <w:rPr>
          <w:sz w:val="24"/>
        </w:rPr>
        <w:t>2.0</w:t>
      </w:r>
      <w:r w:rsidR="00CF437A">
        <w:rPr>
          <w:rFonts w:hint="eastAsia"/>
          <w:sz w:val="24"/>
        </w:rPr>
        <w:t>来创建项目。</w:t>
      </w:r>
    </w:p>
    <w:p w14:paraId="2414DBA5" w14:textId="754D71A2" w:rsidR="00CF437A" w:rsidRDefault="00B67057" w:rsidP="00EB5204">
      <w:pPr>
        <w:spacing w:line="360" w:lineRule="auto"/>
        <w:ind w:firstLineChars="200" w:firstLine="480"/>
        <w:jc w:val="center"/>
        <w:rPr>
          <w:sz w:val="24"/>
        </w:rPr>
      </w:pPr>
      <w:r>
        <w:rPr>
          <w:noProof/>
          <w:sz w:val="24"/>
        </w:rPr>
        <w:drawing>
          <wp:inline distT="0" distB="0" distL="0" distR="0" wp14:anchorId="370D56E7" wp14:editId="410546B5">
            <wp:extent cx="2113211" cy="3679200"/>
            <wp:effectExtent l="0" t="0" r="1905" b="0"/>
            <wp:docPr id="1297198098" name="图片 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98098" name="图片 3" descr="图片包含 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2113211" cy="3679200"/>
                    </a:xfrm>
                    <a:prstGeom prst="rect">
                      <a:avLst/>
                    </a:prstGeom>
                  </pic:spPr>
                </pic:pic>
              </a:graphicData>
            </a:graphic>
          </wp:inline>
        </w:drawing>
      </w:r>
    </w:p>
    <w:p w14:paraId="4B069EA0" w14:textId="019AB093" w:rsidR="00CF437A" w:rsidRPr="00D7336E" w:rsidRDefault="00CF437A"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 xml:space="preserve">4.2  </w:t>
      </w:r>
      <w:r w:rsidRPr="00D7336E">
        <w:rPr>
          <w:rFonts w:hint="eastAsia"/>
          <w:sz w:val="21"/>
          <w:szCs w:val="21"/>
        </w:rPr>
        <w:t>前端项目结构</w:t>
      </w:r>
    </w:p>
    <w:p w14:paraId="1B833DFC" w14:textId="7B1DB4FC" w:rsidR="002B4E16" w:rsidRDefault="00E12070" w:rsidP="002B4E16">
      <w:pPr>
        <w:spacing w:line="360" w:lineRule="auto"/>
        <w:ind w:firstLineChars="200" w:firstLine="480"/>
        <w:rPr>
          <w:sz w:val="24"/>
        </w:rPr>
      </w:pPr>
      <w:bookmarkStart w:id="72" w:name="_Hlk134264425"/>
      <w:r>
        <w:rPr>
          <w:rFonts w:hint="eastAsia"/>
          <w:sz w:val="24"/>
        </w:rPr>
        <w:t>在项目创建完毕后，便可以开始前端页面的开发了。</w:t>
      </w:r>
      <w:r w:rsidR="000841B0">
        <w:rPr>
          <w:rFonts w:hint="eastAsia"/>
          <w:sz w:val="24"/>
        </w:rPr>
        <w:t>首先我们在组件文件夹</w:t>
      </w:r>
      <w:r w:rsidR="000841B0">
        <w:rPr>
          <w:rFonts w:hint="eastAsia"/>
          <w:sz w:val="24"/>
        </w:rPr>
        <w:lastRenderedPageBreak/>
        <w:t>components</w:t>
      </w:r>
      <w:r w:rsidR="000841B0">
        <w:rPr>
          <w:rFonts w:hint="eastAsia"/>
          <w:sz w:val="24"/>
        </w:rPr>
        <w:t>下创建</w:t>
      </w:r>
      <w:proofErr w:type="spellStart"/>
      <w:r w:rsidR="000841B0">
        <w:rPr>
          <w:rFonts w:hint="eastAsia"/>
          <w:sz w:val="24"/>
        </w:rPr>
        <w:t>i</w:t>
      </w:r>
      <w:r w:rsidR="000841B0">
        <w:rPr>
          <w:sz w:val="24"/>
        </w:rPr>
        <w:t>ndex.vue</w:t>
      </w:r>
      <w:proofErr w:type="spellEnd"/>
      <w:r w:rsidR="000841B0">
        <w:rPr>
          <w:rFonts w:hint="eastAsia"/>
          <w:sz w:val="24"/>
        </w:rPr>
        <w:t>，在</w:t>
      </w:r>
      <w:r w:rsidR="000841B0">
        <w:rPr>
          <w:rFonts w:hint="eastAsia"/>
          <w:sz w:val="24"/>
        </w:rPr>
        <w:t>t</w:t>
      </w:r>
      <w:r w:rsidR="000841B0">
        <w:rPr>
          <w:sz w:val="24"/>
        </w:rPr>
        <w:t>emplate</w:t>
      </w:r>
      <w:r w:rsidR="000841B0">
        <w:rPr>
          <w:rFonts w:hint="eastAsia"/>
          <w:sz w:val="24"/>
        </w:rPr>
        <w:t>的</w:t>
      </w:r>
      <w:r w:rsidR="000841B0">
        <w:rPr>
          <w:rFonts w:hint="eastAsia"/>
          <w:sz w:val="24"/>
        </w:rPr>
        <w:t>d</w:t>
      </w:r>
      <w:r w:rsidR="000841B0">
        <w:rPr>
          <w:sz w:val="24"/>
        </w:rPr>
        <w:t>iv</w:t>
      </w:r>
      <w:r w:rsidR="000841B0">
        <w:rPr>
          <w:rFonts w:hint="eastAsia"/>
          <w:sz w:val="24"/>
        </w:rPr>
        <w:t>标签中放入</w:t>
      </w:r>
      <w:proofErr w:type="spellStart"/>
      <w:r w:rsidR="000841B0">
        <w:rPr>
          <w:sz w:val="24"/>
        </w:rPr>
        <w:t>ElementUI</w:t>
      </w:r>
      <w:proofErr w:type="spellEnd"/>
      <w:r w:rsidR="000841B0">
        <w:rPr>
          <w:rFonts w:hint="eastAsia"/>
          <w:sz w:val="24"/>
        </w:rPr>
        <w:t>的</w:t>
      </w:r>
      <w:r w:rsidR="00044107">
        <w:rPr>
          <w:rFonts w:hint="eastAsia"/>
          <w:sz w:val="24"/>
        </w:rPr>
        <w:t>布局容器组件</w:t>
      </w:r>
      <w:r w:rsidR="000841B0">
        <w:rPr>
          <w:rFonts w:hint="eastAsia"/>
          <w:sz w:val="24"/>
        </w:rPr>
        <w:t>，并在</w:t>
      </w:r>
      <w:r w:rsidR="000841B0">
        <w:rPr>
          <w:rFonts w:hint="eastAsia"/>
          <w:sz w:val="24"/>
        </w:rPr>
        <w:t>s</w:t>
      </w:r>
      <w:r w:rsidR="000841B0">
        <w:rPr>
          <w:sz w:val="24"/>
        </w:rPr>
        <w:t>tyle</w:t>
      </w:r>
      <w:r w:rsidR="000841B0">
        <w:rPr>
          <w:rFonts w:hint="eastAsia"/>
          <w:sz w:val="24"/>
        </w:rPr>
        <w:t>标签下设定样式，</w:t>
      </w:r>
      <w:bookmarkEnd w:id="72"/>
      <w:r w:rsidR="000841B0">
        <w:rPr>
          <w:rFonts w:hint="eastAsia"/>
          <w:sz w:val="24"/>
        </w:rPr>
        <w:t>在</w:t>
      </w:r>
      <w:r w:rsidR="000841B0">
        <w:rPr>
          <w:rFonts w:hint="eastAsia"/>
          <w:sz w:val="24"/>
        </w:rPr>
        <w:t>s</w:t>
      </w:r>
      <w:r w:rsidR="000841B0">
        <w:rPr>
          <w:sz w:val="24"/>
        </w:rPr>
        <w:t>cript</w:t>
      </w:r>
      <w:r w:rsidR="000841B0">
        <w:rPr>
          <w:rFonts w:hint="eastAsia"/>
          <w:sz w:val="24"/>
        </w:rPr>
        <w:t>标签的</w:t>
      </w:r>
      <w:r w:rsidR="000841B0">
        <w:rPr>
          <w:sz w:val="24"/>
        </w:rPr>
        <w:t>export default</w:t>
      </w:r>
      <w:r w:rsidR="000841B0">
        <w:rPr>
          <w:rFonts w:hint="eastAsia"/>
          <w:sz w:val="24"/>
        </w:rPr>
        <w:t>（对外输出模块）的</w:t>
      </w:r>
      <w:r w:rsidR="000841B0">
        <w:rPr>
          <w:rFonts w:hint="eastAsia"/>
          <w:sz w:val="24"/>
        </w:rPr>
        <w:t>d</w:t>
      </w:r>
      <w:r w:rsidR="000841B0">
        <w:rPr>
          <w:sz w:val="24"/>
        </w:rPr>
        <w:t>ata</w:t>
      </w:r>
      <w:r w:rsidR="000841B0">
        <w:rPr>
          <w:rFonts w:hint="eastAsia"/>
          <w:sz w:val="24"/>
        </w:rPr>
        <w:t>对象中放入初始数据。接着在</w:t>
      </w:r>
      <w:proofErr w:type="spellStart"/>
      <w:r w:rsidR="000841B0">
        <w:rPr>
          <w:rFonts w:hint="eastAsia"/>
          <w:sz w:val="24"/>
        </w:rPr>
        <w:t>a</w:t>
      </w:r>
      <w:r w:rsidR="000841B0">
        <w:rPr>
          <w:sz w:val="24"/>
        </w:rPr>
        <w:t>pp.vue</w:t>
      </w:r>
      <w:proofErr w:type="spellEnd"/>
      <w:r w:rsidR="000841B0">
        <w:rPr>
          <w:rFonts w:hint="eastAsia"/>
          <w:sz w:val="24"/>
        </w:rPr>
        <w:t>这个项目入口中导入</w:t>
      </w:r>
      <w:r w:rsidR="000841B0">
        <w:rPr>
          <w:rFonts w:hint="eastAsia"/>
          <w:sz w:val="24"/>
        </w:rPr>
        <w:t>Index</w:t>
      </w:r>
      <w:r w:rsidR="000841B0">
        <w:rPr>
          <w:rFonts w:hint="eastAsia"/>
          <w:sz w:val="24"/>
        </w:rPr>
        <w:t>并开启项目，可以看到</w:t>
      </w:r>
      <w:proofErr w:type="spellStart"/>
      <w:r w:rsidR="000841B0">
        <w:rPr>
          <w:rFonts w:hint="eastAsia"/>
          <w:sz w:val="24"/>
        </w:rPr>
        <w:t>ElementUI</w:t>
      </w:r>
      <w:proofErr w:type="spellEnd"/>
      <w:r w:rsidR="00044107">
        <w:rPr>
          <w:rFonts w:hint="eastAsia"/>
          <w:sz w:val="24"/>
        </w:rPr>
        <w:t>的布局容器</w:t>
      </w:r>
      <w:r w:rsidR="000841B0">
        <w:rPr>
          <w:rFonts w:hint="eastAsia"/>
          <w:sz w:val="24"/>
        </w:rPr>
        <w:t>已经可以正常显示了，但有时需要我们</w:t>
      </w:r>
      <w:r w:rsidR="00943ADE">
        <w:rPr>
          <w:rFonts w:hint="eastAsia"/>
          <w:sz w:val="24"/>
        </w:rPr>
        <w:t>手动</w:t>
      </w:r>
      <w:r w:rsidR="000841B0">
        <w:rPr>
          <w:rFonts w:hint="eastAsia"/>
          <w:sz w:val="24"/>
        </w:rPr>
        <w:t>调试页面</w:t>
      </w:r>
      <w:r w:rsidR="00943ADE">
        <w:rPr>
          <w:rFonts w:hint="eastAsia"/>
          <w:sz w:val="24"/>
        </w:rPr>
        <w:t>样式</w:t>
      </w:r>
      <w:r w:rsidR="000841B0">
        <w:rPr>
          <w:rFonts w:hint="eastAsia"/>
          <w:sz w:val="24"/>
        </w:rPr>
        <w:t>，可以在</w:t>
      </w:r>
      <w:r w:rsidR="000841B0">
        <w:rPr>
          <w:rFonts w:hint="eastAsia"/>
          <w:sz w:val="24"/>
        </w:rPr>
        <w:t>a</w:t>
      </w:r>
      <w:r w:rsidR="000841B0">
        <w:rPr>
          <w:sz w:val="24"/>
        </w:rPr>
        <w:t>ssets</w:t>
      </w:r>
      <w:r w:rsidR="000841B0">
        <w:rPr>
          <w:rFonts w:hint="eastAsia"/>
          <w:sz w:val="24"/>
        </w:rPr>
        <w:t>目录下新建</w:t>
      </w:r>
      <w:r w:rsidR="000841B0">
        <w:rPr>
          <w:rFonts w:hint="eastAsia"/>
          <w:sz w:val="24"/>
        </w:rPr>
        <w:t>g</w:t>
      </w:r>
      <w:r w:rsidR="000841B0">
        <w:rPr>
          <w:sz w:val="24"/>
        </w:rPr>
        <w:t>lobal.css</w:t>
      </w:r>
      <w:r w:rsidR="000841B0">
        <w:rPr>
          <w:rFonts w:hint="eastAsia"/>
          <w:sz w:val="24"/>
        </w:rPr>
        <w:t>并在</w:t>
      </w:r>
      <w:r w:rsidR="000841B0">
        <w:rPr>
          <w:rFonts w:hint="eastAsia"/>
          <w:sz w:val="24"/>
        </w:rPr>
        <w:t>m</w:t>
      </w:r>
      <w:r w:rsidR="000841B0">
        <w:rPr>
          <w:sz w:val="24"/>
        </w:rPr>
        <w:t>ain.js</w:t>
      </w:r>
      <w:r w:rsidR="000841B0">
        <w:rPr>
          <w:rFonts w:hint="eastAsia"/>
          <w:sz w:val="24"/>
        </w:rPr>
        <w:t>中引入，使其作为全局样式文件并在项目启动时被自动加载。</w:t>
      </w:r>
    </w:p>
    <w:p w14:paraId="3A830C86" w14:textId="0662E674" w:rsidR="00044107" w:rsidRPr="00F16FAD" w:rsidRDefault="00044107" w:rsidP="00044107">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4.1  </w:t>
      </w:r>
      <w:r>
        <w:rPr>
          <w:rFonts w:hint="eastAsia"/>
          <w:color w:val="000000"/>
          <w:sz w:val="21"/>
          <w:szCs w:val="21"/>
        </w:rPr>
        <w:t>页面布局</w:t>
      </w:r>
      <w:r w:rsidR="00813C69">
        <w:rPr>
          <w:rFonts w:hint="eastAsia"/>
          <w:color w:val="000000"/>
          <w:sz w:val="21"/>
          <w:szCs w:val="21"/>
        </w:rPr>
        <w:t>结构</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044107" w14:paraId="7E793E7E" w14:textId="77777777" w:rsidTr="00F25C31">
        <w:trPr>
          <w:jc w:val="center"/>
        </w:trPr>
        <w:tc>
          <w:tcPr>
            <w:tcW w:w="5000" w:type="pct"/>
            <w:tcBorders>
              <w:top w:val="single" w:sz="12" w:space="0" w:color="auto"/>
              <w:bottom w:val="single" w:sz="12" w:space="0" w:color="auto"/>
            </w:tcBorders>
          </w:tcPr>
          <w:p w14:paraId="251C0107" w14:textId="77777777" w:rsidR="00044107" w:rsidRPr="00044107"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-container&gt;</w:t>
            </w:r>
          </w:p>
          <w:p w14:paraId="3E60287C" w14:textId="72D7FA57" w:rsidR="00044107" w:rsidRPr="00044107"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-aside&gt;&lt;/</w:t>
            </w:r>
            <w:proofErr w:type="spellStart"/>
            <w:r w:rsidRPr="00044107">
              <w:rPr>
                <w:color w:val="000000"/>
                <w:kern w:val="0"/>
                <w:sz w:val="21"/>
                <w:szCs w:val="24"/>
              </w:rPr>
              <w:t>el</w:t>
            </w:r>
            <w:proofErr w:type="spellEnd"/>
            <w:r w:rsidRPr="00044107">
              <w:rPr>
                <w:color w:val="000000"/>
                <w:kern w:val="0"/>
                <w:sz w:val="21"/>
                <w:szCs w:val="24"/>
              </w:rPr>
              <w:t>-aside&gt;</w:t>
            </w:r>
          </w:p>
          <w:p w14:paraId="09FDE6B4" w14:textId="74E3141D" w:rsidR="00044107" w:rsidRPr="00044107"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-container&gt;</w:t>
            </w:r>
          </w:p>
          <w:p w14:paraId="6C885012" w14:textId="0525A6FE" w:rsidR="00044107" w:rsidRPr="00044107"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-header&gt;&lt;/</w:t>
            </w:r>
            <w:proofErr w:type="spellStart"/>
            <w:r w:rsidRPr="00044107">
              <w:rPr>
                <w:color w:val="000000"/>
                <w:kern w:val="0"/>
                <w:sz w:val="21"/>
                <w:szCs w:val="24"/>
              </w:rPr>
              <w:t>el</w:t>
            </w:r>
            <w:proofErr w:type="spellEnd"/>
            <w:r w:rsidRPr="00044107">
              <w:rPr>
                <w:color w:val="000000"/>
                <w:kern w:val="0"/>
                <w:sz w:val="21"/>
                <w:szCs w:val="24"/>
              </w:rPr>
              <w:t>-header&gt;</w:t>
            </w:r>
          </w:p>
          <w:p w14:paraId="4474A3B9" w14:textId="10842396" w:rsidR="00044107" w:rsidRPr="00044107"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-main&gt;&lt;/</w:t>
            </w:r>
            <w:proofErr w:type="spellStart"/>
            <w:r w:rsidRPr="00044107">
              <w:rPr>
                <w:color w:val="000000"/>
                <w:kern w:val="0"/>
                <w:sz w:val="21"/>
                <w:szCs w:val="24"/>
              </w:rPr>
              <w:t>el</w:t>
            </w:r>
            <w:proofErr w:type="spellEnd"/>
            <w:r w:rsidRPr="00044107">
              <w:rPr>
                <w:color w:val="000000"/>
                <w:kern w:val="0"/>
                <w:sz w:val="21"/>
                <w:szCs w:val="24"/>
              </w:rPr>
              <w:t>-main&gt;</w:t>
            </w:r>
          </w:p>
          <w:p w14:paraId="49B9BA50" w14:textId="171CA4D1" w:rsidR="00044107" w:rsidRPr="00044107"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-container&gt;</w:t>
            </w:r>
          </w:p>
          <w:p w14:paraId="50844C8B" w14:textId="69DC83A7" w:rsidR="00044107" w:rsidRPr="005F0F4A" w:rsidRDefault="00044107" w:rsidP="00044107">
            <w:pPr>
              <w:autoSpaceDE w:val="0"/>
              <w:autoSpaceDN w:val="0"/>
              <w:adjustRightInd w:val="0"/>
              <w:spacing w:beforeLines="50" w:before="120" w:line="360" w:lineRule="auto"/>
              <w:ind w:firstLineChars="12" w:firstLine="25"/>
              <w:jc w:val="left"/>
              <w:rPr>
                <w:color w:val="000000"/>
                <w:kern w:val="0"/>
                <w:sz w:val="21"/>
                <w:szCs w:val="24"/>
              </w:rPr>
            </w:pPr>
            <w:r w:rsidRPr="00044107">
              <w:rPr>
                <w:color w:val="000000"/>
                <w:kern w:val="0"/>
                <w:sz w:val="21"/>
                <w:szCs w:val="24"/>
              </w:rPr>
              <w:t>&lt;/</w:t>
            </w:r>
            <w:proofErr w:type="spellStart"/>
            <w:r w:rsidRPr="00044107">
              <w:rPr>
                <w:color w:val="000000"/>
                <w:kern w:val="0"/>
                <w:sz w:val="21"/>
                <w:szCs w:val="24"/>
              </w:rPr>
              <w:t>el</w:t>
            </w:r>
            <w:proofErr w:type="spellEnd"/>
            <w:r w:rsidRPr="00044107">
              <w:rPr>
                <w:color w:val="000000"/>
                <w:kern w:val="0"/>
                <w:sz w:val="21"/>
                <w:szCs w:val="24"/>
              </w:rPr>
              <w:t>-container&gt;</w:t>
            </w:r>
          </w:p>
        </w:tc>
      </w:tr>
    </w:tbl>
    <w:p w14:paraId="14AABB4F" w14:textId="497135A0" w:rsidR="00A05083" w:rsidRDefault="007E6A57" w:rsidP="00B123E0">
      <w:pPr>
        <w:spacing w:line="360" w:lineRule="auto"/>
        <w:ind w:firstLineChars="200" w:firstLine="480"/>
        <w:rPr>
          <w:sz w:val="24"/>
        </w:rPr>
      </w:pPr>
      <w:proofErr w:type="spellStart"/>
      <w:r>
        <w:rPr>
          <w:rFonts w:hint="eastAsia"/>
          <w:sz w:val="24"/>
        </w:rPr>
        <w:t>ElementUI</w:t>
      </w:r>
      <w:proofErr w:type="spellEnd"/>
      <w:r>
        <w:rPr>
          <w:rFonts w:hint="eastAsia"/>
          <w:sz w:val="24"/>
        </w:rPr>
        <w:t>提供的默认布局容器各模块之间的耦合性过高，不利于项目的维护和拓展，且代码过于冗杂，可读性不高。因此，我们要对页面进行拆分</w:t>
      </w:r>
      <w:r w:rsidR="00A05083">
        <w:rPr>
          <w:rFonts w:hint="eastAsia"/>
          <w:sz w:val="24"/>
        </w:rPr>
        <w:t>：在</w:t>
      </w:r>
      <w:r w:rsidR="00A05083">
        <w:rPr>
          <w:rFonts w:hint="eastAsia"/>
          <w:sz w:val="24"/>
        </w:rPr>
        <w:t>c</w:t>
      </w:r>
      <w:r w:rsidR="00A05083">
        <w:rPr>
          <w:sz w:val="24"/>
        </w:rPr>
        <w:t>omponents</w:t>
      </w:r>
      <w:r w:rsidR="00A05083">
        <w:rPr>
          <w:rFonts w:hint="eastAsia"/>
          <w:sz w:val="24"/>
        </w:rPr>
        <w:t>文件夹下创建</w:t>
      </w:r>
      <w:r w:rsidR="00A05083">
        <w:rPr>
          <w:rFonts w:hint="eastAsia"/>
          <w:sz w:val="24"/>
        </w:rPr>
        <w:t>Header</w:t>
      </w:r>
      <w:r w:rsidR="00A05083">
        <w:rPr>
          <w:rFonts w:hint="eastAsia"/>
          <w:sz w:val="24"/>
        </w:rPr>
        <w:t>、</w:t>
      </w:r>
      <w:r w:rsidR="00A05083">
        <w:rPr>
          <w:rFonts w:hint="eastAsia"/>
          <w:sz w:val="24"/>
        </w:rPr>
        <w:t>Aside</w:t>
      </w:r>
      <w:r w:rsidR="00A05083">
        <w:rPr>
          <w:rFonts w:hint="eastAsia"/>
          <w:sz w:val="24"/>
        </w:rPr>
        <w:t>和</w:t>
      </w:r>
      <w:r w:rsidR="00A05083">
        <w:rPr>
          <w:rFonts w:hint="eastAsia"/>
          <w:sz w:val="24"/>
        </w:rPr>
        <w:t>Main</w:t>
      </w:r>
      <w:r w:rsidR="00A05083">
        <w:rPr>
          <w:rFonts w:hint="eastAsia"/>
          <w:sz w:val="24"/>
        </w:rPr>
        <w:t>的</w:t>
      </w:r>
      <w:proofErr w:type="spellStart"/>
      <w:r w:rsidR="00A05083">
        <w:rPr>
          <w:rFonts w:hint="eastAsia"/>
          <w:sz w:val="24"/>
        </w:rPr>
        <w:t>v</w:t>
      </w:r>
      <w:r w:rsidR="00A05083">
        <w:rPr>
          <w:sz w:val="24"/>
        </w:rPr>
        <w:t>ue</w:t>
      </w:r>
      <w:proofErr w:type="spellEnd"/>
      <w:r w:rsidR="00A05083">
        <w:rPr>
          <w:rFonts w:hint="eastAsia"/>
          <w:sz w:val="24"/>
        </w:rPr>
        <w:t>文件，将原本</w:t>
      </w:r>
      <w:proofErr w:type="spellStart"/>
      <w:r w:rsidR="00A05083">
        <w:rPr>
          <w:rFonts w:hint="eastAsia"/>
          <w:sz w:val="24"/>
        </w:rPr>
        <w:t>i</w:t>
      </w:r>
      <w:r w:rsidR="00A05083">
        <w:rPr>
          <w:sz w:val="24"/>
        </w:rPr>
        <w:t>ndex.vue</w:t>
      </w:r>
      <w:proofErr w:type="spellEnd"/>
      <w:r w:rsidR="00A05083">
        <w:rPr>
          <w:rFonts w:hint="eastAsia"/>
          <w:sz w:val="24"/>
        </w:rPr>
        <w:t>下各模块的代码转移到对应新建的三个</w:t>
      </w:r>
      <w:proofErr w:type="spellStart"/>
      <w:r w:rsidR="00A05083">
        <w:rPr>
          <w:rFonts w:hint="eastAsia"/>
          <w:sz w:val="24"/>
        </w:rPr>
        <w:t>v</w:t>
      </w:r>
      <w:r w:rsidR="00A05083">
        <w:rPr>
          <w:sz w:val="24"/>
        </w:rPr>
        <w:t>ue</w:t>
      </w:r>
      <w:proofErr w:type="spellEnd"/>
      <w:r w:rsidR="00A05083">
        <w:rPr>
          <w:rFonts w:hint="eastAsia"/>
          <w:sz w:val="24"/>
        </w:rPr>
        <w:t>文件中。并在</w:t>
      </w:r>
      <w:proofErr w:type="spellStart"/>
      <w:r w:rsidR="00A05083">
        <w:rPr>
          <w:rFonts w:hint="eastAsia"/>
          <w:sz w:val="24"/>
        </w:rPr>
        <w:t>i</w:t>
      </w:r>
      <w:r w:rsidR="00A05083">
        <w:rPr>
          <w:sz w:val="24"/>
        </w:rPr>
        <w:t>ndex.vue</w:t>
      </w:r>
      <w:proofErr w:type="spellEnd"/>
      <w:r w:rsidR="00A05083">
        <w:rPr>
          <w:rFonts w:hint="eastAsia"/>
          <w:sz w:val="24"/>
        </w:rPr>
        <w:t>下将这三个</w:t>
      </w:r>
      <w:proofErr w:type="spellStart"/>
      <w:r w:rsidR="00A05083">
        <w:rPr>
          <w:rFonts w:hint="eastAsia"/>
          <w:sz w:val="24"/>
        </w:rPr>
        <w:t>v</w:t>
      </w:r>
      <w:r w:rsidR="00A05083">
        <w:rPr>
          <w:sz w:val="24"/>
        </w:rPr>
        <w:t>ue</w:t>
      </w:r>
      <w:proofErr w:type="spellEnd"/>
      <w:r w:rsidR="00A05083">
        <w:rPr>
          <w:rFonts w:hint="eastAsia"/>
          <w:sz w:val="24"/>
        </w:rPr>
        <w:t>文件作为组件引入，填充至</w:t>
      </w:r>
      <w:r w:rsidR="00A05083">
        <w:rPr>
          <w:sz w:val="24"/>
        </w:rPr>
        <w:t>container</w:t>
      </w:r>
      <w:r w:rsidR="00A05083">
        <w:rPr>
          <w:rFonts w:hint="eastAsia"/>
          <w:sz w:val="24"/>
        </w:rPr>
        <w:t>中对应的标签内（如在</w:t>
      </w:r>
      <w:proofErr w:type="spellStart"/>
      <w:r w:rsidR="00A05083">
        <w:rPr>
          <w:rFonts w:hint="eastAsia"/>
          <w:sz w:val="24"/>
        </w:rPr>
        <w:t>e</w:t>
      </w:r>
      <w:r w:rsidR="00A05083">
        <w:rPr>
          <w:sz w:val="24"/>
        </w:rPr>
        <w:t>l</w:t>
      </w:r>
      <w:proofErr w:type="spellEnd"/>
      <w:r w:rsidR="00A05083">
        <w:rPr>
          <w:sz w:val="24"/>
        </w:rPr>
        <w:t>-aside</w:t>
      </w:r>
      <w:r w:rsidR="00A05083">
        <w:rPr>
          <w:rFonts w:hint="eastAsia"/>
          <w:sz w:val="24"/>
        </w:rPr>
        <w:t>标签下填充</w:t>
      </w:r>
      <w:r w:rsidR="00A05083">
        <w:rPr>
          <w:rFonts w:hint="eastAsia"/>
          <w:sz w:val="24"/>
        </w:rPr>
        <w:t>&lt;</w:t>
      </w:r>
      <w:r w:rsidR="00A05083">
        <w:rPr>
          <w:sz w:val="24"/>
        </w:rPr>
        <w:t>Aside&gt;&lt;/Aside&gt;</w:t>
      </w:r>
      <w:r w:rsidR="00A05083">
        <w:rPr>
          <w:rFonts w:hint="eastAsia"/>
          <w:sz w:val="24"/>
        </w:rPr>
        <w:t>）</w:t>
      </w:r>
      <w:r w:rsidR="00CD151F">
        <w:rPr>
          <w:rFonts w:hint="eastAsia"/>
          <w:sz w:val="24"/>
        </w:rPr>
        <w:t>，页面拆分就</w:t>
      </w:r>
      <w:r w:rsidR="00B123E0">
        <w:rPr>
          <w:rFonts w:hint="eastAsia"/>
          <w:sz w:val="24"/>
        </w:rPr>
        <w:t>此</w:t>
      </w:r>
      <w:r w:rsidR="00CD151F">
        <w:rPr>
          <w:rFonts w:hint="eastAsia"/>
          <w:sz w:val="24"/>
        </w:rPr>
        <w:t>完成了</w:t>
      </w:r>
      <w:r w:rsidR="00B123E0">
        <w:rPr>
          <w:rFonts w:hint="eastAsia"/>
          <w:sz w:val="24"/>
        </w:rPr>
        <w:t>。</w:t>
      </w:r>
      <w:r w:rsidR="00E4734C">
        <w:rPr>
          <w:rFonts w:hint="eastAsia"/>
          <w:sz w:val="24"/>
        </w:rPr>
        <w:t>头部区域</w:t>
      </w:r>
      <w:r w:rsidR="00E4734C">
        <w:rPr>
          <w:rFonts w:hint="eastAsia"/>
          <w:sz w:val="24"/>
        </w:rPr>
        <w:t>Header</w:t>
      </w:r>
      <w:r w:rsidR="00E4734C">
        <w:rPr>
          <w:rFonts w:hint="eastAsia"/>
          <w:sz w:val="24"/>
        </w:rPr>
        <w:t>使用</w:t>
      </w:r>
      <w:r w:rsidR="00E4734C">
        <w:rPr>
          <w:rFonts w:hint="eastAsia"/>
          <w:sz w:val="24"/>
        </w:rPr>
        <w:t>Flex</w:t>
      </w:r>
      <w:r w:rsidR="00E4734C">
        <w:rPr>
          <w:rFonts w:hint="eastAsia"/>
          <w:sz w:val="24"/>
        </w:rPr>
        <w:t>布局，分为左中右三部分。左侧是导航栏伸缩按钮，中间是系统名称，右侧是用户名称并引入了下拉菜单，有个人中心和退出登录功能。</w:t>
      </w:r>
    </w:p>
    <w:p w14:paraId="166B7C1D" w14:textId="199F5CB5" w:rsidR="00640E57" w:rsidRPr="0041719D" w:rsidRDefault="00640E57" w:rsidP="0041719D">
      <w:pPr>
        <w:pStyle w:val="3"/>
        <w:spacing w:beforeLines="50" w:before="120" w:afterLines="50" w:after="120" w:line="360" w:lineRule="auto"/>
        <w:rPr>
          <w:b w:val="0"/>
          <w:bCs/>
          <w:kern w:val="0"/>
          <w:sz w:val="24"/>
          <w:szCs w:val="18"/>
        </w:rPr>
      </w:pPr>
      <w:bookmarkStart w:id="73" w:name="_Toc134547235"/>
      <w:bookmarkStart w:id="74" w:name="_Toc137306355"/>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Pr="0041719D">
        <w:rPr>
          <w:b w:val="0"/>
          <w:bCs/>
          <w:kern w:val="0"/>
          <w:sz w:val="24"/>
          <w:szCs w:val="18"/>
        </w:rPr>
        <w:t>3</w:t>
      </w:r>
      <w:r w:rsidRPr="0041719D">
        <w:rPr>
          <w:rFonts w:hint="eastAsia"/>
          <w:b w:val="0"/>
          <w:bCs/>
          <w:kern w:val="0"/>
          <w:sz w:val="24"/>
          <w:szCs w:val="18"/>
        </w:rPr>
        <w:t xml:space="preserve"> </w:t>
      </w:r>
      <w:r w:rsidRPr="0041719D">
        <w:rPr>
          <w:rFonts w:hint="eastAsia"/>
          <w:b w:val="0"/>
          <w:bCs/>
          <w:kern w:val="0"/>
          <w:sz w:val="24"/>
          <w:szCs w:val="18"/>
        </w:rPr>
        <w:t>导航伸缩</w:t>
      </w:r>
      <w:bookmarkEnd w:id="73"/>
      <w:bookmarkEnd w:id="74"/>
    </w:p>
    <w:p w14:paraId="3035AE46" w14:textId="0F511D48" w:rsidR="00640E57" w:rsidRPr="00044107" w:rsidRDefault="00E4734C" w:rsidP="00640E57">
      <w:pPr>
        <w:spacing w:line="360" w:lineRule="auto"/>
        <w:ind w:firstLineChars="200" w:firstLine="480"/>
        <w:rPr>
          <w:sz w:val="24"/>
        </w:rPr>
      </w:pPr>
      <w:r>
        <w:rPr>
          <w:rFonts w:hint="eastAsia"/>
          <w:sz w:val="24"/>
        </w:rPr>
        <w:t>上文提到头部区域的左侧存在一个导航栏伸缩按钮，那么它如何实现左侧导航栏的伸缩功能呢？接下来会阐述实现思路：首先在</w:t>
      </w:r>
      <w:proofErr w:type="spellStart"/>
      <w:r>
        <w:rPr>
          <w:rFonts w:hint="eastAsia"/>
          <w:sz w:val="24"/>
        </w:rPr>
        <w:t>Aside</w:t>
      </w:r>
      <w:r>
        <w:rPr>
          <w:sz w:val="24"/>
        </w:rPr>
        <w:t>.vue</w:t>
      </w:r>
      <w:proofErr w:type="spellEnd"/>
      <w:r>
        <w:rPr>
          <w:rFonts w:hint="eastAsia"/>
          <w:sz w:val="24"/>
        </w:rPr>
        <w:t>中的</w:t>
      </w:r>
      <w:proofErr w:type="spellStart"/>
      <w:r>
        <w:rPr>
          <w:rFonts w:hint="eastAsia"/>
          <w:sz w:val="24"/>
        </w:rPr>
        <w:t>e</w:t>
      </w:r>
      <w:r>
        <w:rPr>
          <w:sz w:val="24"/>
        </w:rPr>
        <w:t>l</w:t>
      </w:r>
      <w:proofErr w:type="spellEnd"/>
      <w:r>
        <w:rPr>
          <w:sz w:val="24"/>
        </w:rPr>
        <w:t>-menu</w:t>
      </w:r>
      <w:r>
        <w:rPr>
          <w:rFonts w:hint="eastAsia"/>
          <w:sz w:val="24"/>
        </w:rPr>
        <w:t>（导航栏模块）中有一个默认的属性值</w:t>
      </w:r>
      <w:r>
        <w:rPr>
          <w:rFonts w:hint="eastAsia"/>
          <w:sz w:val="24"/>
        </w:rPr>
        <w:t>c</w:t>
      </w:r>
      <w:r>
        <w:rPr>
          <w:sz w:val="24"/>
        </w:rPr>
        <w:t>ollapse</w:t>
      </w:r>
      <w:r>
        <w:rPr>
          <w:rFonts w:hint="eastAsia"/>
          <w:sz w:val="24"/>
        </w:rPr>
        <w:t>（默认值为</w:t>
      </w:r>
      <w:r>
        <w:rPr>
          <w:rFonts w:hint="eastAsia"/>
          <w:sz w:val="24"/>
        </w:rPr>
        <w:t>f</w:t>
      </w:r>
      <w:r>
        <w:rPr>
          <w:sz w:val="24"/>
        </w:rPr>
        <w:t>alse</w:t>
      </w:r>
      <w:r>
        <w:rPr>
          <w:rFonts w:hint="eastAsia"/>
          <w:sz w:val="24"/>
        </w:rPr>
        <w:t>），</w:t>
      </w:r>
      <w:r w:rsidR="00BD2594">
        <w:rPr>
          <w:rFonts w:hint="eastAsia"/>
          <w:sz w:val="24"/>
        </w:rPr>
        <w:t>我们要给</w:t>
      </w:r>
      <w:r w:rsidR="00BD2594">
        <w:rPr>
          <w:rFonts w:hint="eastAsia"/>
          <w:sz w:val="24"/>
        </w:rPr>
        <w:t>Header</w:t>
      </w:r>
      <w:r w:rsidR="00BD2594">
        <w:rPr>
          <w:rFonts w:hint="eastAsia"/>
          <w:sz w:val="24"/>
        </w:rPr>
        <w:t>中的伸缩按钮绑定一个点击事件，这个事件会提交请求方法名</w:t>
      </w:r>
      <w:r w:rsidR="002A5E4C">
        <w:rPr>
          <w:rFonts w:hint="eastAsia"/>
          <w:sz w:val="24"/>
        </w:rPr>
        <w:t>（如</w:t>
      </w:r>
      <w:proofErr w:type="spellStart"/>
      <w:r w:rsidR="002A5E4C">
        <w:rPr>
          <w:rFonts w:hint="eastAsia"/>
          <w:sz w:val="24"/>
        </w:rPr>
        <w:t>d</w:t>
      </w:r>
      <w:r w:rsidR="002A5E4C">
        <w:rPr>
          <w:sz w:val="24"/>
        </w:rPr>
        <w:t>oCollapse</w:t>
      </w:r>
      <w:proofErr w:type="spellEnd"/>
      <w:r w:rsidR="002A5E4C">
        <w:rPr>
          <w:rFonts w:hint="eastAsia"/>
          <w:sz w:val="24"/>
        </w:rPr>
        <w:t>方法）</w:t>
      </w:r>
      <w:proofErr w:type="gramStart"/>
      <w:r w:rsidR="00BD2594">
        <w:rPr>
          <w:rFonts w:hint="eastAsia"/>
          <w:sz w:val="24"/>
        </w:rPr>
        <w:t>给父组件</w:t>
      </w:r>
      <w:proofErr w:type="gramEnd"/>
      <w:r w:rsidR="002A5E4C">
        <w:rPr>
          <w:rFonts w:hint="eastAsia"/>
          <w:sz w:val="24"/>
        </w:rPr>
        <w:t>i</w:t>
      </w:r>
      <w:r w:rsidR="002A5E4C">
        <w:rPr>
          <w:sz w:val="24"/>
        </w:rPr>
        <w:t>ndex</w:t>
      </w:r>
      <w:r w:rsidR="00BD2594">
        <w:rPr>
          <w:rFonts w:hint="eastAsia"/>
          <w:sz w:val="24"/>
        </w:rPr>
        <w:t>，一旦按钮监测到被点击，</w:t>
      </w:r>
      <w:r w:rsidR="002A5E4C">
        <w:rPr>
          <w:rFonts w:hint="eastAsia"/>
          <w:sz w:val="24"/>
        </w:rPr>
        <w:t>父组件</w:t>
      </w:r>
      <w:r w:rsidR="002A5E4C">
        <w:rPr>
          <w:rFonts w:hint="eastAsia"/>
          <w:sz w:val="24"/>
        </w:rPr>
        <w:t>i</w:t>
      </w:r>
      <w:r w:rsidR="002A5E4C">
        <w:rPr>
          <w:sz w:val="24"/>
        </w:rPr>
        <w:t>ndex</w:t>
      </w:r>
      <w:r w:rsidR="002A5E4C">
        <w:rPr>
          <w:rFonts w:hint="eastAsia"/>
          <w:sz w:val="24"/>
        </w:rPr>
        <w:t>便会执行</w:t>
      </w:r>
      <w:proofErr w:type="spellStart"/>
      <w:r w:rsidR="002A5E4C">
        <w:rPr>
          <w:sz w:val="24"/>
        </w:rPr>
        <w:t>doCollapse</w:t>
      </w:r>
      <w:proofErr w:type="spellEnd"/>
      <w:r w:rsidR="002A5E4C">
        <w:rPr>
          <w:rFonts w:hint="eastAsia"/>
          <w:sz w:val="24"/>
        </w:rPr>
        <w:t>方法。我们定义这个方法的作用是通过</w:t>
      </w:r>
      <w:r w:rsidR="002A5E4C">
        <w:rPr>
          <w:rFonts w:hint="eastAsia"/>
          <w:sz w:val="24"/>
        </w:rPr>
        <w:t>Vue</w:t>
      </w:r>
      <w:r w:rsidR="002A5E4C">
        <w:rPr>
          <w:rFonts w:hint="eastAsia"/>
          <w:sz w:val="24"/>
        </w:rPr>
        <w:t>的数据绑定</w:t>
      </w:r>
      <w:r w:rsidR="002A5E4C">
        <w:rPr>
          <w:rFonts w:hint="eastAsia"/>
          <w:sz w:val="24"/>
        </w:rPr>
        <w:t>v</w:t>
      </w:r>
      <w:r w:rsidR="002A5E4C">
        <w:rPr>
          <w:sz w:val="24"/>
        </w:rPr>
        <w:t>-bind</w:t>
      </w:r>
      <w:r w:rsidR="002A5E4C">
        <w:rPr>
          <w:rFonts w:hint="eastAsia"/>
          <w:sz w:val="24"/>
        </w:rPr>
        <w:t>将</w:t>
      </w:r>
      <w:r w:rsidR="002A5E4C">
        <w:rPr>
          <w:rFonts w:hint="eastAsia"/>
          <w:sz w:val="24"/>
        </w:rPr>
        <w:t>Aside</w:t>
      </w:r>
      <w:r w:rsidR="002A5E4C">
        <w:rPr>
          <w:rFonts w:hint="eastAsia"/>
          <w:sz w:val="24"/>
        </w:rPr>
        <w:t>导航栏</w:t>
      </w:r>
      <w:proofErr w:type="spellStart"/>
      <w:r w:rsidR="002A5E4C">
        <w:rPr>
          <w:rFonts w:hint="eastAsia"/>
          <w:sz w:val="24"/>
        </w:rPr>
        <w:t>e</w:t>
      </w:r>
      <w:r w:rsidR="002A5E4C">
        <w:rPr>
          <w:sz w:val="24"/>
        </w:rPr>
        <w:t>l</w:t>
      </w:r>
      <w:proofErr w:type="spellEnd"/>
      <w:r w:rsidR="002A5E4C">
        <w:rPr>
          <w:sz w:val="24"/>
        </w:rPr>
        <w:t>-menu</w:t>
      </w:r>
      <w:r w:rsidR="002A5E4C">
        <w:rPr>
          <w:rFonts w:hint="eastAsia"/>
          <w:sz w:val="24"/>
        </w:rPr>
        <w:t>的</w:t>
      </w:r>
      <w:r w:rsidR="002A5E4C">
        <w:rPr>
          <w:rFonts w:hint="eastAsia"/>
          <w:sz w:val="24"/>
        </w:rPr>
        <w:t>c</w:t>
      </w:r>
      <w:r w:rsidR="002A5E4C">
        <w:rPr>
          <w:sz w:val="24"/>
        </w:rPr>
        <w:t>ollapse</w:t>
      </w:r>
      <w:r w:rsidR="002A5E4C">
        <w:rPr>
          <w:rFonts w:hint="eastAsia"/>
          <w:sz w:val="24"/>
        </w:rPr>
        <w:t>属性取非（即</w:t>
      </w:r>
      <w:r w:rsidR="002A5E4C">
        <w:rPr>
          <w:sz w:val="24"/>
        </w:rPr>
        <w:t>false</w:t>
      </w:r>
      <w:r w:rsidR="002A5E4C">
        <w:rPr>
          <w:rFonts w:hint="eastAsia"/>
          <w:sz w:val="24"/>
        </w:rPr>
        <w:t>变</w:t>
      </w:r>
      <w:r w:rsidR="002A5E4C">
        <w:rPr>
          <w:rFonts w:hint="eastAsia"/>
          <w:sz w:val="24"/>
        </w:rPr>
        <w:lastRenderedPageBreak/>
        <w:t>为</w:t>
      </w:r>
      <w:r w:rsidR="002A5E4C">
        <w:rPr>
          <w:rFonts w:hint="eastAsia"/>
          <w:sz w:val="24"/>
        </w:rPr>
        <w:t>t</w:t>
      </w:r>
      <w:r w:rsidR="002A5E4C">
        <w:rPr>
          <w:sz w:val="24"/>
        </w:rPr>
        <w:t>rue</w:t>
      </w:r>
      <w:r w:rsidR="002A5E4C">
        <w:rPr>
          <w:rFonts w:hint="eastAsia"/>
          <w:sz w:val="24"/>
        </w:rPr>
        <w:t>，</w:t>
      </w:r>
      <w:r w:rsidR="002A5E4C">
        <w:rPr>
          <w:rFonts w:hint="eastAsia"/>
          <w:sz w:val="24"/>
        </w:rPr>
        <w:t>t</w:t>
      </w:r>
      <w:r w:rsidR="002A5E4C">
        <w:rPr>
          <w:sz w:val="24"/>
        </w:rPr>
        <w:t>rue</w:t>
      </w:r>
      <w:r w:rsidR="002A5E4C">
        <w:rPr>
          <w:rFonts w:hint="eastAsia"/>
          <w:sz w:val="24"/>
        </w:rPr>
        <w:t>变为</w:t>
      </w:r>
      <w:r w:rsidR="002A5E4C">
        <w:rPr>
          <w:rFonts w:hint="eastAsia"/>
          <w:sz w:val="24"/>
        </w:rPr>
        <w:t>f</w:t>
      </w:r>
      <w:r w:rsidR="002A5E4C">
        <w:rPr>
          <w:sz w:val="24"/>
        </w:rPr>
        <w:t>alse</w:t>
      </w:r>
      <w:r w:rsidR="002A5E4C">
        <w:rPr>
          <w:rFonts w:hint="eastAsia"/>
          <w:sz w:val="24"/>
        </w:rPr>
        <w:t>），这样在每次点击伸缩按钮时，左侧导航栏</w:t>
      </w:r>
      <w:r w:rsidR="00760BC7">
        <w:rPr>
          <w:rFonts w:hint="eastAsia"/>
          <w:sz w:val="24"/>
        </w:rPr>
        <w:t>则会</w:t>
      </w:r>
      <w:r w:rsidR="002A5E4C">
        <w:rPr>
          <w:rFonts w:hint="eastAsia"/>
          <w:sz w:val="24"/>
        </w:rPr>
        <w:t>收缩</w:t>
      </w:r>
      <w:r w:rsidR="00760BC7">
        <w:rPr>
          <w:rFonts w:hint="eastAsia"/>
          <w:sz w:val="24"/>
        </w:rPr>
        <w:t>与展开</w:t>
      </w:r>
      <w:r w:rsidR="002A5E4C">
        <w:rPr>
          <w:rFonts w:hint="eastAsia"/>
          <w:sz w:val="24"/>
        </w:rPr>
        <w:t>了。</w:t>
      </w:r>
    </w:p>
    <w:p w14:paraId="2B8F60D9" w14:textId="44251A70" w:rsidR="00ED2413" w:rsidRPr="0041719D" w:rsidRDefault="00ED2413" w:rsidP="0041719D">
      <w:pPr>
        <w:pStyle w:val="3"/>
        <w:spacing w:beforeLines="50" w:before="120" w:afterLines="50" w:after="120" w:line="360" w:lineRule="auto"/>
        <w:rPr>
          <w:b w:val="0"/>
          <w:bCs/>
          <w:kern w:val="0"/>
          <w:sz w:val="24"/>
          <w:szCs w:val="18"/>
        </w:rPr>
      </w:pPr>
      <w:bookmarkStart w:id="75" w:name="_Toc134547236"/>
      <w:bookmarkStart w:id="76" w:name="_Toc137306356"/>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640E57" w:rsidRPr="0041719D">
        <w:rPr>
          <w:b w:val="0"/>
          <w:bCs/>
          <w:kern w:val="0"/>
          <w:sz w:val="24"/>
          <w:szCs w:val="18"/>
        </w:rPr>
        <w:t>4</w:t>
      </w:r>
      <w:r w:rsidRPr="0041719D">
        <w:rPr>
          <w:rFonts w:hint="eastAsia"/>
          <w:b w:val="0"/>
          <w:bCs/>
          <w:kern w:val="0"/>
          <w:sz w:val="24"/>
          <w:szCs w:val="18"/>
        </w:rPr>
        <w:t xml:space="preserve"> </w:t>
      </w:r>
      <w:r w:rsidR="002B4E16" w:rsidRPr="0041719D">
        <w:rPr>
          <w:rFonts w:hint="eastAsia"/>
          <w:b w:val="0"/>
          <w:bCs/>
          <w:kern w:val="0"/>
          <w:sz w:val="24"/>
          <w:szCs w:val="18"/>
        </w:rPr>
        <w:t>数据渲染</w:t>
      </w:r>
      <w:bookmarkEnd w:id="75"/>
      <w:bookmarkEnd w:id="76"/>
    </w:p>
    <w:p w14:paraId="518E8387" w14:textId="2B3CD808" w:rsidR="00ED2413" w:rsidRDefault="00054391" w:rsidP="00ED2413">
      <w:pPr>
        <w:spacing w:line="360" w:lineRule="auto"/>
        <w:ind w:firstLineChars="200" w:firstLine="480"/>
        <w:rPr>
          <w:sz w:val="24"/>
        </w:rPr>
      </w:pPr>
      <w:r>
        <w:rPr>
          <w:rFonts w:hint="eastAsia"/>
          <w:sz w:val="24"/>
        </w:rPr>
        <w:t>在获取后端数据渲染到前端页面的过程中，</w:t>
      </w:r>
      <w:r w:rsidR="00EA3C05">
        <w:rPr>
          <w:rFonts w:hint="eastAsia"/>
          <w:sz w:val="24"/>
        </w:rPr>
        <w:t>首先我们要安装</w:t>
      </w:r>
      <w:proofErr w:type="spellStart"/>
      <w:r w:rsidR="00EA3C05">
        <w:rPr>
          <w:rFonts w:hint="eastAsia"/>
          <w:sz w:val="24"/>
        </w:rPr>
        <w:t>a</w:t>
      </w:r>
      <w:r w:rsidR="00EA3C05">
        <w:rPr>
          <w:sz w:val="24"/>
        </w:rPr>
        <w:t>xios</w:t>
      </w:r>
      <w:proofErr w:type="spellEnd"/>
      <w:r w:rsidR="00EA3C05">
        <w:rPr>
          <w:rFonts w:hint="eastAsia"/>
          <w:sz w:val="24"/>
        </w:rPr>
        <w:t>并全局引入到</w:t>
      </w:r>
      <w:r w:rsidR="00EA3C05">
        <w:rPr>
          <w:rFonts w:hint="eastAsia"/>
          <w:sz w:val="24"/>
        </w:rPr>
        <w:t>m</w:t>
      </w:r>
      <w:r w:rsidR="00EA3C05">
        <w:rPr>
          <w:sz w:val="24"/>
        </w:rPr>
        <w:t>ain.js</w:t>
      </w:r>
      <w:r w:rsidR="00EA3C05">
        <w:rPr>
          <w:rFonts w:hint="eastAsia"/>
          <w:sz w:val="24"/>
        </w:rPr>
        <w:t>文件中。但在项目启动获取数据时，</w:t>
      </w:r>
      <w:r>
        <w:rPr>
          <w:rFonts w:hint="eastAsia"/>
          <w:sz w:val="24"/>
        </w:rPr>
        <w:t>页面调试工具的</w:t>
      </w:r>
      <w:proofErr w:type="spellStart"/>
      <w:r>
        <w:rPr>
          <w:rFonts w:hint="eastAsia"/>
          <w:sz w:val="24"/>
        </w:rPr>
        <w:t>NetWork</w:t>
      </w:r>
      <w:proofErr w:type="spellEnd"/>
      <w:r>
        <w:rPr>
          <w:rFonts w:hint="eastAsia"/>
          <w:sz w:val="24"/>
        </w:rPr>
        <w:t>模块中</w:t>
      </w:r>
      <w:r w:rsidR="00EA3C05">
        <w:rPr>
          <w:rFonts w:hint="eastAsia"/>
          <w:sz w:val="24"/>
        </w:rPr>
        <w:t>会</w:t>
      </w:r>
      <w:r>
        <w:rPr>
          <w:rFonts w:hint="eastAsia"/>
          <w:sz w:val="24"/>
        </w:rPr>
        <w:t>报错“</w:t>
      </w:r>
      <w:r>
        <w:rPr>
          <w:sz w:val="24"/>
        </w:rPr>
        <w:t>strict-origin-when-cross-origin</w:t>
      </w:r>
      <w:r>
        <w:rPr>
          <w:rFonts w:hint="eastAsia"/>
          <w:sz w:val="24"/>
        </w:rPr>
        <w:t>”。这是由浏览器的同源策略</w:t>
      </w:r>
      <w:r w:rsidR="00EA3C05">
        <w:rPr>
          <w:rFonts w:hint="eastAsia"/>
          <w:sz w:val="24"/>
        </w:rPr>
        <w:t>（双方的协议、域名、端口都要相同，有一个不同都会产生跨域）</w:t>
      </w:r>
      <w:r>
        <w:rPr>
          <w:rFonts w:hint="eastAsia"/>
          <w:sz w:val="24"/>
        </w:rPr>
        <w:t>导致的，初衷是为了防止用户的数据被恶意网站盗用</w:t>
      </w:r>
      <w:r w:rsidR="002B7359">
        <w:rPr>
          <w:rFonts w:hint="eastAsia"/>
          <w:sz w:val="24"/>
        </w:rPr>
        <w:t>而</w:t>
      </w:r>
      <w:r w:rsidR="00EA3C05">
        <w:rPr>
          <w:rFonts w:hint="eastAsia"/>
          <w:sz w:val="24"/>
        </w:rPr>
        <w:t>对</w:t>
      </w:r>
      <w:r w:rsidR="00EA3C05">
        <w:rPr>
          <w:rFonts w:hint="eastAsia"/>
          <w:sz w:val="24"/>
        </w:rPr>
        <w:t>JavaScript</w:t>
      </w:r>
      <w:r w:rsidR="00EA3C05">
        <w:rPr>
          <w:rFonts w:hint="eastAsia"/>
          <w:sz w:val="24"/>
        </w:rPr>
        <w:t>施加</w:t>
      </w:r>
      <w:r w:rsidR="002B7359">
        <w:rPr>
          <w:rFonts w:hint="eastAsia"/>
          <w:sz w:val="24"/>
        </w:rPr>
        <w:t>了</w:t>
      </w:r>
      <w:r w:rsidR="00EA3C05">
        <w:rPr>
          <w:rFonts w:hint="eastAsia"/>
          <w:sz w:val="24"/>
        </w:rPr>
        <w:t>安全限制，</w:t>
      </w:r>
      <w:r>
        <w:rPr>
          <w:rFonts w:hint="eastAsia"/>
          <w:sz w:val="24"/>
        </w:rPr>
        <w:t>一般称其为跨域问题</w:t>
      </w:r>
      <w:r w:rsidR="00EA3C05">
        <w:rPr>
          <w:rFonts w:hint="eastAsia"/>
          <w:sz w:val="24"/>
        </w:rPr>
        <w:t>。</w:t>
      </w:r>
    </w:p>
    <w:p w14:paraId="645F2093" w14:textId="465DA4DD" w:rsidR="00EA3C05" w:rsidRPr="00EA3C05" w:rsidRDefault="00EA3C05" w:rsidP="00EA3C05">
      <w:pPr>
        <w:spacing w:line="360" w:lineRule="auto"/>
        <w:ind w:firstLineChars="200" w:firstLine="480"/>
        <w:rPr>
          <w:b/>
          <w:bCs/>
          <w:sz w:val="24"/>
        </w:rPr>
      </w:pPr>
      <w:r>
        <w:rPr>
          <w:rFonts w:hint="eastAsia"/>
          <w:sz w:val="24"/>
        </w:rPr>
        <w:t>为了解决这种问题，本文采用重写</w:t>
      </w:r>
      <w:proofErr w:type="spellStart"/>
      <w:r>
        <w:rPr>
          <w:rFonts w:hint="eastAsia"/>
          <w:sz w:val="24"/>
        </w:rPr>
        <w:t>W</w:t>
      </w:r>
      <w:r>
        <w:rPr>
          <w:sz w:val="24"/>
        </w:rPr>
        <w:t>ebMvcConfigurer</w:t>
      </w:r>
      <w:proofErr w:type="spellEnd"/>
      <w:r>
        <w:rPr>
          <w:rFonts w:hint="eastAsia"/>
          <w:sz w:val="24"/>
        </w:rPr>
        <w:t>（全局跨域）的方式。</w:t>
      </w:r>
      <w:r w:rsidR="00FC2397">
        <w:rPr>
          <w:rFonts w:hint="eastAsia"/>
          <w:sz w:val="24"/>
        </w:rPr>
        <w:t>在后端项目包下的</w:t>
      </w:r>
      <w:r w:rsidR="00FC2397">
        <w:rPr>
          <w:rFonts w:hint="eastAsia"/>
          <w:sz w:val="24"/>
        </w:rPr>
        <w:t>c</w:t>
      </w:r>
      <w:r w:rsidR="00FC2397">
        <w:rPr>
          <w:sz w:val="24"/>
        </w:rPr>
        <w:t>ommon</w:t>
      </w:r>
      <w:r w:rsidR="00FC2397">
        <w:rPr>
          <w:rFonts w:hint="eastAsia"/>
          <w:sz w:val="24"/>
        </w:rPr>
        <w:t>包下创建</w:t>
      </w:r>
      <w:proofErr w:type="spellStart"/>
      <w:r w:rsidR="00FC2397">
        <w:rPr>
          <w:rFonts w:hint="eastAsia"/>
          <w:sz w:val="24"/>
        </w:rPr>
        <w:t>C</w:t>
      </w:r>
      <w:r w:rsidR="00FC2397">
        <w:rPr>
          <w:sz w:val="24"/>
        </w:rPr>
        <w:t>ro</w:t>
      </w:r>
      <w:r w:rsidR="00FC2397">
        <w:rPr>
          <w:rFonts w:hint="eastAsia"/>
          <w:sz w:val="24"/>
        </w:rPr>
        <w:t>s</w:t>
      </w:r>
      <w:r w:rsidR="00FC2397">
        <w:rPr>
          <w:sz w:val="24"/>
        </w:rPr>
        <w:t>Config</w:t>
      </w:r>
      <w:proofErr w:type="spellEnd"/>
      <w:proofErr w:type="gramStart"/>
      <w:r w:rsidR="00FC2397">
        <w:rPr>
          <w:rFonts w:hint="eastAsia"/>
          <w:sz w:val="24"/>
        </w:rPr>
        <w:t>类并编写</w:t>
      </w:r>
      <w:proofErr w:type="gramEnd"/>
      <w:r w:rsidR="00FC2397">
        <w:rPr>
          <w:rFonts w:hint="eastAsia"/>
          <w:sz w:val="24"/>
        </w:rPr>
        <w:t>跨域代码，即可解决跨域报错问题。</w:t>
      </w:r>
    </w:p>
    <w:p w14:paraId="5C4E4439" w14:textId="5AE13810" w:rsidR="00EA3C05" w:rsidRPr="00F16FAD" w:rsidRDefault="00EA3C05" w:rsidP="00EA3C05">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4.2  </w:t>
      </w:r>
      <w:r w:rsidRPr="00EA3C05">
        <w:rPr>
          <w:rFonts w:hint="eastAsia"/>
          <w:color w:val="000000"/>
          <w:sz w:val="21"/>
          <w:szCs w:val="21"/>
        </w:rPr>
        <w:t>解决跨域</w:t>
      </w:r>
      <w:r>
        <w:rPr>
          <w:rFonts w:hint="eastAsia"/>
          <w:color w:val="000000"/>
          <w:sz w:val="21"/>
          <w:szCs w:val="21"/>
        </w:rPr>
        <w:t>问题的配置</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EA3C05" w14:paraId="04AAA621" w14:textId="77777777" w:rsidTr="00781955">
        <w:trPr>
          <w:jc w:val="center"/>
        </w:trPr>
        <w:tc>
          <w:tcPr>
            <w:tcW w:w="5000" w:type="pct"/>
            <w:tcBorders>
              <w:top w:val="single" w:sz="12" w:space="0" w:color="auto"/>
              <w:bottom w:val="single" w:sz="12" w:space="0" w:color="auto"/>
            </w:tcBorders>
          </w:tcPr>
          <w:p w14:paraId="086ACF98" w14:textId="6ADAC19C" w:rsidR="00EA3C05" w:rsidRPr="00EA3C05" w:rsidRDefault="00EA3C05" w:rsidP="00EA3C05">
            <w:pPr>
              <w:autoSpaceDE w:val="0"/>
              <w:autoSpaceDN w:val="0"/>
              <w:adjustRightInd w:val="0"/>
              <w:spacing w:beforeLines="50" w:before="120" w:line="360" w:lineRule="auto"/>
              <w:ind w:firstLineChars="12" w:firstLine="25"/>
              <w:jc w:val="left"/>
              <w:rPr>
                <w:color w:val="000000"/>
                <w:kern w:val="0"/>
                <w:sz w:val="21"/>
                <w:szCs w:val="24"/>
              </w:rPr>
            </w:pPr>
            <w:r w:rsidRPr="00EA3C05">
              <w:rPr>
                <w:color w:val="000000"/>
                <w:kern w:val="0"/>
                <w:sz w:val="21"/>
                <w:szCs w:val="24"/>
              </w:rPr>
              <w:t>@Configuration</w:t>
            </w:r>
            <w:r w:rsidRPr="00EA3C05">
              <w:rPr>
                <w:color w:val="000000"/>
                <w:kern w:val="0"/>
                <w:sz w:val="21"/>
                <w:szCs w:val="24"/>
              </w:rPr>
              <w:br/>
              <w:t xml:space="preserve">public class </w:t>
            </w:r>
            <w:proofErr w:type="spellStart"/>
            <w:r w:rsidRPr="00EA3C05">
              <w:rPr>
                <w:color w:val="000000"/>
                <w:kern w:val="0"/>
                <w:sz w:val="21"/>
                <w:szCs w:val="24"/>
              </w:rPr>
              <w:t>CorsConfig</w:t>
            </w:r>
            <w:proofErr w:type="spellEnd"/>
            <w:r w:rsidRPr="00EA3C05">
              <w:rPr>
                <w:color w:val="000000"/>
                <w:kern w:val="0"/>
                <w:sz w:val="21"/>
                <w:szCs w:val="24"/>
              </w:rPr>
              <w:t xml:space="preserve"> implements </w:t>
            </w:r>
            <w:proofErr w:type="spellStart"/>
            <w:r w:rsidRPr="00EA3C05">
              <w:rPr>
                <w:color w:val="000000"/>
                <w:kern w:val="0"/>
                <w:sz w:val="21"/>
                <w:szCs w:val="24"/>
              </w:rPr>
              <w:t>WebMvcConfigurer</w:t>
            </w:r>
            <w:proofErr w:type="spellEnd"/>
            <w:r w:rsidRPr="00EA3C05">
              <w:rPr>
                <w:color w:val="000000"/>
                <w:kern w:val="0"/>
                <w:sz w:val="21"/>
                <w:szCs w:val="24"/>
              </w:rPr>
              <w:t xml:space="preserve"> {</w:t>
            </w:r>
            <w:r w:rsidRPr="00EA3C05">
              <w:rPr>
                <w:color w:val="000000"/>
                <w:kern w:val="0"/>
                <w:sz w:val="21"/>
                <w:szCs w:val="24"/>
              </w:rPr>
              <w:br/>
            </w:r>
            <w:r>
              <w:rPr>
                <w:color w:val="000000"/>
                <w:kern w:val="0"/>
                <w:sz w:val="21"/>
                <w:szCs w:val="24"/>
              </w:rPr>
              <w:tab/>
            </w:r>
            <w:r w:rsidRPr="00EA3C05">
              <w:rPr>
                <w:color w:val="000000"/>
                <w:kern w:val="0"/>
                <w:sz w:val="21"/>
                <w:szCs w:val="24"/>
              </w:rPr>
              <w:t>@Override</w:t>
            </w:r>
            <w:r w:rsidRPr="00EA3C05">
              <w:rPr>
                <w:rFonts w:hint="eastAsia"/>
                <w:color w:val="000000"/>
                <w:kern w:val="0"/>
                <w:sz w:val="21"/>
                <w:szCs w:val="24"/>
              </w:rPr>
              <w:br/>
            </w:r>
            <w:r>
              <w:rPr>
                <w:color w:val="000000"/>
                <w:kern w:val="0"/>
                <w:sz w:val="21"/>
                <w:szCs w:val="24"/>
              </w:rPr>
              <w:tab/>
            </w:r>
            <w:r w:rsidRPr="00EA3C05">
              <w:rPr>
                <w:color w:val="000000"/>
                <w:kern w:val="0"/>
                <w:sz w:val="21"/>
                <w:szCs w:val="24"/>
              </w:rPr>
              <w:t xml:space="preserve">public void </w:t>
            </w:r>
            <w:proofErr w:type="spellStart"/>
            <w:r w:rsidRPr="00EA3C05">
              <w:rPr>
                <w:color w:val="000000"/>
                <w:kern w:val="0"/>
                <w:sz w:val="21"/>
                <w:szCs w:val="24"/>
              </w:rPr>
              <w:t>addCorsMappings</w:t>
            </w:r>
            <w:proofErr w:type="spellEnd"/>
            <w:r w:rsidRPr="00EA3C05">
              <w:rPr>
                <w:color w:val="000000"/>
                <w:kern w:val="0"/>
                <w:sz w:val="21"/>
                <w:szCs w:val="24"/>
              </w:rPr>
              <w:t>(</w:t>
            </w:r>
            <w:proofErr w:type="spellStart"/>
            <w:r w:rsidRPr="00EA3C05">
              <w:rPr>
                <w:color w:val="000000"/>
                <w:kern w:val="0"/>
                <w:sz w:val="21"/>
                <w:szCs w:val="24"/>
              </w:rPr>
              <w:t>CorsRegistry</w:t>
            </w:r>
            <w:proofErr w:type="spellEnd"/>
            <w:r w:rsidRPr="00EA3C05">
              <w:rPr>
                <w:color w:val="000000"/>
                <w:kern w:val="0"/>
                <w:sz w:val="21"/>
                <w:szCs w:val="24"/>
              </w:rPr>
              <w:t xml:space="preserve"> registry) {</w:t>
            </w:r>
            <w:r w:rsidRPr="00EA3C05">
              <w:rPr>
                <w:color w:val="000000"/>
                <w:kern w:val="0"/>
                <w:sz w:val="21"/>
                <w:szCs w:val="24"/>
              </w:rPr>
              <w:br/>
            </w:r>
            <w:r>
              <w:rPr>
                <w:color w:val="000000"/>
                <w:kern w:val="0"/>
                <w:sz w:val="21"/>
                <w:szCs w:val="24"/>
              </w:rPr>
              <w:tab/>
            </w:r>
            <w:r>
              <w:rPr>
                <w:color w:val="000000"/>
                <w:kern w:val="0"/>
                <w:sz w:val="21"/>
                <w:szCs w:val="24"/>
              </w:rPr>
              <w:tab/>
            </w:r>
            <w:proofErr w:type="spellStart"/>
            <w:r w:rsidRPr="00EA3C05">
              <w:rPr>
                <w:color w:val="000000"/>
                <w:kern w:val="0"/>
                <w:sz w:val="21"/>
                <w:szCs w:val="24"/>
              </w:rPr>
              <w:t>registry.addMapping</w:t>
            </w:r>
            <w:proofErr w:type="spellEnd"/>
            <w:r w:rsidRPr="00EA3C05">
              <w:rPr>
                <w:color w:val="000000"/>
                <w:kern w:val="0"/>
                <w:sz w:val="21"/>
                <w:szCs w:val="24"/>
              </w:rPr>
              <w:t>("/**")</w:t>
            </w:r>
            <w:r w:rsidRPr="00EA3C05">
              <w:rPr>
                <w:color w:val="000000"/>
                <w:kern w:val="0"/>
                <w:sz w:val="21"/>
                <w:szCs w:val="24"/>
              </w:rPr>
              <w:br/>
              <w:t>//</w:t>
            </w:r>
            <w:r w:rsidRPr="00EA3C05">
              <w:rPr>
                <w:rFonts w:hint="eastAsia"/>
                <w:color w:val="000000"/>
                <w:kern w:val="0"/>
                <w:sz w:val="21"/>
                <w:szCs w:val="24"/>
              </w:rPr>
              <w:t>是否发送</w:t>
            </w:r>
            <w:r w:rsidRPr="00EA3C05">
              <w:rPr>
                <w:color w:val="000000"/>
                <w:kern w:val="0"/>
                <w:sz w:val="21"/>
                <w:szCs w:val="24"/>
              </w:rPr>
              <w:t>Cookie</w:t>
            </w:r>
            <w:r w:rsidRPr="00EA3C05">
              <w:rPr>
                <w:color w:val="000000"/>
                <w:kern w:val="0"/>
                <w:sz w:val="21"/>
                <w:szCs w:val="24"/>
              </w:rPr>
              <w:br/>
            </w:r>
            <w:r>
              <w:rPr>
                <w:color w:val="000000"/>
                <w:kern w:val="0"/>
                <w:sz w:val="21"/>
                <w:szCs w:val="24"/>
              </w:rPr>
              <w:tab/>
            </w:r>
            <w:r>
              <w:rPr>
                <w:color w:val="000000"/>
                <w:kern w:val="0"/>
                <w:sz w:val="21"/>
                <w:szCs w:val="24"/>
              </w:rPr>
              <w:tab/>
            </w:r>
            <w:r w:rsidRPr="00EA3C05">
              <w:rPr>
                <w:color w:val="000000"/>
                <w:kern w:val="0"/>
                <w:sz w:val="21"/>
                <w:szCs w:val="24"/>
              </w:rPr>
              <w:t>.</w:t>
            </w:r>
            <w:proofErr w:type="spellStart"/>
            <w:r w:rsidRPr="00EA3C05">
              <w:rPr>
                <w:color w:val="000000"/>
                <w:kern w:val="0"/>
                <w:sz w:val="21"/>
                <w:szCs w:val="24"/>
              </w:rPr>
              <w:t>allowCredentials</w:t>
            </w:r>
            <w:proofErr w:type="spellEnd"/>
            <w:r w:rsidRPr="00EA3C05">
              <w:rPr>
                <w:color w:val="000000"/>
                <w:kern w:val="0"/>
                <w:sz w:val="21"/>
                <w:szCs w:val="24"/>
              </w:rPr>
              <w:t>(true)</w:t>
            </w:r>
            <w:r w:rsidRPr="00EA3C05">
              <w:rPr>
                <w:color w:val="000000"/>
                <w:kern w:val="0"/>
                <w:sz w:val="21"/>
                <w:szCs w:val="24"/>
              </w:rPr>
              <w:br/>
              <w:t>//</w:t>
            </w:r>
            <w:r w:rsidRPr="00EA3C05">
              <w:rPr>
                <w:rFonts w:hint="eastAsia"/>
                <w:color w:val="000000"/>
                <w:kern w:val="0"/>
                <w:sz w:val="21"/>
                <w:szCs w:val="24"/>
              </w:rPr>
              <w:t>放</w:t>
            </w:r>
            <w:r w:rsidRPr="00F16FAD">
              <w:rPr>
                <w:rFonts w:ascii="微软雅黑" w:eastAsia="微软雅黑" w:hAnsi="微软雅黑" w:cs="微软雅黑" w:hint="eastAsia"/>
                <w:color w:val="000000"/>
                <w:kern w:val="0"/>
                <w:sz w:val="21"/>
                <w:szCs w:val="24"/>
              </w:rPr>
              <w:t>⾏</w:t>
            </w:r>
            <w:r w:rsidRPr="00EA3C05">
              <w:rPr>
                <w:rFonts w:hint="eastAsia"/>
                <w:color w:val="000000"/>
                <w:kern w:val="0"/>
                <w:sz w:val="21"/>
                <w:szCs w:val="24"/>
              </w:rPr>
              <w:t>哪些原始域</w:t>
            </w:r>
            <w:r w:rsidRPr="00EA3C05">
              <w:rPr>
                <w:rFonts w:hint="eastAsia"/>
                <w:color w:val="000000"/>
                <w:kern w:val="0"/>
                <w:sz w:val="21"/>
                <w:szCs w:val="24"/>
              </w:rPr>
              <w:br/>
            </w:r>
            <w:r>
              <w:rPr>
                <w:color w:val="000000"/>
                <w:kern w:val="0"/>
                <w:sz w:val="21"/>
                <w:szCs w:val="24"/>
              </w:rPr>
              <w:tab/>
            </w:r>
            <w:r>
              <w:rPr>
                <w:color w:val="000000"/>
                <w:kern w:val="0"/>
                <w:sz w:val="21"/>
                <w:szCs w:val="24"/>
              </w:rPr>
              <w:tab/>
            </w:r>
            <w:r w:rsidRPr="00EA3C05">
              <w:rPr>
                <w:color w:val="000000"/>
                <w:kern w:val="0"/>
                <w:sz w:val="21"/>
                <w:szCs w:val="24"/>
              </w:rPr>
              <w:t>.</w:t>
            </w:r>
            <w:proofErr w:type="spellStart"/>
            <w:r w:rsidRPr="00EA3C05">
              <w:rPr>
                <w:color w:val="000000"/>
                <w:kern w:val="0"/>
                <w:sz w:val="21"/>
                <w:szCs w:val="24"/>
              </w:rPr>
              <w:t>allowedOriginPatterns</w:t>
            </w:r>
            <w:proofErr w:type="spellEnd"/>
            <w:r w:rsidRPr="00EA3C05">
              <w:rPr>
                <w:color w:val="000000"/>
                <w:kern w:val="0"/>
                <w:sz w:val="21"/>
                <w:szCs w:val="24"/>
              </w:rPr>
              <w:t>("*")</w:t>
            </w:r>
            <w:r w:rsidRPr="00EA3C05">
              <w:rPr>
                <w:color w:val="000000"/>
                <w:kern w:val="0"/>
                <w:sz w:val="21"/>
                <w:szCs w:val="24"/>
              </w:rPr>
              <w:br/>
            </w:r>
            <w:r>
              <w:rPr>
                <w:color w:val="000000"/>
                <w:kern w:val="0"/>
                <w:sz w:val="21"/>
                <w:szCs w:val="24"/>
              </w:rPr>
              <w:tab/>
            </w:r>
            <w:r>
              <w:rPr>
                <w:color w:val="000000"/>
                <w:kern w:val="0"/>
                <w:sz w:val="21"/>
                <w:szCs w:val="24"/>
              </w:rPr>
              <w:tab/>
            </w:r>
            <w:r w:rsidRPr="00EA3C05">
              <w:rPr>
                <w:color w:val="000000"/>
                <w:kern w:val="0"/>
                <w:sz w:val="21"/>
                <w:szCs w:val="24"/>
              </w:rPr>
              <w:t>.</w:t>
            </w:r>
            <w:proofErr w:type="spellStart"/>
            <w:r w:rsidRPr="00EA3C05">
              <w:rPr>
                <w:color w:val="000000"/>
                <w:kern w:val="0"/>
                <w:sz w:val="21"/>
                <w:szCs w:val="24"/>
              </w:rPr>
              <w:t>allowedMethods</w:t>
            </w:r>
            <w:proofErr w:type="spellEnd"/>
            <w:r w:rsidRPr="00EA3C05">
              <w:rPr>
                <w:color w:val="000000"/>
                <w:kern w:val="0"/>
                <w:sz w:val="21"/>
                <w:szCs w:val="24"/>
              </w:rPr>
              <w:t>(new String[]{"GET", "POST", "PUT", "DELETE"})</w:t>
            </w:r>
            <w:r w:rsidRPr="00EA3C05">
              <w:rPr>
                <w:color w:val="000000"/>
                <w:kern w:val="0"/>
                <w:sz w:val="21"/>
                <w:szCs w:val="24"/>
              </w:rPr>
              <w:br/>
            </w:r>
            <w:r>
              <w:rPr>
                <w:color w:val="000000"/>
                <w:kern w:val="0"/>
                <w:sz w:val="21"/>
                <w:szCs w:val="24"/>
              </w:rPr>
              <w:tab/>
            </w:r>
            <w:r>
              <w:rPr>
                <w:color w:val="000000"/>
                <w:kern w:val="0"/>
                <w:sz w:val="21"/>
                <w:szCs w:val="24"/>
              </w:rPr>
              <w:tab/>
            </w:r>
            <w:r w:rsidRPr="00EA3C05">
              <w:rPr>
                <w:color w:val="000000"/>
                <w:kern w:val="0"/>
                <w:sz w:val="21"/>
                <w:szCs w:val="24"/>
              </w:rPr>
              <w:t>.</w:t>
            </w:r>
            <w:proofErr w:type="spellStart"/>
            <w:r w:rsidRPr="00EA3C05">
              <w:rPr>
                <w:color w:val="000000"/>
                <w:kern w:val="0"/>
                <w:sz w:val="21"/>
                <w:szCs w:val="24"/>
              </w:rPr>
              <w:t>allowedHeaders</w:t>
            </w:r>
            <w:proofErr w:type="spellEnd"/>
            <w:r w:rsidRPr="00EA3C05">
              <w:rPr>
                <w:color w:val="000000"/>
                <w:kern w:val="0"/>
                <w:sz w:val="21"/>
                <w:szCs w:val="24"/>
              </w:rPr>
              <w:t>("*")</w:t>
            </w:r>
            <w:r w:rsidRPr="00EA3C05">
              <w:rPr>
                <w:color w:val="000000"/>
                <w:kern w:val="0"/>
                <w:sz w:val="21"/>
                <w:szCs w:val="24"/>
              </w:rPr>
              <w:br/>
            </w:r>
            <w:r>
              <w:rPr>
                <w:color w:val="000000"/>
                <w:kern w:val="0"/>
                <w:sz w:val="21"/>
                <w:szCs w:val="24"/>
              </w:rPr>
              <w:tab/>
            </w:r>
            <w:r>
              <w:rPr>
                <w:color w:val="000000"/>
                <w:kern w:val="0"/>
                <w:sz w:val="21"/>
                <w:szCs w:val="24"/>
              </w:rPr>
              <w:tab/>
            </w:r>
            <w:r w:rsidRPr="00EA3C05">
              <w:rPr>
                <w:color w:val="000000"/>
                <w:kern w:val="0"/>
                <w:sz w:val="21"/>
                <w:szCs w:val="24"/>
              </w:rPr>
              <w:t>.</w:t>
            </w:r>
            <w:proofErr w:type="spellStart"/>
            <w:r w:rsidRPr="00EA3C05">
              <w:rPr>
                <w:color w:val="000000"/>
                <w:kern w:val="0"/>
                <w:sz w:val="21"/>
                <w:szCs w:val="24"/>
              </w:rPr>
              <w:t>exposedHeaders</w:t>
            </w:r>
            <w:proofErr w:type="spellEnd"/>
            <w:r w:rsidRPr="00EA3C05">
              <w:rPr>
                <w:color w:val="000000"/>
                <w:kern w:val="0"/>
                <w:sz w:val="21"/>
                <w:szCs w:val="24"/>
              </w:rPr>
              <w:t>("*");</w:t>
            </w:r>
            <w:r w:rsidRPr="00EA3C05">
              <w:rPr>
                <w:color w:val="000000"/>
                <w:kern w:val="0"/>
                <w:sz w:val="21"/>
                <w:szCs w:val="24"/>
              </w:rPr>
              <w:br/>
            </w:r>
            <w:r>
              <w:rPr>
                <w:color w:val="000000"/>
                <w:kern w:val="0"/>
                <w:sz w:val="21"/>
                <w:szCs w:val="24"/>
              </w:rPr>
              <w:tab/>
            </w:r>
            <w:r w:rsidRPr="00EA3C05">
              <w:rPr>
                <w:color w:val="000000"/>
                <w:kern w:val="0"/>
                <w:sz w:val="21"/>
                <w:szCs w:val="24"/>
              </w:rPr>
              <w:t>}</w:t>
            </w:r>
            <w:r w:rsidRPr="00EA3C05">
              <w:rPr>
                <w:color w:val="000000"/>
                <w:kern w:val="0"/>
                <w:sz w:val="21"/>
                <w:szCs w:val="24"/>
              </w:rPr>
              <w:br/>
              <w:t>}</w:t>
            </w:r>
          </w:p>
        </w:tc>
      </w:tr>
    </w:tbl>
    <w:p w14:paraId="18399F1B" w14:textId="58D611D3" w:rsidR="00184A20" w:rsidRDefault="007E2B9C" w:rsidP="00EA3C05">
      <w:pPr>
        <w:spacing w:line="360" w:lineRule="auto"/>
        <w:ind w:firstLineChars="200" w:firstLine="480"/>
        <w:rPr>
          <w:sz w:val="24"/>
        </w:rPr>
      </w:pPr>
      <w:r>
        <w:rPr>
          <w:rFonts w:hint="eastAsia"/>
          <w:sz w:val="24"/>
        </w:rPr>
        <w:t>现在可以正式将后台数据库数据渲染至前端页面，并以表格形式呈现。首先我们要在</w:t>
      </w:r>
      <w:proofErr w:type="spellStart"/>
      <w:r>
        <w:rPr>
          <w:rFonts w:hint="eastAsia"/>
          <w:sz w:val="24"/>
        </w:rPr>
        <w:t>Main</w:t>
      </w:r>
      <w:r>
        <w:rPr>
          <w:sz w:val="24"/>
        </w:rPr>
        <w:t>.vue</w:t>
      </w:r>
      <w:proofErr w:type="spellEnd"/>
      <w:r>
        <w:rPr>
          <w:rFonts w:hint="eastAsia"/>
          <w:sz w:val="24"/>
        </w:rPr>
        <w:t>中引入</w:t>
      </w:r>
      <w:proofErr w:type="spellStart"/>
      <w:r>
        <w:rPr>
          <w:rFonts w:hint="eastAsia"/>
          <w:sz w:val="24"/>
        </w:rPr>
        <w:t>e</w:t>
      </w:r>
      <w:r>
        <w:rPr>
          <w:sz w:val="24"/>
        </w:rPr>
        <w:t>l</w:t>
      </w:r>
      <w:proofErr w:type="spellEnd"/>
      <w:r>
        <w:rPr>
          <w:sz w:val="24"/>
        </w:rPr>
        <w:t>-table</w:t>
      </w:r>
      <w:r>
        <w:rPr>
          <w:rFonts w:hint="eastAsia"/>
          <w:sz w:val="24"/>
        </w:rPr>
        <w:t>标签，这是</w:t>
      </w:r>
      <w:proofErr w:type="spellStart"/>
      <w:r>
        <w:rPr>
          <w:rFonts w:hint="eastAsia"/>
          <w:sz w:val="24"/>
        </w:rPr>
        <w:t>ElementUI</w:t>
      </w:r>
      <w:proofErr w:type="spellEnd"/>
      <w:r>
        <w:rPr>
          <w:rFonts w:hint="eastAsia"/>
          <w:sz w:val="24"/>
        </w:rPr>
        <w:t>组件库的表格组件，列标签是</w:t>
      </w:r>
      <w:proofErr w:type="spellStart"/>
      <w:r>
        <w:rPr>
          <w:rFonts w:hint="eastAsia"/>
          <w:sz w:val="24"/>
        </w:rPr>
        <w:t>e</w:t>
      </w:r>
      <w:r>
        <w:rPr>
          <w:sz w:val="24"/>
        </w:rPr>
        <w:t>l</w:t>
      </w:r>
      <w:proofErr w:type="spellEnd"/>
      <w:r>
        <w:rPr>
          <w:sz w:val="24"/>
        </w:rPr>
        <w:t>-table-</w:t>
      </w:r>
      <w:proofErr w:type="spellStart"/>
      <w:r>
        <w:rPr>
          <w:sz w:val="24"/>
        </w:rPr>
        <w:t>colomn</w:t>
      </w:r>
      <w:proofErr w:type="spellEnd"/>
      <w:r>
        <w:rPr>
          <w:rFonts w:hint="eastAsia"/>
          <w:sz w:val="24"/>
        </w:rPr>
        <w:t>。每个列标签都有一些常用的属性，例如</w:t>
      </w:r>
      <w:r>
        <w:rPr>
          <w:rFonts w:hint="eastAsia"/>
          <w:sz w:val="24"/>
        </w:rPr>
        <w:t>p</w:t>
      </w:r>
      <w:r>
        <w:rPr>
          <w:sz w:val="24"/>
        </w:rPr>
        <w:t>rop</w:t>
      </w:r>
      <w:r>
        <w:rPr>
          <w:rFonts w:hint="eastAsia"/>
          <w:sz w:val="24"/>
        </w:rPr>
        <w:t>（对应后台数据字段名）、</w:t>
      </w:r>
      <w:r>
        <w:rPr>
          <w:rFonts w:hint="eastAsia"/>
          <w:sz w:val="24"/>
        </w:rPr>
        <w:t>l</w:t>
      </w:r>
      <w:r>
        <w:rPr>
          <w:sz w:val="24"/>
        </w:rPr>
        <w:t>abel</w:t>
      </w:r>
      <w:r>
        <w:rPr>
          <w:rFonts w:hint="eastAsia"/>
          <w:sz w:val="24"/>
        </w:rPr>
        <w:t>（前端页面展示的列名）和</w:t>
      </w:r>
      <w:r>
        <w:rPr>
          <w:rFonts w:hint="eastAsia"/>
          <w:sz w:val="24"/>
        </w:rPr>
        <w:t>w</w:t>
      </w:r>
      <w:r>
        <w:rPr>
          <w:sz w:val="24"/>
        </w:rPr>
        <w:t>idth</w:t>
      </w:r>
      <w:r>
        <w:rPr>
          <w:rFonts w:hint="eastAsia"/>
          <w:sz w:val="24"/>
        </w:rPr>
        <w:t>（列宽）。并要在</w:t>
      </w:r>
      <w:proofErr w:type="spellStart"/>
      <w:r>
        <w:rPr>
          <w:rFonts w:hint="eastAsia"/>
          <w:sz w:val="24"/>
        </w:rPr>
        <w:t>e</w:t>
      </w:r>
      <w:r>
        <w:rPr>
          <w:sz w:val="24"/>
        </w:rPr>
        <w:t>l</w:t>
      </w:r>
      <w:proofErr w:type="spellEnd"/>
      <w:r>
        <w:rPr>
          <w:sz w:val="24"/>
        </w:rPr>
        <w:t>-table</w:t>
      </w:r>
      <w:r>
        <w:rPr>
          <w:rFonts w:hint="eastAsia"/>
          <w:sz w:val="24"/>
        </w:rPr>
        <w:t>中设置单向绑定的值“</w:t>
      </w:r>
      <w:proofErr w:type="spellStart"/>
      <w:r>
        <w:rPr>
          <w:rFonts w:hint="eastAsia"/>
          <w:sz w:val="24"/>
        </w:rPr>
        <w:t>t</w:t>
      </w:r>
      <w:r>
        <w:rPr>
          <w:sz w:val="24"/>
        </w:rPr>
        <w:t>ableData</w:t>
      </w:r>
      <w:proofErr w:type="spellEnd"/>
      <w:r>
        <w:rPr>
          <w:rFonts w:hint="eastAsia"/>
          <w:sz w:val="24"/>
        </w:rPr>
        <w:t>”，这是一个用于保存对象的数组，后台将会获取对象</w:t>
      </w:r>
      <w:r w:rsidR="000B496B">
        <w:rPr>
          <w:rFonts w:hint="eastAsia"/>
          <w:sz w:val="24"/>
        </w:rPr>
        <w:t>数据存放到</w:t>
      </w:r>
      <w:r>
        <w:rPr>
          <w:rFonts w:hint="eastAsia"/>
          <w:sz w:val="24"/>
        </w:rPr>
        <w:t>这个数组中。我们要在挂载函数中（页面加载时就启动的一些方法）添加</w:t>
      </w:r>
      <w:r>
        <w:rPr>
          <w:rFonts w:hint="eastAsia"/>
          <w:sz w:val="24"/>
        </w:rPr>
        <w:t>GET</w:t>
      </w:r>
      <w:r>
        <w:rPr>
          <w:rFonts w:hint="eastAsia"/>
          <w:sz w:val="24"/>
        </w:rPr>
        <w:t>和</w:t>
      </w:r>
      <w:r>
        <w:rPr>
          <w:rFonts w:hint="eastAsia"/>
          <w:sz w:val="24"/>
        </w:rPr>
        <w:t>POST</w:t>
      </w:r>
      <w:r>
        <w:rPr>
          <w:rFonts w:hint="eastAsia"/>
          <w:sz w:val="24"/>
        </w:rPr>
        <w:t>方法，这样在页面加载</w:t>
      </w:r>
      <w:proofErr w:type="gramStart"/>
      <w:r>
        <w:rPr>
          <w:rFonts w:hint="eastAsia"/>
          <w:sz w:val="24"/>
        </w:rPr>
        <w:t>时数据</w:t>
      </w:r>
      <w:proofErr w:type="gramEnd"/>
      <w:r>
        <w:rPr>
          <w:rFonts w:hint="eastAsia"/>
          <w:sz w:val="24"/>
        </w:rPr>
        <w:t>会自动从后端获取并存储到数组</w:t>
      </w:r>
      <w:proofErr w:type="spellStart"/>
      <w:r>
        <w:rPr>
          <w:rFonts w:hint="eastAsia"/>
          <w:sz w:val="24"/>
        </w:rPr>
        <w:t>tableData</w:t>
      </w:r>
      <w:proofErr w:type="spellEnd"/>
      <w:r>
        <w:rPr>
          <w:rFonts w:hint="eastAsia"/>
          <w:sz w:val="24"/>
        </w:rPr>
        <w:t>中，</w:t>
      </w:r>
      <w:r>
        <w:rPr>
          <w:rFonts w:hint="eastAsia"/>
          <w:sz w:val="24"/>
        </w:rPr>
        <w:t>Vue</w:t>
      </w:r>
      <w:r>
        <w:rPr>
          <w:rFonts w:hint="eastAsia"/>
          <w:sz w:val="24"/>
        </w:rPr>
        <w:t>框架会把这个数组中的对象数</w:t>
      </w:r>
      <w:r>
        <w:rPr>
          <w:rFonts w:hint="eastAsia"/>
          <w:sz w:val="24"/>
        </w:rPr>
        <w:lastRenderedPageBreak/>
        <w:t>据以</w:t>
      </w:r>
      <w:proofErr w:type="spellStart"/>
      <w:r>
        <w:rPr>
          <w:rFonts w:hint="eastAsia"/>
          <w:sz w:val="24"/>
        </w:rPr>
        <w:t>e</w:t>
      </w:r>
      <w:r>
        <w:rPr>
          <w:sz w:val="24"/>
        </w:rPr>
        <w:t>l</w:t>
      </w:r>
      <w:proofErr w:type="spellEnd"/>
      <w:r>
        <w:rPr>
          <w:sz w:val="24"/>
        </w:rPr>
        <w:t>-table</w:t>
      </w:r>
      <w:r>
        <w:rPr>
          <w:rFonts w:hint="eastAsia"/>
          <w:sz w:val="24"/>
        </w:rPr>
        <w:t>表格形式展示出来，这便是数据渲染的大致流程。</w:t>
      </w:r>
    </w:p>
    <w:p w14:paraId="1246D751" w14:textId="1B8EDE00" w:rsidR="00EA3C05" w:rsidRDefault="004B3C3E" w:rsidP="00EA3C05">
      <w:pPr>
        <w:spacing w:line="360" w:lineRule="auto"/>
        <w:ind w:firstLineChars="200" w:firstLine="480"/>
        <w:rPr>
          <w:sz w:val="24"/>
        </w:rPr>
      </w:pPr>
      <w:r>
        <w:rPr>
          <w:rFonts w:hint="eastAsia"/>
          <w:sz w:val="24"/>
        </w:rPr>
        <w:t>其次，我们需要将后台获取的某些数据转换为另一种形式予以展示给用户。例如用户表中的</w:t>
      </w:r>
      <w:r>
        <w:rPr>
          <w:rFonts w:hint="eastAsia"/>
          <w:sz w:val="24"/>
        </w:rPr>
        <w:t>s</w:t>
      </w:r>
      <w:r>
        <w:rPr>
          <w:sz w:val="24"/>
        </w:rPr>
        <w:t>ex</w:t>
      </w:r>
      <w:r>
        <w:rPr>
          <w:rFonts w:hint="eastAsia"/>
          <w:sz w:val="24"/>
        </w:rPr>
        <w:t>字段的值为</w:t>
      </w:r>
      <w:r>
        <w:rPr>
          <w:rFonts w:hint="eastAsia"/>
          <w:sz w:val="24"/>
        </w:rPr>
        <w:t>0</w:t>
      </w:r>
      <w:r>
        <w:rPr>
          <w:rFonts w:hint="eastAsia"/>
          <w:sz w:val="24"/>
        </w:rPr>
        <w:t>或</w:t>
      </w:r>
      <w:r>
        <w:rPr>
          <w:rFonts w:hint="eastAsia"/>
          <w:sz w:val="24"/>
        </w:rPr>
        <w:t>1</w:t>
      </w:r>
      <w:r>
        <w:rPr>
          <w:rFonts w:hint="eastAsia"/>
          <w:sz w:val="24"/>
        </w:rPr>
        <w:t>，我们不可能在页面上以数字形式展示，这样并不美观且不符合业务要求</w:t>
      </w:r>
      <w:r w:rsidR="00184A20">
        <w:rPr>
          <w:rFonts w:hint="eastAsia"/>
          <w:sz w:val="24"/>
        </w:rPr>
        <w:t>。</w:t>
      </w:r>
      <w:r>
        <w:rPr>
          <w:rFonts w:hint="eastAsia"/>
          <w:sz w:val="24"/>
        </w:rPr>
        <w:t>我们可以在性别所在的列标签中使用</w:t>
      </w:r>
      <w:proofErr w:type="spellStart"/>
      <w:r>
        <w:rPr>
          <w:rFonts w:hint="eastAsia"/>
          <w:sz w:val="24"/>
        </w:rPr>
        <w:t>e</w:t>
      </w:r>
      <w:r>
        <w:rPr>
          <w:sz w:val="24"/>
        </w:rPr>
        <w:t>l</w:t>
      </w:r>
      <w:proofErr w:type="spellEnd"/>
      <w:r>
        <w:rPr>
          <w:sz w:val="24"/>
        </w:rPr>
        <w:t>-tag</w:t>
      </w:r>
      <w:r>
        <w:rPr>
          <w:rFonts w:hint="eastAsia"/>
          <w:sz w:val="24"/>
        </w:rPr>
        <w:t>标签使用</w:t>
      </w:r>
      <w:r>
        <w:rPr>
          <w:rFonts w:hint="eastAsia"/>
          <w:sz w:val="24"/>
        </w:rPr>
        <w:t>template</w:t>
      </w:r>
      <w:r>
        <w:rPr>
          <w:rFonts w:hint="eastAsia"/>
          <w:sz w:val="24"/>
        </w:rPr>
        <w:t>插槽，其中</w:t>
      </w:r>
      <w:r>
        <w:rPr>
          <w:rFonts w:hint="eastAsia"/>
          <w:sz w:val="24"/>
        </w:rPr>
        <w:t>s</w:t>
      </w:r>
      <w:r>
        <w:rPr>
          <w:sz w:val="24"/>
        </w:rPr>
        <w:t>lot-scope</w:t>
      </w:r>
      <w:r>
        <w:rPr>
          <w:rFonts w:hint="eastAsia"/>
          <w:sz w:val="24"/>
        </w:rPr>
        <w:t>的作用是可以使用子组件中的数据，通过</w:t>
      </w:r>
      <w:r w:rsidR="00721E8A">
        <w:rPr>
          <w:rFonts w:hint="eastAsia"/>
          <w:sz w:val="24"/>
        </w:rPr>
        <w:t>令</w:t>
      </w:r>
      <w:r w:rsidR="00721E8A">
        <w:rPr>
          <w:rFonts w:hint="eastAsia"/>
          <w:sz w:val="24"/>
        </w:rPr>
        <w:t>s</w:t>
      </w:r>
      <w:r w:rsidR="00721E8A">
        <w:rPr>
          <w:sz w:val="24"/>
        </w:rPr>
        <w:t>lot-scope=</w:t>
      </w:r>
      <w:r w:rsidR="00721E8A">
        <w:rPr>
          <w:rFonts w:hint="eastAsia"/>
          <w:sz w:val="24"/>
        </w:rPr>
        <w:t>“</w:t>
      </w:r>
      <w:r w:rsidR="00721E8A">
        <w:rPr>
          <w:rFonts w:hint="eastAsia"/>
          <w:sz w:val="24"/>
        </w:rPr>
        <w:t>s</w:t>
      </w:r>
      <w:r w:rsidR="00721E8A">
        <w:rPr>
          <w:sz w:val="24"/>
        </w:rPr>
        <w:t>cope</w:t>
      </w:r>
      <w:r w:rsidR="00721E8A">
        <w:rPr>
          <w:rFonts w:hint="eastAsia"/>
          <w:sz w:val="24"/>
        </w:rPr>
        <w:t>”来取得作用域插槽</w:t>
      </w:r>
      <w:r w:rsidR="00721E8A">
        <w:rPr>
          <w:rFonts w:hint="eastAsia"/>
          <w:sz w:val="24"/>
        </w:rPr>
        <w:t>d</w:t>
      </w:r>
      <w:r w:rsidR="00721E8A">
        <w:rPr>
          <w:sz w:val="24"/>
        </w:rPr>
        <w:t>ata</w:t>
      </w:r>
      <w:r w:rsidR="00721E8A">
        <w:rPr>
          <w:rFonts w:hint="eastAsia"/>
          <w:sz w:val="24"/>
        </w:rPr>
        <w:t>绑定的数据</w:t>
      </w:r>
      <w:r>
        <w:rPr>
          <w:rFonts w:hint="eastAsia"/>
          <w:sz w:val="24"/>
        </w:rPr>
        <w:t>。本系统设置</w:t>
      </w:r>
      <w:r>
        <w:rPr>
          <w:rFonts w:hint="eastAsia"/>
          <w:sz w:val="24"/>
        </w:rPr>
        <w:t>s</w:t>
      </w:r>
      <w:r>
        <w:rPr>
          <w:sz w:val="24"/>
        </w:rPr>
        <w:t>ex</w:t>
      </w:r>
      <w:r>
        <w:rPr>
          <w:rFonts w:hint="eastAsia"/>
          <w:sz w:val="24"/>
        </w:rPr>
        <w:t>值为</w:t>
      </w:r>
      <w:r>
        <w:rPr>
          <w:rFonts w:hint="eastAsia"/>
          <w:sz w:val="24"/>
        </w:rPr>
        <w:t>0</w:t>
      </w:r>
      <w:r>
        <w:rPr>
          <w:rFonts w:hint="eastAsia"/>
          <w:sz w:val="24"/>
        </w:rPr>
        <w:t>会以</w:t>
      </w:r>
      <w:r>
        <w:rPr>
          <w:sz w:val="24"/>
        </w:rPr>
        <w:t>success</w:t>
      </w:r>
      <w:r>
        <w:rPr>
          <w:rFonts w:hint="eastAsia"/>
          <w:sz w:val="24"/>
        </w:rPr>
        <w:t>样式的“女”</w:t>
      </w:r>
      <w:r w:rsidR="009F306A">
        <w:rPr>
          <w:rFonts w:hint="eastAsia"/>
          <w:sz w:val="24"/>
        </w:rPr>
        <w:t>显示</w:t>
      </w:r>
      <w:r>
        <w:rPr>
          <w:rFonts w:hint="eastAsia"/>
          <w:sz w:val="24"/>
        </w:rPr>
        <w:t>性别，而</w:t>
      </w:r>
      <w:r>
        <w:rPr>
          <w:rFonts w:hint="eastAsia"/>
          <w:sz w:val="24"/>
        </w:rPr>
        <w:t>1</w:t>
      </w:r>
      <w:r>
        <w:rPr>
          <w:rFonts w:hint="eastAsia"/>
          <w:sz w:val="24"/>
        </w:rPr>
        <w:t>会以</w:t>
      </w:r>
      <w:r>
        <w:rPr>
          <w:rFonts w:hint="eastAsia"/>
          <w:sz w:val="24"/>
        </w:rPr>
        <w:t>p</w:t>
      </w:r>
      <w:r>
        <w:rPr>
          <w:sz w:val="24"/>
        </w:rPr>
        <w:t>rimary</w:t>
      </w:r>
      <w:r>
        <w:rPr>
          <w:rFonts w:hint="eastAsia"/>
          <w:sz w:val="24"/>
        </w:rPr>
        <w:t>样式的“男”显示。</w:t>
      </w:r>
    </w:p>
    <w:p w14:paraId="411E8AEE" w14:textId="3D342EF4" w:rsidR="004B3C3E" w:rsidRPr="00F16FAD" w:rsidRDefault="004B3C3E" w:rsidP="004B3C3E">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 xml:space="preserve">4.3  </w:t>
      </w:r>
      <w:r w:rsidR="00B85E6B">
        <w:rPr>
          <w:color w:val="000000"/>
          <w:sz w:val="21"/>
          <w:szCs w:val="21"/>
        </w:rPr>
        <w:t>T</w:t>
      </w:r>
      <w:r>
        <w:rPr>
          <w:rFonts w:hint="eastAsia"/>
          <w:color w:val="000000"/>
          <w:sz w:val="21"/>
          <w:szCs w:val="21"/>
        </w:rPr>
        <w:t>ag</w:t>
      </w:r>
      <w:r>
        <w:rPr>
          <w:rFonts w:hint="eastAsia"/>
          <w:color w:val="000000"/>
          <w:sz w:val="21"/>
          <w:szCs w:val="21"/>
        </w:rPr>
        <w:t>转换列</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4B3C3E" w14:paraId="52B0E3B2" w14:textId="77777777" w:rsidTr="00781955">
        <w:trPr>
          <w:jc w:val="center"/>
        </w:trPr>
        <w:tc>
          <w:tcPr>
            <w:tcW w:w="5000" w:type="pct"/>
            <w:tcBorders>
              <w:top w:val="single" w:sz="12" w:space="0" w:color="auto"/>
              <w:bottom w:val="single" w:sz="12" w:space="0" w:color="auto"/>
            </w:tcBorders>
          </w:tcPr>
          <w:p w14:paraId="231CCFE1" w14:textId="2841575B" w:rsidR="00E82A85" w:rsidRDefault="00E82A85" w:rsidP="00E82A85">
            <w:pPr>
              <w:autoSpaceDE w:val="0"/>
              <w:autoSpaceDN w:val="0"/>
              <w:adjustRightInd w:val="0"/>
              <w:spacing w:beforeLines="50" w:before="120" w:line="360" w:lineRule="auto"/>
              <w:ind w:firstLineChars="12" w:firstLine="25"/>
              <w:jc w:val="left"/>
              <w:rPr>
                <w:color w:val="000000"/>
                <w:kern w:val="0"/>
                <w:sz w:val="21"/>
                <w:szCs w:val="24"/>
              </w:rPr>
            </w:pPr>
            <w:r w:rsidRPr="00E82A85">
              <w:rPr>
                <w:color w:val="000000"/>
                <w:kern w:val="0"/>
                <w:sz w:val="21"/>
                <w:szCs w:val="24"/>
              </w:rPr>
              <w:t>&lt;template slot-scope="scope"&gt;</w:t>
            </w:r>
          </w:p>
          <w:p w14:paraId="5AE52795" w14:textId="78EC5E3A" w:rsidR="00E82A85" w:rsidRPr="00E82A85" w:rsidRDefault="00E82A85" w:rsidP="00E82A85">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E82A85">
              <w:rPr>
                <w:color w:val="000000"/>
                <w:kern w:val="0"/>
                <w:sz w:val="21"/>
                <w:szCs w:val="24"/>
              </w:rPr>
              <w:t>&lt;</w:t>
            </w:r>
            <w:proofErr w:type="spellStart"/>
            <w:r w:rsidRPr="00E82A85">
              <w:rPr>
                <w:color w:val="000000"/>
                <w:kern w:val="0"/>
                <w:sz w:val="21"/>
                <w:szCs w:val="24"/>
              </w:rPr>
              <w:t>el</w:t>
            </w:r>
            <w:proofErr w:type="spellEnd"/>
            <w:r w:rsidRPr="00E82A85">
              <w:rPr>
                <w:color w:val="000000"/>
                <w:kern w:val="0"/>
                <w:sz w:val="21"/>
                <w:szCs w:val="24"/>
              </w:rPr>
              <w:t>-tag</w:t>
            </w:r>
          </w:p>
          <w:p w14:paraId="242C5812" w14:textId="1D7FF363" w:rsidR="00E82A85" w:rsidRPr="00E82A85" w:rsidRDefault="00E82A85" w:rsidP="00E82A85">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proofErr w:type="gramStart"/>
            <w:r w:rsidRPr="00E82A85">
              <w:rPr>
                <w:color w:val="000000"/>
                <w:kern w:val="0"/>
                <w:sz w:val="21"/>
                <w:szCs w:val="24"/>
              </w:rPr>
              <w:t>:type</w:t>
            </w:r>
            <w:proofErr w:type="gramEnd"/>
            <w:r w:rsidRPr="00E82A85">
              <w:rPr>
                <w:color w:val="000000"/>
                <w:kern w:val="0"/>
                <w:sz w:val="21"/>
                <w:szCs w:val="24"/>
              </w:rPr>
              <w:t>="</w:t>
            </w:r>
            <w:proofErr w:type="spellStart"/>
            <w:r w:rsidRPr="00E82A85">
              <w:rPr>
                <w:color w:val="000000"/>
                <w:kern w:val="0"/>
                <w:sz w:val="21"/>
                <w:szCs w:val="24"/>
              </w:rPr>
              <w:t>scope.row.sex</w:t>
            </w:r>
            <w:proofErr w:type="spellEnd"/>
            <w:r w:rsidRPr="00E82A85">
              <w:rPr>
                <w:color w:val="000000"/>
                <w:kern w:val="0"/>
                <w:sz w:val="21"/>
                <w:szCs w:val="24"/>
              </w:rPr>
              <w:t xml:space="preserve"> == '1' ? 'primary</w:t>
            </w:r>
            <w:proofErr w:type="gramStart"/>
            <w:r w:rsidRPr="00E82A85">
              <w:rPr>
                <w:color w:val="000000"/>
                <w:kern w:val="0"/>
                <w:sz w:val="21"/>
                <w:szCs w:val="24"/>
              </w:rPr>
              <w:t>' :</w:t>
            </w:r>
            <w:proofErr w:type="gramEnd"/>
            <w:r w:rsidRPr="00E82A85">
              <w:rPr>
                <w:color w:val="000000"/>
                <w:kern w:val="0"/>
                <w:sz w:val="21"/>
                <w:szCs w:val="24"/>
              </w:rPr>
              <w:t xml:space="preserve"> 'success'"</w:t>
            </w:r>
          </w:p>
          <w:p w14:paraId="543B7551" w14:textId="50A8DB28" w:rsidR="00E82A85" w:rsidRPr="00E82A85" w:rsidRDefault="00E82A85" w:rsidP="00E82A85">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E82A85">
              <w:rPr>
                <w:color w:val="000000"/>
                <w:kern w:val="0"/>
                <w:sz w:val="21"/>
                <w:szCs w:val="24"/>
              </w:rPr>
              <w:t>disable-transitions</w:t>
            </w:r>
            <w:proofErr w:type="gramStart"/>
            <w:r w:rsidRPr="00E82A85">
              <w:rPr>
                <w:color w:val="000000"/>
                <w:kern w:val="0"/>
                <w:sz w:val="21"/>
                <w:szCs w:val="24"/>
              </w:rPr>
              <w:t>&gt;{</w:t>
            </w:r>
            <w:proofErr w:type="gramEnd"/>
            <w:r w:rsidRPr="00E82A85">
              <w:rPr>
                <w:color w:val="000000"/>
                <w:kern w:val="0"/>
                <w:sz w:val="21"/>
                <w:szCs w:val="24"/>
              </w:rPr>
              <w:t>{</w:t>
            </w:r>
            <w:proofErr w:type="spellStart"/>
            <w:r w:rsidRPr="00E82A85">
              <w:rPr>
                <w:color w:val="000000"/>
                <w:kern w:val="0"/>
                <w:sz w:val="21"/>
                <w:szCs w:val="24"/>
              </w:rPr>
              <w:t>scope.row.sex</w:t>
            </w:r>
            <w:proofErr w:type="spellEnd"/>
            <w:r w:rsidRPr="00E82A85">
              <w:rPr>
                <w:color w:val="000000"/>
                <w:kern w:val="0"/>
                <w:sz w:val="21"/>
                <w:szCs w:val="24"/>
              </w:rPr>
              <w:t xml:space="preserve"> == '1' ? '</w:t>
            </w:r>
            <w:r w:rsidRPr="00E82A85">
              <w:rPr>
                <w:color w:val="000000"/>
                <w:kern w:val="0"/>
                <w:sz w:val="21"/>
                <w:szCs w:val="24"/>
              </w:rPr>
              <w:t>男</w:t>
            </w:r>
            <w:r w:rsidRPr="00E82A85">
              <w:rPr>
                <w:color w:val="000000"/>
                <w:kern w:val="0"/>
                <w:sz w:val="21"/>
                <w:szCs w:val="24"/>
              </w:rPr>
              <w:t>' : '</w:t>
            </w:r>
            <w:r w:rsidRPr="00E82A85">
              <w:rPr>
                <w:color w:val="000000"/>
                <w:kern w:val="0"/>
                <w:sz w:val="21"/>
                <w:szCs w:val="24"/>
              </w:rPr>
              <w:t>女</w:t>
            </w:r>
            <w:r w:rsidRPr="00E82A85">
              <w:rPr>
                <w:color w:val="000000"/>
                <w:kern w:val="0"/>
                <w:sz w:val="21"/>
                <w:szCs w:val="24"/>
              </w:rPr>
              <w:t>'}}</w:t>
            </w:r>
          </w:p>
          <w:p w14:paraId="17B284B7" w14:textId="1EE7C8F7" w:rsidR="004B3C3E" w:rsidRDefault="00E82A85" w:rsidP="00E82A85">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E82A85">
              <w:rPr>
                <w:color w:val="000000"/>
                <w:kern w:val="0"/>
                <w:sz w:val="21"/>
                <w:szCs w:val="24"/>
              </w:rPr>
              <w:t>&lt;/</w:t>
            </w:r>
            <w:proofErr w:type="spellStart"/>
            <w:r w:rsidRPr="00E82A85">
              <w:rPr>
                <w:color w:val="000000"/>
                <w:kern w:val="0"/>
                <w:sz w:val="21"/>
                <w:szCs w:val="24"/>
              </w:rPr>
              <w:t>el</w:t>
            </w:r>
            <w:proofErr w:type="spellEnd"/>
            <w:r w:rsidRPr="00E82A85">
              <w:rPr>
                <w:color w:val="000000"/>
                <w:kern w:val="0"/>
                <w:sz w:val="21"/>
                <w:szCs w:val="24"/>
              </w:rPr>
              <w:t>-tag&gt;</w:t>
            </w:r>
          </w:p>
          <w:p w14:paraId="4BC4A9BF" w14:textId="3C6CAC81" w:rsidR="00E82A85" w:rsidRPr="00EA3C05" w:rsidRDefault="00E82A85" w:rsidP="00E82A85">
            <w:pPr>
              <w:autoSpaceDE w:val="0"/>
              <w:autoSpaceDN w:val="0"/>
              <w:adjustRightInd w:val="0"/>
              <w:spacing w:beforeLines="50" w:before="120" w:line="360" w:lineRule="auto"/>
              <w:ind w:firstLineChars="12" w:firstLine="25"/>
              <w:jc w:val="left"/>
              <w:rPr>
                <w:color w:val="000000"/>
                <w:kern w:val="0"/>
                <w:sz w:val="21"/>
                <w:szCs w:val="24"/>
              </w:rPr>
            </w:pPr>
            <w:r>
              <w:rPr>
                <w:rFonts w:hint="eastAsia"/>
                <w:color w:val="000000"/>
                <w:kern w:val="0"/>
                <w:sz w:val="21"/>
                <w:szCs w:val="24"/>
              </w:rPr>
              <w:t>&lt;</w:t>
            </w:r>
            <w:r>
              <w:rPr>
                <w:color w:val="000000"/>
                <w:kern w:val="0"/>
                <w:sz w:val="21"/>
                <w:szCs w:val="24"/>
              </w:rPr>
              <w:t>/template&gt;</w:t>
            </w:r>
          </w:p>
        </w:tc>
      </w:tr>
    </w:tbl>
    <w:p w14:paraId="6C4538CE" w14:textId="0DDA9783" w:rsidR="009A35DB" w:rsidRPr="009A35DB" w:rsidRDefault="00184A20" w:rsidP="009A35DB">
      <w:pPr>
        <w:spacing w:line="360" w:lineRule="auto"/>
        <w:ind w:firstLineChars="200" w:firstLine="480"/>
        <w:rPr>
          <w:sz w:val="24"/>
        </w:rPr>
      </w:pPr>
      <w:r>
        <w:rPr>
          <w:rFonts w:hint="eastAsia"/>
          <w:sz w:val="24"/>
        </w:rPr>
        <w:t>最后，我们在数据表的</w:t>
      </w:r>
      <w:proofErr w:type="gramStart"/>
      <w:r>
        <w:rPr>
          <w:rFonts w:hint="eastAsia"/>
          <w:sz w:val="24"/>
        </w:rPr>
        <w:t>操作列预添加</w:t>
      </w:r>
      <w:proofErr w:type="gramEnd"/>
      <w:r>
        <w:rPr>
          <w:rFonts w:hint="eastAsia"/>
          <w:sz w:val="24"/>
        </w:rPr>
        <w:t>“编辑”和“删除”的按钮，等待功能的开发并在后期</w:t>
      </w:r>
      <w:r w:rsidR="003B27A0">
        <w:rPr>
          <w:rFonts w:hint="eastAsia"/>
          <w:sz w:val="24"/>
        </w:rPr>
        <w:t>给</w:t>
      </w:r>
      <w:r>
        <w:rPr>
          <w:rFonts w:hint="eastAsia"/>
          <w:sz w:val="24"/>
        </w:rPr>
        <w:t>按钮绑定事件即可</w:t>
      </w:r>
      <w:r w:rsidR="003B27A0">
        <w:rPr>
          <w:rFonts w:hint="eastAsia"/>
          <w:sz w:val="24"/>
        </w:rPr>
        <w:t>。还可以给数据表添加样式，如背景颜色和边框等。</w:t>
      </w:r>
      <w:r>
        <w:rPr>
          <w:rFonts w:hint="eastAsia"/>
          <w:sz w:val="24"/>
        </w:rPr>
        <w:t>这样初始数据表格的搭建和渲染就完成了。</w:t>
      </w:r>
    </w:p>
    <w:p w14:paraId="36831C94" w14:textId="09B95E36" w:rsidR="00ED2413" w:rsidRPr="0041719D" w:rsidRDefault="00ED2413" w:rsidP="0041719D">
      <w:pPr>
        <w:pStyle w:val="3"/>
        <w:spacing w:beforeLines="50" w:before="120" w:afterLines="50" w:after="120" w:line="360" w:lineRule="auto"/>
        <w:rPr>
          <w:b w:val="0"/>
          <w:bCs/>
          <w:kern w:val="0"/>
          <w:sz w:val="24"/>
          <w:szCs w:val="18"/>
        </w:rPr>
      </w:pPr>
      <w:bookmarkStart w:id="77" w:name="_Toc134547237"/>
      <w:bookmarkStart w:id="78" w:name="_Toc137306357"/>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640E57" w:rsidRPr="0041719D">
        <w:rPr>
          <w:b w:val="0"/>
          <w:bCs/>
          <w:kern w:val="0"/>
          <w:sz w:val="24"/>
          <w:szCs w:val="18"/>
        </w:rPr>
        <w:t>5</w:t>
      </w:r>
      <w:r w:rsidRPr="0041719D">
        <w:rPr>
          <w:rFonts w:hint="eastAsia"/>
          <w:b w:val="0"/>
          <w:bCs/>
          <w:kern w:val="0"/>
          <w:sz w:val="24"/>
          <w:szCs w:val="18"/>
        </w:rPr>
        <w:t xml:space="preserve"> </w:t>
      </w:r>
      <w:r w:rsidR="00655116" w:rsidRPr="0041719D">
        <w:rPr>
          <w:rFonts w:hint="eastAsia"/>
          <w:b w:val="0"/>
          <w:bCs/>
          <w:kern w:val="0"/>
          <w:sz w:val="24"/>
          <w:szCs w:val="18"/>
        </w:rPr>
        <w:t>分页展示</w:t>
      </w:r>
      <w:bookmarkEnd w:id="77"/>
      <w:bookmarkEnd w:id="78"/>
    </w:p>
    <w:p w14:paraId="4BF573A1" w14:textId="52E7574D" w:rsidR="009E40D1" w:rsidRDefault="005A5577" w:rsidP="00F92FAF">
      <w:pPr>
        <w:spacing w:line="360" w:lineRule="auto"/>
        <w:ind w:firstLineChars="200" w:firstLine="480"/>
        <w:rPr>
          <w:sz w:val="24"/>
        </w:rPr>
      </w:pPr>
      <w:r>
        <w:rPr>
          <w:rFonts w:hint="eastAsia"/>
          <w:sz w:val="24"/>
        </w:rPr>
        <w:t>本节会使用到</w:t>
      </w:r>
      <w:proofErr w:type="spellStart"/>
      <w:r>
        <w:rPr>
          <w:rFonts w:hint="eastAsia"/>
          <w:sz w:val="24"/>
        </w:rPr>
        <w:t>e</w:t>
      </w:r>
      <w:r>
        <w:rPr>
          <w:sz w:val="24"/>
        </w:rPr>
        <w:t>l</w:t>
      </w:r>
      <w:proofErr w:type="spellEnd"/>
      <w:r>
        <w:rPr>
          <w:sz w:val="24"/>
        </w:rPr>
        <w:t>-</w:t>
      </w:r>
      <w:r>
        <w:rPr>
          <w:rFonts w:hint="eastAsia"/>
          <w:sz w:val="24"/>
        </w:rPr>
        <w:t>pagination</w:t>
      </w:r>
      <w:r>
        <w:rPr>
          <w:rFonts w:hint="eastAsia"/>
          <w:sz w:val="24"/>
        </w:rPr>
        <w:t>分页组件，首先要在</w:t>
      </w:r>
      <w:proofErr w:type="spellStart"/>
      <w:r>
        <w:rPr>
          <w:sz w:val="24"/>
        </w:rPr>
        <w:t>el</w:t>
      </w:r>
      <w:proofErr w:type="spellEnd"/>
      <w:r>
        <w:rPr>
          <w:sz w:val="24"/>
        </w:rPr>
        <w:t>-table</w:t>
      </w:r>
      <w:r>
        <w:rPr>
          <w:rFonts w:hint="eastAsia"/>
          <w:sz w:val="24"/>
        </w:rPr>
        <w:t>标签的下方将其引入。分页组件也内含一些常用属性</w:t>
      </w:r>
      <w:r w:rsidR="009F306A">
        <w:rPr>
          <w:rFonts w:hint="eastAsia"/>
          <w:sz w:val="24"/>
        </w:rPr>
        <w:t>，</w:t>
      </w:r>
      <w:r>
        <w:rPr>
          <w:rFonts w:hint="eastAsia"/>
          <w:sz w:val="24"/>
        </w:rPr>
        <w:t>包括</w:t>
      </w:r>
      <w:r>
        <w:rPr>
          <w:rFonts w:hint="eastAsia"/>
          <w:sz w:val="24"/>
        </w:rPr>
        <w:t>p</w:t>
      </w:r>
      <w:r>
        <w:rPr>
          <w:sz w:val="24"/>
        </w:rPr>
        <w:t>age-sizes</w:t>
      </w:r>
      <w:r>
        <w:rPr>
          <w:rFonts w:hint="eastAsia"/>
          <w:sz w:val="24"/>
        </w:rPr>
        <w:t>（每页显示个数选择器的选项设置）、</w:t>
      </w:r>
      <w:r>
        <w:rPr>
          <w:rFonts w:hint="eastAsia"/>
          <w:sz w:val="24"/>
        </w:rPr>
        <w:t>c</w:t>
      </w:r>
      <w:r>
        <w:rPr>
          <w:sz w:val="24"/>
        </w:rPr>
        <w:t>urrent-page</w:t>
      </w:r>
      <w:r>
        <w:rPr>
          <w:rFonts w:hint="eastAsia"/>
          <w:sz w:val="24"/>
        </w:rPr>
        <w:t>（当前页数）、</w:t>
      </w:r>
      <w:r>
        <w:rPr>
          <w:rFonts w:hint="eastAsia"/>
          <w:sz w:val="24"/>
        </w:rPr>
        <w:t>l</w:t>
      </w:r>
      <w:r>
        <w:rPr>
          <w:sz w:val="24"/>
        </w:rPr>
        <w:t>ayout</w:t>
      </w:r>
      <w:r>
        <w:rPr>
          <w:rFonts w:hint="eastAsia"/>
          <w:sz w:val="24"/>
        </w:rPr>
        <w:t>（组件布局，子组件用逗号分隔）、</w:t>
      </w:r>
      <w:r w:rsidR="00B6085A">
        <w:rPr>
          <w:rFonts w:hint="eastAsia"/>
          <w:sz w:val="24"/>
        </w:rPr>
        <w:t>p</w:t>
      </w:r>
      <w:r w:rsidR="00B6085A">
        <w:rPr>
          <w:sz w:val="24"/>
        </w:rPr>
        <w:t>age-size</w:t>
      </w:r>
      <w:r w:rsidR="00B6085A">
        <w:rPr>
          <w:rFonts w:hint="eastAsia"/>
          <w:sz w:val="24"/>
        </w:rPr>
        <w:t>（当前页面最大容纳记录个数）、</w:t>
      </w:r>
      <w:r w:rsidR="00B6085A">
        <w:rPr>
          <w:rFonts w:hint="eastAsia"/>
          <w:sz w:val="24"/>
        </w:rPr>
        <w:t>t</w:t>
      </w:r>
      <w:r w:rsidR="00B6085A">
        <w:rPr>
          <w:sz w:val="24"/>
        </w:rPr>
        <w:t>otal</w:t>
      </w:r>
      <w:r w:rsidR="00B6085A">
        <w:rPr>
          <w:rFonts w:hint="eastAsia"/>
          <w:sz w:val="24"/>
        </w:rPr>
        <w:t>（总记录数）和绑定的方法名等。</w:t>
      </w:r>
    </w:p>
    <w:p w14:paraId="7C2F0BB1" w14:textId="4DCD8D7B" w:rsidR="002B4E16" w:rsidRDefault="00B6085A" w:rsidP="00F92FAF">
      <w:pPr>
        <w:spacing w:line="360" w:lineRule="auto"/>
        <w:ind w:firstLineChars="200" w:firstLine="480"/>
        <w:rPr>
          <w:sz w:val="24"/>
        </w:rPr>
      </w:pPr>
      <w:r>
        <w:rPr>
          <w:rFonts w:hint="eastAsia"/>
          <w:sz w:val="24"/>
        </w:rPr>
        <w:t>分页</w:t>
      </w:r>
      <w:r w:rsidR="003B27A0">
        <w:rPr>
          <w:rFonts w:hint="eastAsia"/>
          <w:sz w:val="24"/>
        </w:rPr>
        <w:t>组件</w:t>
      </w:r>
      <w:r>
        <w:rPr>
          <w:rFonts w:hint="eastAsia"/>
          <w:sz w:val="24"/>
        </w:rPr>
        <w:t>绑定了两个方法，分别是“</w:t>
      </w:r>
      <w:proofErr w:type="spellStart"/>
      <w:r>
        <w:rPr>
          <w:rFonts w:hint="eastAsia"/>
          <w:sz w:val="24"/>
        </w:rPr>
        <w:t>h</w:t>
      </w:r>
      <w:r>
        <w:rPr>
          <w:sz w:val="24"/>
        </w:rPr>
        <w:t>andleSizeChange</w:t>
      </w:r>
      <w:proofErr w:type="spellEnd"/>
      <w:r>
        <w:rPr>
          <w:rFonts w:hint="eastAsia"/>
          <w:sz w:val="24"/>
        </w:rPr>
        <w:t>”和“</w:t>
      </w:r>
      <w:proofErr w:type="spellStart"/>
      <w:r>
        <w:rPr>
          <w:rFonts w:hint="eastAsia"/>
          <w:sz w:val="24"/>
        </w:rPr>
        <w:t>h</w:t>
      </w:r>
      <w:r>
        <w:rPr>
          <w:sz w:val="24"/>
        </w:rPr>
        <w:t>andleCurrentChange</w:t>
      </w:r>
      <w:proofErr w:type="spellEnd"/>
      <w:r>
        <w:rPr>
          <w:rFonts w:hint="eastAsia"/>
          <w:sz w:val="24"/>
        </w:rPr>
        <w:t>”，方法逻辑很简单：根据用户点击组件选择的数据</w:t>
      </w:r>
      <w:r w:rsidR="00D21E76">
        <w:rPr>
          <w:rFonts w:hint="eastAsia"/>
          <w:sz w:val="24"/>
        </w:rPr>
        <w:t>或页数</w:t>
      </w:r>
      <w:r>
        <w:rPr>
          <w:rFonts w:hint="eastAsia"/>
          <w:sz w:val="24"/>
        </w:rPr>
        <w:t>，更新表格的单页条数和当前页属性，并刷新表格</w:t>
      </w:r>
      <w:r w:rsidR="006A2B63">
        <w:rPr>
          <w:rFonts w:hint="eastAsia"/>
          <w:sz w:val="24"/>
        </w:rPr>
        <w:t>。由于在后端已经编写了分页查询的方法</w:t>
      </w:r>
      <w:r w:rsidR="006A2B63">
        <w:rPr>
          <w:rFonts w:hint="eastAsia"/>
          <w:sz w:val="24"/>
        </w:rPr>
        <w:t>l</w:t>
      </w:r>
      <w:r w:rsidR="006A2B63">
        <w:rPr>
          <w:sz w:val="24"/>
        </w:rPr>
        <w:t>istPageC1</w:t>
      </w:r>
      <w:r w:rsidR="006A2B63">
        <w:rPr>
          <w:rFonts w:hint="eastAsia"/>
          <w:sz w:val="24"/>
        </w:rPr>
        <w:t>，因此在</w:t>
      </w:r>
      <w:proofErr w:type="spellStart"/>
      <w:r w:rsidR="006A2B63">
        <w:rPr>
          <w:rFonts w:hint="eastAsia"/>
          <w:sz w:val="24"/>
        </w:rPr>
        <w:t>m</w:t>
      </w:r>
      <w:r w:rsidR="006A2B63">
        <w:rPr>
          <w:sz w:val="24"/>
        </w:rPr>
        <w:t>ain.vue</w:t>
      </w:r>
      <w:proofErr w:type="spellEnd"/>
      <w:r w:rsidR="006A2B63">
        <w:rPr>
          <w:rFonts w:hint="eastAsia"/>
          <w:sz w:val="24"/>
        </w:rPr>
        <w:t>中的</w:t>
      </w:r>
      <w:r w:rsidR="006A2B63">
        <w:rPr>
          <w:sz w:val="24"/>
        </w:rPr>
        <w:t>P</w:t>
      </w:r>
      <w:r w:rsidR="00DE5047">
        <w:rPr>
          <w:rFonts w:hint="eastAsia"/>
          <w:sz w:val="24"/>
        </w:rPr>
        <w:t>OST</w:t>
      </w:r>
      <w:r w:rsidR="006A2B63">
        <w:rPr>
          <w:rFonts w:hint="eastAsia"/>
          <w:sz w:val="24"/>
        </w:rPr>
        <w:t>方法中调用的</w:t>
      </w:r>
      <w:r w:rsidR="00DE5047">
        <w:rPr>
          <w:rFonts w:hint="eastAsia"/>
          <w:sz w:val="24"/>
        </w:rPr>
        <w:t>也</w:t>
      </w:r>
      <w:r w:rsidR="006A2B63">
        <w:rPr>
          <w:rFonts w:hint="eastAsia"/>
          <w:sz w:val="24"/>
        </w:rPr>
        <w:t>是分页查询的方法。</w:t>
      </w:r>
      <w:r w:rsidR="00DE5047">
        <w:rPr>
          <w:rFonts w:hint="eastAsia"/>
          <w:sz w:val="24"/>
        </w:rPr>
        <w:t>分页组件绑定的</w:t>
      </w:r>
      <w:r w:rsidR="006A2B63">
        <w:rPr>
          <w:rFonts w:hint="eastAsia"/>
          <w:sz w:val="24"/>
        </w:rPr>
        <w:t>两个方法的逻辑是相同的，下面仅展示其中一个</w:t>
      </w:r>
      <w:r w:rsidR="00DE5047">
        <w:rPr>
          <w:rFonts w:hint="eastAsia"/>
          <w:sz w:val="24"/>
        </w:rPr>
        <w:t>以及</w:t>
      </w:r>
      <w:r w:rsidR="00DE5047">
        <w:rPr>
          <w:rFonts w:hint="eastAsia"/>
          <w:sz w:val="24"/>
        </w:rPr>
        <w:t>POST</w:t>
      </w:r>
      <w:r w:rsidR="00DE5047">
        <w:rPr>
          <w:rFonts w:hint="eastAsia"/>
          <w:sz w:val="24"/>
        </w:rPr>
        <w:t>方法</w:t>
      </w:r>
      <w:r w:rsidR="007A0932">
        <w:rPr>
          <w:rFonts w:hint="eastAsia"/>
          <w:sz w:val="24"/>
        </w:rPr>
        <w:t>，</w:t>
      </w:r>
      <w:r w:rsidR="007A0932">
        <w:rPr>
          <w:rFonts w:hint="eastAsia"/>
          <w:sz w:val="24"/>
        </w:rPr>
        <w:t>POST</w:t>
      </w:r>
      <w:r w:rsidR="007A0932">
        <w:rPr>
          <w:rFonts w:hint="eastAsia"/>
          <w:sz w:val="24"/>
        </w:rPr>
        <w:t>方法中通过</w:t>
      </w:r>
      <w:r w:rsidR="005D5457">
        <w:rPr>
          <w:rFonts w:hint="eastAsia"/>
          <w:sz w:val="24"/>
        </w:rPr>
        <w:t>使用</w:t>
      </w:r>
      <w:proofErr w:type="spellStart"/>
      <w:r w:rsidR="007A0932">
        <w:rPr>
          <w:rFonts w:hint="eastAsia"/>
          <w:sz w:val="24"/>
        </w:rPr>
        <w:t>a</w:t>
      </w:r>
      <w:r w:rsidR="007A0932">
        <w:rPr>
          <w:sz w:val="24"/>
        </w:rPr>
        <w:t>xios</w:t>
      </w:r>
      <w:proofErr w:type="spellEnd"/>
      <w:r w:rsidR="005D5457">
        <w:rPr>
          <w:rFonts w:hint="eastAsia"/>
          <w:sz w:val="24"/>
        </w:rPr>
        <w:t>的</w:t>
      </w:r>
      <w:r w:rsidR="007A0932">
        <w:rPr>
          <w:rFonts w:hint="eastAsia"/>
          <w:sz w:val="24"/>
        </w:rPr>
        <w:t>方法异步</w:t>
      </w:r>
      <w:r w:rsidR="005D5457">
        <w:rPr>
          <w:rFonts w:hint="eastAsia"/>
          <w:sz w:val="24"/>
        </w:rPr>
        <w:t>请求</w:t>
      </w:r>
      <w:r w:rsidR="007A0932">
        <w:rPr>
          <w:rFonts w:hint="eastAsia"/>
          <w:sz w:val="24"/>
        </w:rPr>
        <w:t>数据，</w:t>
      </w:r>
      <w:r w:rsidR="00C23209">
        <w:rPr>
          <w:rFonts w:hint="eastAsia"/>
          <w:sz w:val="24"/>
        </w:rPr>
        <w:t>其中的</w:t>
      </w:r>
      <w:r w:rsidR="007A0932">
        <w:rPr>
          <w:sz w:val="24"/>
        </w:rPr>
        <w:t>$</w:t>
      </w:r>
      <w:proofErr w:type="spellStart"/>
      <w:r w:rsidR="007A0932">
        <w:rPr>
          <w:sz w:val="24"/>
        </w:rPr>
        <w:t>httpUrl</w:t>
      </w:r>
      <w:proofErr w:type="spellEnd"/>
      <w:r w:rsidR="007A0932">
        <w:rPr>
          <w:rFonts w:hint="eastAsia"/>
          <w:sz w:val="24"/>
        </w:rPr>
        <w:t>是在</w:t>
      </w:r>
      <w:r w:rsidR="007A0932">
        <w:rPr>
          <w:rFonts w:hint="eastAsia"/>
          <w:sz w:val="24"/>
        </w:rPr>
        <w:t>m</w:t>
      </w:r>
      <w:r w:rsidR="007A0932">
        <w:rPr>
          <w:sz w:val="24"/>
        </w:rPr>
        <w:t>ain.js</w:t>
      </w:r>
      <w:r w:rsidR="007A0932">
        <w:rPr>
          <w:rFonts w:hint="eastAsia"/>
          <w:sz w:val="24"/>
        </w:rPr>
        <w:t>中设置的全局后端地址。</w:t>
      </w:r>
    </w:p>
    <w:p w14:paraId="34518844" w14:textId="0530CBEF" w:rsidR="00F904B6" w:rsidRPr="00F16FAD" w:rsidRDefault="00F904B6" w:rsidP="00F904B6">
      <w:pPr>
        <w:spacing w:beforeLines="50" w:before="120" w:afterLines="50" w:after="120" w:line="360" w:lineRule="auto"/>
        <w:jc w:val="center"/>
        <w:rPr>
          <w:color w:val="000000"/>
          <w:sz w:val="21"/>
          <w:szCs w:val="21"/>
        </w:rPr>
      </w:pPr>
      <w:r>
        <w:rPr>
          <w:rFonts w:hint="eastAsia"/>
          <w:color w:val="000000"/>
          <w:sz w:val="21"/>
          <w:szCs w:val="21"/>
        </w:rPr>
        <w:lastRenderedPageBreak/>
        <w:t>代码清单</w:t>
      </w:r>
      <w:r>
        <w:rPr>
          <w:rFonts w:hint="eastAsia"/>
          <w:color w:val="000000"/>
          <w:sz w:val="21"/>
          <w:szCs w:val="21"/>
        </w:rPr>
        <w:t xml:space="preserve"> </w:t>
      </w:r>
      <w:r>
        <w:rPr>
          <w:color w:val="000000"/>
          <w:sz w:val="21"/>
          <w:szCs w:val="21"/>
        </w:rPr>
        <w:t>4.</w:t>
      </w:r>
      <w:r w:rsidR="00D42172">
        <w:rPr>
          <w:color w:val="000000"/>
          <w:sz w:val="21"/>
          <w:szCs w:val="21"/>
        </w:rPr>
        <w:t>4</w:t>
      </w:r>
      <w:r>
        <w:rPr>
          <w:color w:val="000000"/>
          <w:sz w:val="21"/>
          <w:szCs w:val="21"/>
        </w:rPr>
        <w:t xml:space="preserve">  </w:t>
      </w:r>
      <w:r>
        <w:rPr>
          <w:rFonts w:hint="eastAsia"/>
          <w:color w:val="000000"/>
          <w:sz w:val="21"/>
          <w:szCs w:val="21"/>
        </w:rPr>
        <w:t>分页组件主要方法</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F904B6" w14:paraId="49163B2E" w14:textId="77777777" w:rsidTr="00781955">
        <w:trPr>
          <w:jc w:val="center"/>
        </w:trPr>
        <w:tc>
          <w:tcPr>
            <w:tcW w:w="5000" w:type="pct"/>
            <w:tcBorders>
              <w:top w:val="single" w:sz="12" w:space="0" w:color="auto"/>
              <w:bottom w:val="single" w:sz="12" w:space="0" w:color="auto"/>
            </w:tcBorders>
          </w:tcPr>
          <w:p w14:paraId="60215708" w14:textId="46FD439D" w:rsidR="00F904B6" w:rsidRPr="00F904B6" w:rsidRDefault="00F904B6" w:rsidP="006A2B63">
            <w:pPr>
              <w:autoSpaceDE w:val="0"/>
              <w:autoSpaceDN w:val="0"/>
              <w:adjustRightInd w:val="0"/>
              <w:spacing w:beforeLines="50" w:before="120" w:line="360" w:lineRule="auto"/>
              <w:ind w:firstLineChars="12" w:firstLine="25"/>
              <w:jc w:val="left"/>
              <w:rPr>
                <w:color w:val="000000"/>
                <w:kern w:val="0"/>
                <w:sz w:val="21"/>
                <w:szCs w:val="24"/>
              </w:rPr>
            </w:pPr>
            <w:proofErr w:type="spellStart"/>
            <w:r w:rsidRPr="00F904B6">
              <w:rPr>
                <w:color w:val="000000"/>
                <w:kern w:val="0"/>
                <w:sz w:val="21"/>
                <w:szCs w:val="24"/>
              </w:rPr>
              <w:t>handleSizeChange</w:t>
            </w:r>
            <w:proofErr w:type="spellEnd"/>
            <w:r w:rsidRPr="00F904B6">
              <w:rPr>
                <w:color w:val="000000"/>
                <w:kern w:val="0"/>
                <w:sz w:val="21"/>
                <w:szCs w:val="24"/>
              </w:rPr>
              <w:t>(</w:t>
            </w:r>
            <w:proofErr w:type="spellStart"/>
            <w:r w:rsidRPr="00F904B6">
              <w:rPr>
                <w:color w:val="000000"/>
                <w:kern w:val="0"/>
                <w:sz w:val="21"/>
                <w:szCs w:val="24"/>
              </w:rPr>
              <w:t>val</w:t>
            </w:r>
            <w:proofErr w:type="spellEnd"/>
            <w:r w:rsidRPr="00F904B6">
              <w:rPr>
                <w:color w:val="000000"/>
                <w:kern w:val="0"/>
                <w:sz w:val="21"/>
                <w:szCs w:val="24"/>
              </w:rPr>
              <w:t>) {</w:t>
            </w:r>
          </w:p>
          <w:p w14:paraId="7A14BE98" w14:textId="45AB54EB" w:rsidR="00F904B6" w:rsidRPr="00F904B6" w:rsidRDefault="00377105" w:rsidP="00F904B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proofErr w:type="gramStart"/>
            <w:r w:rsidR="00F904B6" w:rsidRPr="00F904B6">
              <w:rPr>
                <w:color w:val="000000"/>
                <w:kern w:val="0"/>
                <w:sz w:val="21"/>
                <w:szCs w:val="24"/>
              </w:rPr>
              <w:t>this.pageNum</w:t>
            </w:r>
            <w:proofErr w:type="spellEnd"/>
            <w:proofErr w:type="gramEnd"/>
            <w:r w:rsidR="00F904B6" w:rsidRPr="00F904B6">
              <w:rPr>
                <w:color w:val="000000"/>
                <w:kern w:val="0"/>
                <w:sz w:val="21"/>
                <w:szCs w:val="24"/>
              </w:rPr>
              <w:t xml:space="preserve"> = 1</w:t>
            </w:r>
          </w:p>
          <w:p w14:paraId="08E0D49E" w14:textId="108F0C0D" w:rsidR="00F904B6" w:rsidRPr="00F904B6" w:rsidRDefault="00377105" w:rsidP="00F16FAD">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proofErr w:type="gramStart"/>
            <w:r w:rsidR="00F904B6" w:rsidRPr="00F904B6">
              <w:rPr>
                <w:color w:val="000000"/>
                <w:kern w:val="0"/>
                <w:sz w:val="21"/>
                <w:szCs w:val="24"/>
              </w:rPr>
              <w:t>this.pageSize</w:t>
            </w:r>
            <w:proofErr w:type="spellEnd"/>
            <w:proofErr w:type="gramEnd"/>
            <w:r w:rsidR="00F904B6" w:rsidRPr="00F904B6">
              <w:rPr>
                <w:color w:val="000000"/>
                <w:kern w:val="0"/>
                <w:sz w:val="21"/>
                <w:szCs w:val="24"/>
              </w:rPr>
              <w:t xml:space="preserve"> = </w:t>
            </w:r>
            <w:proofErr w:type="spellStart"/>
            <w:r w:rsidR="00F904B6" w:rsidRPr="00F904B6">
              <w:rPr>
                <w:color w:val="000000"/>
                <w:kern w:val="0"/>
                <w:sz w:val="21"/>
                <w:szCs w:val="24"/>
              </w:rPr>
              <w:t>val</w:t>
            </w:r>
            <w:proofErr w:type="spellEnd"/>
          </w:p>
          <w:p w14:paraId="39944802" w14:textId="77777777" w:rsidR="00DE0B45" w:rsidRDefault="00377105" w:rsidP="00DE0B45">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proofErr w:type="gramStart"/>
            <w:r w:rsidR="00F904B6" w:rsidRPr="00F904B6">
              <w:rPr>
                <w:color w:val="000000"/>
                <w:kern w:val="0"/>
                <w:sz w:val="21"/>
                <w:szCs w:val="24"/>
              </w:rPr>
              <w:t>this.loadPost</w:t>
            </w:r>
            <w:proofErr w:type="spellEnd"/>
            <w:proofErr w:type="gramEnd"/>
            <w:r w:rsidR="00F904B6" w:rsidRPr="00F904B6">
              <w:rPr>
                <w:color w:val="000000"/>
                <w:kern w:val="0"/>
                <w:sz w:val="21"/>
                <w:szCs w:val="24"/>
              </w:rPr>
              <w:t>()</w:t>
            </w:r>
          </w:p>
          <w:p w14:paraId="10BB1D95" w14:textId="6C1D42B0" w:rsidR="00F904B6" w:rsidRDefault="00F904B6" w:rsidP="00DE0B45">
            <w:pPr>
              <w:autoSpaceDE w:val="0"/>
              <w:autoSpaceDN w:val="0"/>
              <w:adjustRightInd w:val="0"/>
              <w:spacing w:beforeLines="50" w:before="120" w:line="360" w:lineRule="auto"/>
              <w:ind w:firstLineChars="12" w:firstLine="25"/>
              <w:jc w:val="left"/>
              <w:rPr>
                <w:color w:val="000000"/>
                <w:kern w:val="0"/>
                <w:sz w:val="21"/>
                <w:szCs w:val="24"/>
              </w:rPr>
            </w:pPr>
            <w:r w:rsidRPr="00F904B6">
              <w:rPr>
                <w:color w:val="000000"/>
                <w:kern w:val="0"/>
                <w:sz w:val="21"/>
                <w:szCs w:val="24"/>
              </w:rPr>
              <w:t>},</w:t>
            </w:r>
          </w:p>
          <w:p w14:paraId="4FD05EA5" w14:textId="77777777"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proofErr w:type="spellStart"/>
            <w:proofErr w:type="gramStart"/>
            <w:r w:rsidRPr="002B5E27">
              <w:rPr>
                <w:color w:val="000000"/>
                <w:kern w:val="0"/>
                <w:sz w:val="21"/>
                <w:szCs w:val="24"/>
              </w:rPr>
              <w:t>loadPost</w:t>
            </w:r>
            <w:proofErr w:type="spellEnd"/>
            <w:r w:rsidRPr="002B5E27">
              <w:rPr>
                <w:color w:val="000000"/>
                <w:kern w:val="0"/>
                <w:sz w:val="21"/>
                <w:szCs w:val="24"/>
              </w:rPr>
              <w:t>(</w:t>
            </w:r>
            <w:proofErr w:type="gramEnd"/>
            <w:r w:rsidRPr="002B5E27">
              <w:rPr>
                <w:color w:val="000000"/>
                <w:kern w:val="0"/>
                <w:sz w:val="21"/>
                <w:szCs w:val="24"/>
              </w:rPr>
              <w:t>) {</w:t>
            </w:r>
          </w:p>
          <w:p w14:paraId="2CDCA841" w14:textId="6C992DE6"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gramStart"/>
            <w:r w:rsidRPr="002B5E27">
              <w:rPr>
                <w:color w:val="000000"/>
                <w:kern w:val="0"/>
                <w:sz w:val="21"/>
                <w:szCs w:val="24"/>
              </w:rPr>
              <w:t>this.$</w:t>
            </w:r>
            <w:proofErr w:type="spellStart"/>
            <w:r w:rsidRPr="002B5E27">
              <w:rPr>
                <w:color w:val="000000"/>
                <w:kern w:val="0"/>
                <w:sz w:val="21"/>
                <w:szCs w:val="24"/>
              </w:rPr>
              <w:t>axios.post</w:t>
            </w:r>
            <w:proofErr w:type="spellEnd"/>
            <w:r w:rsidRPr="002B5E27">
              <w:rPr>
                <w:color w:val="000000"/>
                <w:kern w:val="0"/>
                <w:sz w:val="21"/>
                <w:szCs w:val="24"/>
              </w:rPr>
              <w:t>(</w:t>
            </w:r>
            <w:proofErr w:type="gramEnd"/>
            <w:r w:rsidRPr="002B5E27">
              <w:rPr>
                <w:color w:val="000000"/>
                <w:kern w:val="0"/>
                <w:sz w:val="21"/>
                <w:szCs w:val="24"/>
              </w:rPr>
              <w:t>this.$</w:t>
            </w:r>
            <w:proofErr w:type="spellStart"/>
            <w:r w:rsidRPr="002B5E27">
              <w:rPr>
                <w:color w:val="000000"/>
                <w:kern w:val="0"/>
                <w:sz w:val="21"/>
                <w:szCs w:val="24"/>
              </w:rPr>
              <w:t>httpUrl</w:t>
            </w:r>
            <w:proofErr w:type="spellEnd"/>
            <w:r w:rsidRPr="002B5E27">
              <w:rPr>
                <w:color w:val="000000"/>
                <w:kern w:val="0"/>
                <w:sz w:val="21"/>
                <w:szCs w:val="24"/>
              </w:rPr>
              <w:t xml:space="preserve"> + '/user/listPageC1', {</w:t>
            </w:r>
          </w:p>
          <w:p w14:paraId="282F8873" w14:textId="71BDF49B"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r w:rsidRPr="002B5E27">
              <w:rPr>
                <w:color w:val="000000"/>
                <w:kern w:val="0"/>
                <w:sz w:val="21"/>
                <w:szCs w:val="24"/>
              </w:rPr>
              <w:t>pageSize</w:t>
            </w:r>
            <w:proofErr w:type="spellEnd"/>
            <w:r w:rsidRPr="002B5E27">
              <w:rPr>
                <w:color w:val="000000"/>
                <w:kern w:val="0"/>
                <w:sz w:val="21"/>
                <w:szCs w:val="24"/>
              </w:rPr>
              <w:t xml:space="preserve">: </w:t>
            </w:r>
            <w:proofErr w:type="spellStart"/>
            <w:proofErr w:type="gramStart"/>
            <w:r w:rsidRPr="002B5E27">
              <w:rPr>
                <w:color w:val="000000"/>
                <w:kern w:val="0"/>
                <w:sz w:val="21"/>
                <w:szCs w:val="24"/>
              </w:rPr>
              <w:t>this.pageSize</w:t>
            </w:r>
            <w:proofErr w:type="spellEnd"/>
            <w:proofErr w:type="gramEnd"/>
            <w:r w:rsidRPr="002B5E27">
              <w:rPr>
                <w:color w:val="000000"/>
                <w:kern w:val="0"/>
                <w:sz w:val="21"/>
                <w:szCs w:val="24"/>
              </w:rPr>
              <w:t>,</w:t>
            </w:r>
          </w:p>
          <w:p w14:paraId="42927E84" w14:textId="6EE63CA4"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r w:rsidRPr="002B5E27">
              <w:rPr>
                <w:color w:val="000000"/>
                <w:kern w:val="0"/>
                <w:sz w:val="21"/>
                <w:szCs w:val="24"/>
              </w:rPr>
              <w:t>pageNum</w:t>
            </w:r>
            <w:proofErr w:type="spellEnd"/>
            <w:r w:rsidRPr="002B5E27">
              <w:rPr>
                <w:color w:val="000000"/>
                <w:kern w:val="0"/>
                <w:sz w:val="21"/>
                <w:szCs w:val="24"/>
              </w:rPr>
              <w:t xml:space="preserve">: </w:t>
            </w:r>
            <w:proofErr w:type="spellStart"/>
            <w:proofErr w:type="gramStart"/>
            <w:r w:rsidRPr="002B5E27">
              <w:rPr>
                <w:color w:val="000000"/>
                <w:kern w:val="0"/>
                <w:sz w:val="21"/>
                <w:szCs w:val="24"/>
              </w:rPr>
              <w:t>this.pageNum</w:t>
            </w:r>
            <w:proofErr w:type="spellEnd"/>
            <w:proofErr w:type="gramEnd"/>
            <w:r w:rsidRPr="002B5E27">
              <w:rPr>
                <w:color w:val="000000"/>
                <w:kern w:val="0"/>
                <w:sz w:val="21"/>
                <w:szCs w:val="24"/>
              </w:rPr>
              <w:t>,</w:t>
            </w:r>
          </w:p>
          <w:p w14:paraId="0CC1871F" w14:textId="47F93158"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2B5E27">
              <w:rPr>
                <w:color w:val="000000"/>
                <w:kern w:val="0"/>
                <w:sz w:val="21"/>
                <w:szCs w:val="24"/>
              </w:rPr>
              <w:t>param: {name: this.name,</w:t>
            </w:r>
            <w:r>
              <w:rPr>
                <w:color w:val="000000"/>
                <w:kern w:val="0"/>
                <w:sz w:val="21"/>
                <w:szCs w:val="24"/>
              </w:rPr>
              <w:t xml:space="preserve"> </w:t>
            </w:r>
            <w:r w:rsidRPr="002B5E27">
              <w:rPr>
                <w:color w:val="000000"/>
                <w:kern w:val="0"/>
                <w:sz w:val="21"/>
                <w:szCs w:val="24"/>
              </w:rPr>
              <w:t xml:space="preserve">sex: </w:t>
            </w:r>
            <w:proofErr w:type="spellStart"/>
            <w:r w:rsidRPr="002B5E27">
              <w:rPr>
                <w:color w:val="000000"/>
                <w:kern w:val="0"/>
                <w:sz w:val="21"/>
                <w:szCs w:val="24"/>
              </w:rPr>
              <w:t>this.sex</w:t>
            </w:r>
            <w:proofErr w:type="spellEnd"/>
            <w:r w:rsidRPr="002B5E27">
              <w:rPr>
                <w:color w:val="000000"/>
                <w:kern w:val="0"/>
                <w:sz w:val="21"/>
                <w:szCs w:val="24"/>
              </w:rPr>
              <w:t>}</w:t>
            </w:r>
          </w:p>
          <w:p w14:paraId="77696B27" w14:textId="5A3926FA" w:rsid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sidRPr="002B5E27">
              <w:rPr>
                <w:color w:val="000000"/>
                <w:kern w:val="0"/>
                <w:sz w:val="21"/>
                <w:szCs w:val="24"/>
              </w:rPr>
              <w:t>}</w:t>
            </w:r>
            <w:proofErr w:type="gramStart"/>
            <w:r w:rsidRPr="002B5E27">
              <w:rPr>
                <w:color w:val="000000"/>
                <w:kern w:val="0"/>
                <w:sz w:val="21"/>
                <w:szCs w:val="24"/>
              </w:rPr>
              <w:t>).then</w:t>
            </w:r>
            <w:proofErr w:type="gramEnd"/>
            <w:r w:rsidRPr="002B5E27">
              <w:rPr>
                <w:color w:val="000000"/>
                <w:kern w:val="0"/>
                <w:sz w:val="21"/>
                <w:szCs w:val="24"/>
              </w:rPr>
              <w:t>(res</w:t>
            </w:r>
            <w:r>
              <w:rPr>
                <w:color w:val="000000"/>
                <w:kern w:val="0"/>
                <w:sz w:val="21"/>
                <w:szCs w:val="24"/>
              </w:rPr>
              <w:t xml:space="preserve"> </w:t>
            </w:r>
            <w:r w:rsidRPr="002B5E27">
              <w:rPr>
                <w:color w:val="000000"/>
                <w:kern w:val="0"/>
                <w:sz w:val="21"/>
                <w:szCs w:val="24"/>
              </w:rPr>
              <w:t xml:space="preserve">=&gt; </w:t>
            </w:r>
            <w:proofErr w:type="spellStart"/>
            <w:r w:rsidRPr="002B5E27">
              <w:rPr>
                <w:color w:val="000000"/>
                <w:kern w:val="0"/>
                <w:sz w:val="21"/>
                <w:szCs w:val="24"/>
              </w:rPr>
              <w:t>res.data</w:t>
            </w:r>
            <w:proofErr w:type="spellEnd"/>
            <w:r w:rsidRPr="002B5E27">
              <w:rPr>
                <w:color w:val="000000"/>
                <w:kern w:val="0"/>
                <w:sz w:val="21"/>
                <w:szCs w:val="24"/>
              </w:rPr>
              <w:t xml:space="preserve">).then(res =&gt; { </w:t>
            </w:r>
          </w:p>
          <w:p w14:paraId="2485FE45" w14:textId="51B3AF34" w:rsidR="00E26E1D" w:rsidRDefault="00E26E1D" w:rsidP="00E26E1D">
            <w:pPr>
              <w:autoSpaceDE w:val="0"/>
              <w:autoSpaceDN w:val="0"/>
              <w:adjustRightInd w:val="0"/>
              <w:spacing w:beforeLines="50" w:before="120" w:line="360" w:lineRule="auto"/>
              <w:ind w:firstLineChars="12" w:firstLine="25"/>
              <w:jc w:val="left"/>
              <w:rPr>
                <w:color w:val="000000"/>
                <w:kern w:val="0"/>
                <w:sz w:val="21"/>
                <w:szCs w:val="24"/>
              </w:rPr>
            </w:pPr>
            <w:r w:rsidRPr="00E26E1D">
              <w:rPr>
                <w:color w:val="000000"/>
                <w:kern w:val="0"/>
                <w:sz w:val="21"/>
                <w:szCs w:val="24"/>
              </w:rPr>
              <w:t>//</w:t>
            </w:r>
            <w:proofErr w:type="gramStart"/>
            <w:r>
              <w:rPr>
                <w:rFonts w:hint="eastAsia"/>
                <w:color w:val="000000"/>
                <w:kern w:val="0"/>
                <w:sz w:val="21"/>
                <w:szCs w:val="24"/>
              </w:rPr>
              <w:t>若相应</w:t>
            </w:r>
            <w:proofErr w:type="gramEnd"/>
            <w:r>
              <w:rPr>
                <w:rFonts w:hint="eastAsia"/>
                <w:color w:val="000000"/>
                <w:kern w:val="0"/>
                <w:sz w:val="21"/>
                <w:szCs w:val="24"/>
              </w:rPr>
              <w:t>状态为</w:t>
            </w:r>
            <w:r>
              <w:rPr>
                <w:rFonts w:hint="eastAsia"/>
                <w:color w:val="000000"/>
                <w:kern w:val="0"/>
                <w:sz w:val="21"/>
                <w:szCs w:val="24"/>
              </w:rPr>
              <w:t>2</w:t>
            </w:r>
            <w:r>
              <w:rPr>
                <w:color w:val="000000"/>
                <w:kern w:val="0"/>
                <w:sz w:val="21"/>
                <w:szCs w:val="24"/>
              </w:rPr>
              <w:t>0</w:t>
            </w:r>
            <w:r w:rsidR="00C76D2A">
              <w:rPr>
                <w:color w:val="000000"/>
                <w:kern w:val="0"/>
                <w:sz w:val="21"/>
                <w:szCs w:val="24"/>
              </w:rPr>
              <w:t xml:space="preserve">0, </w:t>
            </w:r>
            <w:r>
              <w:rPr>
                <w:rFonts w:hint="eastAsia"/>
                <w:color w:val="000000"/>
                <w:kern w:val="0"/>
                <w:sz w:val="21"/>
                <w:szCs w:val="24"/>
              </w:rPr>
              <w:t>则获取数据和总记录数</w:t>
            </w:r>
          </w:p>
          <w:p w14:paraId="2240AE88" w14:textId="306612CD" w:rsidR="002B5E27" w:rsidRPr="002B5E27" w:rsidRDefault="002B5E27" w:rsidP="00F16FAD">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gramStart"/>
            <w:r w:rsidRPr="002B5E27">
              <w:rPr>
                <w:color w:val="000000"/>
                <w:kern w:val="0"/>
                <w:sz w:val="21"/>
                <w:szCs w:val="24"/>
              </w:rPr>
              <w:t>if(</w:t>
            </w:r>
            <w:proofErr w:type="spellStart"/>
            <w:proofErr w:type="gramEnd"/>
            <w:r w:rsidRPr="002B5E27">
              <w:rPr>
                <w:color w:val="000000"/>
                <w:kern w:val="0"/>
                <w:sz w:val="21"/>
                <w:szCs w:val="24"/>
              </w:rPr>
              <w:t>res.code</w:t>
            </w:r>
            <w:proofErr w:type="spellEnd"/>
            <w:r w:rsidRPr="002B5E27">
              <w:rPr>
                <w:color w:val="000000"/>
                <w:kern w:val="0"/>
                <w:sz w:val="21"/>
                <w:szCs w:val="24"/>
              </w:rPr>
              <w:t xml:space="preserve"> == 200){</w:t>
            </w:r>
          </w:p>
          <w:p w14:paraId="26745885" w14:textId="2A0F0072"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proofErr w:type="gramStart"/>
            <w:r w:rsidRPr="002B5E27">
              <w:rPr>
                <w:color w:val="000000"/>
                <w:kern w:val="0"/>
                <w:sz w:val="21"/>
                <w:szCs w:val="24"/>
              </w:rPr>
              <w:t>this.tableData</w:t>
            </w:r>
            <w:proofErr w:type="spellEnd"/>
            <w:proofErr w:type="gramEnd"/>
            <w:r w:rsidRPr="002B5E27">
              <w:rPr>
                <w:color w:val="000000"/>
                <w:kern w:val="0"/>
                <w:sz w:val="21"/>
                <w:szCs w:val="24"/>
              </w:rPr>
              <w:t xml:space="preserve"> = </w:t>
            </w:r>
            <w:proofErr w:type="spellStart"/>
            <w:r w:rsidRPr="002B5E27">
              <w:rPr>
                <w:color w:val="000000"/>
                <w:kern w:val="0"/>
                <w:sz w:val="21"/>
                <w:szCs w:val="24"/>
              </w:rPr>
              <w:t>res.data</w:t>
            </w:r>
            <w:proofErr w:type="spellEnd"/>
          </w:p>
          <w:p w14:paraId="5874BA3C" w14:textId="7F7F3F0C" w:rsidR="002B5E27" w:rsidRPr="002B5E27"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proofErr w:type="spellStart"/>
            <w:proofErr w:type="gramStart"/>
            <w:r w:rsidRPr="002B5E27">
              <w:rPr>
                <w:color w:val="000000"/>
                <w:kern w:val="0"/>
                <w:sz w:val="21"/>
                <w:szCs w:val="24"/>
              </w:rPr>
              <w:t>this.total</w:t>
            </w:r>
            <w:proofErr w:type="spellEnd"/>
            <w:proofErr w:type="gramEnd"/>
            <w:r w:rsidRPr="002B5E27">
              <w:rPr>
                <w:color w:val="000000"/>
                <w:kern w:val="0"/>
                <w:sz w:val="21"/>
                <w:szCs w:val="24"/>
              </w:rPr>
              <w:t xml:space="preserve"> = </w:t>
            </w:r>
            <w:proofErr w:type="spellStart"/>
            <w:r w:rsidRPr="002B5E27">
              <w:rPr>
                <w:color w:val="000000"/>
                <w:kern w:val="0"/>
                <w:sz w:val="21"/>
                <w:szCs w:val="24"/>
              </w:rPr>
              <w:t>res.total</w:t>
            </w:r>
            <w:proofErr w:type="spellEnd"/>
          </w:p>
          <w:p w14:paraId="345F889A" w14:textId="77777777" w:rsidR="00DE0B45"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2B5E27">
              <w:rPr>
                <w:color w:val="000000"/>
                <w:kern w:val="0"/>
                <w:sz w:val="21"/>
                <w:szCs w:val="24"/>
              </w:rPr>
              <w:t>}else {alert('</w:t>
            </w:r>
            <w:r w:rsidRPr="002B5E27">
              <w:rPr>
                <w:color w:val="000000"/>
                <w:kern w:val="0"/>
                <w:sz w:val="21"/>
                <w:szCs w:val="24"/>
              </w:rPr>
              <w:t>获取数据失败</w:t>
            </w:r>
            <w:r w:rsidRPr="002B5E27">
              <w:rPr>
                <w:color w:val="000000"/>
                <w:kern w:val="0"/>
                <w:sz w:val="21"/>
                <w:szCs w:val="24"/>
              </w:rPr>
              <w:t>!') }})</w:t>
            </w:r>
          </w:p>
          <w:p w14:paraId="19ED8BBB" w14:textId="573F59A9" w:rsidR="002B5E27" w:rsidRPr="00EA3C05" w:rsidRDefault="002B5E27" w:rsidP="002B5E27">
            <w:pPr>
              <w:autoSpaceDE w:val="0"/>
              <w:autoSpaceDN w:val="0"/>
              <w:adjustRightInd w:val="0"/>
              <w:spacing w:beforeLines="50" w:before="120" w:line="360" w:lineRule="auto"/>
              <w:ind w:firstLineChars="12" w:firstLine="25"/>
              <w:jc w:val="left"/>
              <w:rPr>
                <w:color w:val="000000"/>
                <w:kern w:val="0"/>
                <w:sz w:val="21"/>
                <w:szCs w:val="24"/>
              </w:rPr>
            </w:pPr>
            <w:r w:rsidRPr="002B5E27">
              <w:rPr>
                <w:color w:val="000000"/>
                <w:kern w:val="0"/>
                <w:sz w:val="21"/>
                <w:szCs w:val="24"/>
              </w:rPr>
              <w:t>}</w:t>
            </w:r>
          </w:p>
        </w:tc>
      </w:tr>
    </w:tbl>
    <w:p w14:paraId="5EEC38FF" w14:textId="126DAA18" w:rsidR="00ED2413" w:rsidRPr="0041719D" w:rsidRDefault="00ED2413" w:rsidP="0041719D">
      <w:pPr>
        <w:pStyle w:val="3"/>
        <w:spacing w:beforeLines="50" w:before="120" w:afterLines="50" w:after="120" w:line="360" w:lineRule="auto"/>
        <w:rPr>
          <w:b w:val="0"/>
          <w:bCs/>
          <w:kern w:val="0"/>
          <w:sz w:val="24"/>
          <w:szCs w:val="18"/>
        </w:rPr>
      </w:pPr>
      <w:bookmarkStart w:id="79" w:name="_Toc134547238"/>
      <w:bookmarkStart w:id="80" w:name="_Toc137306358"/>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640E57" w:rsidRPr="0041719D">
        <w:rPr>
          <w:b w:val="0"/>
          <w:bCs/>
          <w:kern w:val="0"/>
          <w:sz w:val="24"/>
          <w:szCs w:val="18"/>
        </w:rPr>
        <w:t>6</w:t>
      </w:r>
      <w:r w:rsidRPr="0041719D">
        <w:rPr>
          <w:rFonts w:hint="eastAsia"/>
          <w:b w:val="0"/>
          <w:bCs/>
          <w:kern w:val="0"/>
          <w:sz w:val="24"/>
          <w:szCs w:val="18"/>
        </w:rPr>
        <w:t xml:space="preserve"> </w:t>
      </w:r>
      <w:r w:rsidR="00655116" w:rsidRPr="0041719D">
        <w:rPr>
          <w:rFonts w:hint="eastAsia"/>
          <w:b w:val="0"/>
          <w:bCs/>
          <w:kern w:val="0"/>
          <w:sz w:val="24"/>
          <w:szCs w:val="18"/>
        </w:rPr>
        <w:t>增删改查</w:t>
      </w:r>
      <w:bookmarkEnd w:id="79"/>
      <w:bookmarkEnd w:id="80"/>
    </w:p>
    <w:p w14:paraId="15700799" w14:textId="0D6E476F" w:rsidR="00ED2413" w:rsidRDefault="009B72DE" w:rsidP="00ED2413">
      <w:pPr>
        <w:spacing w:line="360" w:lineRule="auto"/>
        <w:ind w:firstLineChars="200" w:firstLine="480"/>
        <w:rPr>
          <w:sz w:val="24"/>
        </w:rPr>
      </w:pPr>
      <w:r>
        <w:rPr>
          <w:rFonts w:hint="eastAsia"/>
          <w:sz w:val="24"/>
        </w:rPr>
        <w:t>本节会</w:t>
      </w:r>
      <w:r w:rsidR="00287E2D">
        <w:rPr>
          <w:rFonts w:hint="eastAsia"/>
          <w:sz w:val="24"/>
        </w:rPr>
        <w:t>基于对用户表</w:t>
      </w:r>
      <w:r>
        <w:rPr>
          <w:rFonts w:hint="eastAsia"/>
          <w:sz w:val="24"/>
        </w:rPr>
        <w:t>介绍该管理系统的</w:t>
      </w:r>
      <w:proofErr w:type="gramStart"/>
      <w:r>
        <w:rPr>
          <w:rFonts w:hint="eastAsia"/>
          <w:sz w:val="24"/>
        </w:rPr>
        <w:t>增删改查</w:t>
      </w:r>
      <w:r w:rsidR="00287E2D">
        <w:rPr>
          <w:rFonts w:hint="eastAsia"/>
          <w:sz w:val="24"/>
        </w:rPr>
        <w:t>等</w:t>
      </w:r>
      <w:proofErr w:type="gramEnd"/>
      <w:r>
        <w:rPr>
          <w:rFonts w:hint="eastAsia"/>
          <w:sz w:val="24"/>
        </w:rPr>
        <w:t>操作的实现：</w:t>
      </w:r>
    </w:p>
    <w:p w14:paraId="1D90C834" w14:textId="77777777" w:rsidR="006704ED" w:rsidRDefault="006704ED" w:rsidP="006704ED">
      <w:pPr>
        <w:spacing w:line="360" w:lineRule="auto"/>
        <w:ind w:firstLineChars="200" w:firstLine="480"/>
        <w:rPr>
          <w:sz w:val="24"/>
        </w:rPr>
      </w:pPr>
      <w:r>
        <w:rPr>
          <w:rFonts w:hint="eastAsia"/>
          <w:sz w:val="24"/>
        </w:rPr>
        <w:t>1</w:t>
      </w:r>
      <w:r>
        <w:rPr>
          <w:sz w:val="24"/>
        </w:rPr>
        <w:t xml:space="preserve">. </w:t>
      </w:r>
      <w:proofErr w:type="gramStart"/>
      <w:r>
        <w:rPr>
          <w:rFonts w:hint="eastAsia"/>
          <w:sz w:val="24"/>
        </w:rPr>
        <w:t>传参查询</w:t>
      </w:r>
      <w:proofErr w:type="gramEnd"/>
      <w:r>
        <w:rPr>
          <w:rFonts w:hint="eastAsia"/>
          <w:sz w:val="24"/>
        </w:rPr>
        <w:t>功能</w:t>
      </w:r>
    </w:p>
    <w:p w14:paraId="00C11720" w14:textId="0E884A23" w:rsidR="00AD37E6" w:rsidRDefault="00AD37E6" w:rsidP="006704ED">
      <w:pPr>
        <w:spacing w:line="360" w:lineRule="auto"/>
        <w:ind w:firstLineChars="200" w:firstLine="480"/>
        <w:rPr>
          <w:sz w:val="24"/>
        </w:rPr>
      </w:pPr>
      <w:r w:rsidRPr="006704ED">
        <w:rPr>
          <w:sz w:val="24"/>
        </w:rPr>
        <w:t>为了</w:t>
      </w:r>
      <w:proofErr w:type="gramStart"/>
      <w:r w:rsidRPr="006704ED">
        <w:rPr>
          <w:sz w:val="24"/>
        </w:rPr>
        <w:t>实现传参查询</w:t>
      </w:r>
      <w:proofErr w:type="gramEnd"/>
      <w:r w:rsidRPr="006704ED">
        <w:rPr>
          <w:sz w:val="24"/>
        </w:rPr>
        <w:t>功能，我们在</w:t>
      </w:r>
      <w:proofErr w:type="spellStart"/>
      <w:r w:rsidRPr="006704ED">
        <w:rPr>
          <w:sz w:val="24"/>
        </w:rPr>
        <w:t>el</w:t>
      </w:r>
      <w:proofErr w:type="spellEnd"/>
      <w:r w:rsidRPr="006704ED">
        <w:rPr>
          <w:sz w:val="24"/>
        </w:rPr>
        <w:t>-table</w:t>
      </w:r>
      <w:r w:rsidRPr="006704ED">
        <w:rPr>
          <w:sz w:val="24"/>
        </w:rPr>
        <w:t>上方新增了一个</w:t>
      </w:r>
      <w:proofErr w:type="spellStart"/>
      <w:r w:rsidRPr="006704ED">
        <w:rPr>
          <w:sz w:val="24"/>
        </w:rPr>
        <w:t>el</w:t>
      </w:r>
      <w:proofErr w:type="spellEnd"/>
      <w:r w:rsidRPr="006704ED">
        <w:rPr>
          <w:sz w:val="24"/>
        </w:rPr>
        <w:t>-input</w:t>
      </w:r>
      <w:r w:rsidRPr="006704ED">
        <w:rPr>
          <w:sz w:val="24"/>
        </w:rPr>
        <w:t>标签，该标签作为输入框，并绑定了回车事件来调用</w:t>
      </w:r>
      <w:r w:rsidRPr="006704ED">
        <w:rPr>
          <w:sz w:val="24"/>
        </w:rPr>
        <w:t>POST</w:t>
      </w:r>
      <w:r w:rsidRPr="006704ED">
        <w:rPr>
          <w:sz w:val="24"/>
        </w:rPr>
        <w:t>方法。同时，在输入框的右侧添加了查询和重置按钮，并给查询按钮添加了点击触发事件来绑定</w:t>
      </w:r>
      <w:r w:rsidRPr="006704ED">
        <w:rPr>
          <w:sz w:val="24"/>
        </w:rPr>
        <w:t>POST</w:t>
      </w:r>
      <w:r w:rsidRPr="006704ED">
        <w:rPr>
          <w:sz w:val="24"/>
        </w:rPr>
        <w:t>方法。该方法是由后端编写的查询操作，并在前端根据查询结果来刷新页面。为了增加按男女查询的功能，我们还在输入框的右侧添加了一个下拉菜单</w:t>
      </w:r>
      <w:proofErr w:type="spellStart"/>
      <w:r w:rsidRPr="006704ED">
        <w:rPr>
          <w:sz w:val="24"/>
        </w:rPr>
        <w:t>el</w:t>
      </w:r>
      <w:proofErr w:type="spellEnd"/>
      <w:r w:rsidRPr="006704ED">
        <w:rPr>
          <w:sz w:val="24"/>
        </w:rPr>
        <w:t>-select</w:t>
      </w:r>
      <w:r w:rsidRPr="006704ED">
        <w:rPr>
          <w:sz w:val="24"/>
        </w:rPr>
        <w:t>，其属性</w:t>
      </w:r>
      <w:proofErr w:type="spellStart"/>
      <w:r w:rsidRPr="006704ED">
        <w:rPr>
          <w:sz w:val="24"/>
        </w:rPr>
        <w:t>el</w:t>
      </w:r>
      <w:proofErr w:type="spellEnd"/>
      <w:r w:rsidRPr="006704ED">
        <w:rPr>
          <w:sz w:val="24"/>
        </w:rPr>
        <w:t>-option</w:t>
      </w:r>
      <w:r w:rsidRPr="006704ED">
        <w:rPr>
          <w:sz w:val="24"/>
        </w:rPr>
        <w:t>中的</w:t>
      </w:r>
      <w:r w:rsidRPr="006704ED">
        <w:rPr>
          <w:sz w:val="24"/>
        </w:rPr>
        <w:t>v-model</w:t>
      </w:r>
      <w:r w:rsidRPr="006704ED">
        <w:rPr>
          <w:sz w:val="24"/>
        </w:rPr>
        <w:t>（双向绑定）值为</w:t>
      </w:r>
      <w:r w:rsidRPr="006704ED">
        <w:rPr>
          <w:rFonts w:hint="eastAsia"/>
          <w:sz w:val="24"/>
        </w:rPr>
        <w:t>“</w:t>
      </w:r>
      <w:r w:rsidRPr="006704ED">
        <w:rPr>
          <w:rFonts w:hint="eastAsia"/>
          <w:sz w:val="24"/>
        </w:rPr>
        <w:t>s</w:t>
      </w:r>
      <w:r w:rsidRPr="006704ED">
        <w:rPr>
          <w:sz w:val="24"/>
        </w:rPr>
        <w:t>ex</w:t>
      </w:r>
      <w:r w:rsidRPr="006704ED">
        <w:rPr>
          <w:rFonts w:hint="eastAsia"/>
          <w:sz w:val="24"/>
        </w:rPr>
        <w:t>”</w:t>
      </w:r>
      <w:r w:rsidRPr="006704ED">
        <w:rPr>
          <w:sz w:val="24"/>
        </w:rPr>
        <w:t>。当用户选择男或女时，经过</w:t>
      </w:r>
      <w:r w:rsidRPr="006704ED">
        <w:rPr>
          <w:sz w:val="24"/>
        </w:rPr>
        <w:t>Vue</w:t>
      </w:r>
      <w:r w:rsidRPr="006704ED">
        <w:rPr>
          <w:sz w:val="24"/>
        </w:rPr>
        <w:t>双向绑定的</w:t>
      </w:r>
      <w:r w:rsidRPr="006704ED">
        <w:rPr>
          <w:sz w:val="24"/>
        </w:rPr>
        <w:t>sex</w:t>
      </w:r>
      <w:r w:rsidRPr="006704ED">
        <w:rPr>
          <w:sz w:val="24"/>
        </w:rPr>
        <w:t>值会流向后端进行精确查询，并返回给前端页面刷新查询结果。最后，我们给重置按钮绑定了一个方法，该方法</w:t>
      </w:r>
      <w:r w:rsidRPr="006704ED">
        <w:rPr>
          <w:sz w:val="24"/>
        </w:rPr>
        <w:lastRenderedPageBreak/>
        <w:t>可以清空表单和下拉菜单中的数据，以实现重置查询条件的功能。</w:t>
      </w:r>
    </w:p>
    <w:p w14:paraId="1475E26E" w14:textId="77777777" w:rsidR="006704ED" w:rsidRDefault="006704ED" w:rsidP="006704ED">
      <w:pPr>
        <w:spacing w:line="360" w:lineRule="auto"/>
        <w:ind w:firstLineChars="200" w:firstLine="480"/>
        <w:rPr>
          <w:sz w:val="24"/>
        </w:rPr>
      </w:pPr>
      <w:r>
        <w:rPr>
          <w:rFonts w:hint="eastAsia"/>
          <w:sz w:val="24"/>
        </w:rPr>
        <w:t>2</w:t>
      </w:r>
      <w:r>
        <w:rPr>
          <w:sz w:val="24"/>
        </w:rPr>
        <w:t xml:space="preserve">. </w:t>
      </w:r>
      <w:r>
        <w:rPr>
          <w:rFonts w:hint="eastAsia"/>
          <w:sz w:val="24"/>
        </w:rPr>
        <w:t>新增功能</w:t>
      </w:r>
    </w:p>
    <w:p w14:paraId="6D6E625A" w14:textId="63E41719" w:rsidR="00FC3F38" w:rsidRPr="006704ED" w:rsidRDefault="00FC3F38" w:rsidP="006704ED">
      <w:pPr>
        <w:spacing w:line="360" w:lineRule="auto"/>
        <w:ind w:firstLineChars="200" w:firstLine="480"/>
        <w:rPr>
          <w:sz w:val="24"/>
        </w:rPr>
      </w:pPr>
      <w:r w:rsidRPr="006704ED">
        <w:rPr>
          <w:sz w:val="24"/>
        </w:rPr>
        <w:t>在重置按钮右侧新增添加按钮，并为其绑定一个点击事件，该事件将调用一个名为</w:t>
      </w:r>
      <w:r w:rsidRPr="006704ED">
        <w:rPr>
          <w:sz w:val="24"/>
        </w:rPr>
        <w:t>add</w:t>
      </w:r>
      <w:r w:rsidRPr="006704ED">
        <w:rPr>
          <w:sz w:val="24"/>
        </w:rPr>
        <w:t>的方法。接下来，在</w:t>
      </w:r>
      <w:proofErr w:type="spellStart"/>
      <w:r w:rsidRPr="006704ED">
        <w:rPr>
          <w:sz w:val="24"/>
        </w:rPr>
        <w:t>el</w:t>
      </w:r>
      <w:proofErr w:type="spellEnd"/>
      <w:r w:rsidRPr="006704ED">
        <w:rPr>
          <w:sz w:val="24"/>
        </w:rPr>
        <w:t>-table</w:t>
      </w:r>
      <w:r w:rsidRPr="006704ED">
        <w:rPr>
          <w:sz w:val="24"/>
        </w:rPr>
        <w:t>表格组件下方新增一个</w:t>
      </w:r>
      <w:proofErr w:type="spellStart"/>
      <w:r w:rsidRPr="006704ED">
        <w:rPr>
          <w:sz w:val="24"/>
        </w:rPr>
        <w:t>el</w:t>
      </w:r>
      <w:proofErr w:type="spellEnd"/>
      <w:r w:rsidRPr="006704ED">
        <w:rPr>
          <w:sz w:val="24"/>
        </w:rPr>
        <w:t>-dialog</w:t>
      </w:r>
      <w:r w:rsidRPr="006704ED">
        <w:rPr>
          <w:sz w:val="24"/>
        </w:rPr>
        <w:t>对话框组件，并设置其属性</w:t>
      </w:r>
      <w:proofErr w:type="spellStart"/>
      <w:r w:rsidRPr="006704ED">
        <w:rPr>
          <w:sz w:val="24"/>
        </w:rPr>
        <w:t>centerDialogVisible</w:t>
      </w:r>
      <w:proofErr w:type="spellEnd"/>
      <w:r w:rsidRPr="006704ED">
        <w:rPr>
          <w:sz w:val="24"/>
        </w:rPr>
        <w:t>的初始值为</w:t>
      </w:r>
      <w:r w:rsidRPr="006704ED">
        <w:rPr>
          <w:sz w:val="24"/>
        </w:rPr>
        <w:t>false</w:t>
      </w:r>
      <w:r w:rsidRPr="006704ED">
        <w:rPr>
          <w:sz w:val="24"/>
        </w:rPr>
        <w:t>。我们需要编写</w:t>
      </w:r>
      <w:r w:rsidRPr="006704ED">
        <w:rPr>
          <w:sz w:val="24"/>
        </w:rPr>
        <w:t>add</w:t>
      </w:r>
      <w:r w:rsidRPr="006704ED">
        <w:rPr>
          <w:sz w:val="24"/>
        </w:rPr>
        <w:t>方法来将这个属性设置为</w:t>
      </w:r>
      <w:r w:rsidRPr="006704ED">
        <w:rPr>
          <w:sz w:val="24"/>
        </w:rPr>
        <w:t>true</w:t>
      </w:r>
      <w:r w:rsidRPr="006704ED">
        <w:rPr>
          <w:sz w:val="24"/>
        </w:rPr>
        <w:t>，以实现点击添加按钮后显示对话框的效果。然后，在</w:t>
      </w:r>
      <w:proofErr w:type="spellStart"/>
      <w:r w:rsidRPr="006704ED">
        <w:rPr>
          <w:sz w:val="24"/>
        </w:rPr>
        <w:t>el</w:t>
      </w:r>
      <w:proofErr w:type="spellEnd"/>
      <w:r w:rsidRPr="006704ED">
        <w:rPr>
          <w:sz w:val="24"/>
        </w:rPr>
        <w:t>-dialog</w:t>
      </w:r>
      <w:r w:rsidRPr="006704ED">
        <w:rPr>
          <w:sz w:val="24"/>
        </w:rPr>
        <w:t>组件中引入</w:t>
      </w:r>
      <w:proofErr w:type="spellStart"/>
      <w:r w:rsidRPr="006704ED">
        <w:rPr>
          <w:sz w:val="24"/>
        </w:rPr>
        <w:t>el</w:t>
      </w:r>
      <w:proofErr w:type="spellEnd"/>
      <w:r w:rsidRPr="006704ED">
        <w:rPr>
          <w:sz w:val="24"/>
        </w:rPr>
        <w:t>-form</w:t>
      </w:r>
      <w:r w:rsidRPr="006704ED">
        <w:rPr>
          <w:sz w:val="24"/>
        </w:rPr>
        <w:t>表单组件，并将每个表单项与一个双向绑定的表单值关联起来。</w:t>
      </w:r>
    </w:p>
    <w:p w14:paraId="6D911138" w14:textId="3EAF64F0" w:rsidR="00410632" w:rsidRPr="00F16FAD" w:rsidRDefault="00410632" w:rsidP="00410632">
      <w:pPr>
        <w:spacing w:beforeLines="50" w:before="120" w:afterLines="50" w:after="120" w:line="360" w:lineRule="auto"/>
        <w:jc w:val="center"/>
        <w:rPr>
          <w:color w:val="000000"/>
          <w:sz w:val="21"/>
          <w:szCs w:val="21"/>
        </w:rPr>
      </w:pPr>
      <w:r>
        <w:rPr>
          <w:rFonts w:hint="eastAsia"/>
          <w:color w:val="000000"/>
          <w:sz w:val="21"/>
          <w:szCs w:val="21"/>
        </w:rPr>
        <w:t>代码清单</w:t>
      </w:r>
      <w:r>
        <w:rPr>
          <w:rFonts w:hint="eastAsia"/>
          <w:color w:val="000000"/>
          <w:sz w:val="21"/>
          <w:szCs w:val="21"/>
        </w:rPr>
        <w:t xml:space="preserve"> </w:t>
      </w:r>
      <w:r>
        <w:rPr>
          <w:color w:val="000000"/>
          <w:sz w:val="21"/>
          <w:szCs w:val="21"/>
        </w:rPr>
        <w:t>4.</w:t>
      </w:r>
      <w:r w:rsidR="00D42172">
        <w:rPr>
          <w:color w:val="000000"/>
          <w:sz w:val="21"/>
          <w:szCs w:val="21"/>
        </w:rPr>
        <w:t>5</w:t>
      </w:r>
      <w:r>
        <w:rPr>
          <w:color w:val="000000"/>
          <w:sz w:val="21"/>
          <w:szCs w:val="21"/>
        </w:rPr>
        <w:t xml:space="preserve">  </w:t>
      </w:r>
      <w:r w:rsidR="00113776">
        <w:rPr>
          <w:rFonts w:hint="eastAsia"/>
          <w:color w:val="000000"/>
          <w:sz w:val="21"/>
          <w:szCs w:val="21"/>
        </w:rPr>
        <w:t>校验规则</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410632" w14:paraId="6D01D989" w14:textId="77777777" w:rsidTr="006A19AB">
        <w:trPr>
          <w:jc w:val="center"/>
        </w:trPr>
        <w:tc>
          <w:tcPr>
            <w:tcW w:w="5000" w:type="pct"/>
            <w:tcBorders>
              <w:top w:val="single" w:sz="12" w:space="0" w:color="auto"/>
              <w:bottom w:val="single" w:sz="12" w:space="0" w:color="auto"/>
            </w:tcBorders>
          </w:tcPr>
          <w:p w14:paraId="1AFBFD27" w14:textId="77777777"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sidRPr="00113776">
              <w:rPr>
                <w:color w:val="000000"/>
                <w:kern w:val="0"/>
                <w:sz w:val="21"/>
                <w:szCs w:val="24"/>
              </w:rPr>
              <w:t>rules: {</w:t>
            </w:r>
          </w:p>
          <w:p w14:paraId="502B83B4" w14:textId="401F4613"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113776">
              <w:rPr>
                <w:color w:val="000000"/>
                <w:kern w:val="0"/>
                <w:sz w:val="21"/>
                <w:szCs w:val="24"/>
              </w:rPr>
              <w:t>no: [</w:t>
            </w:r>
          </w:p>
          <w:p w14:paraId="3068759F" w14:textId="2782C6F4"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 required: true, message: '</w:t>
            </w:r>
            <w:r w:rsidRPr="00113776">
              <w:rPr>
                <w:color w:val="000000"/>
                <w:kern w:val="0"/>
                <w:sz w:val="21"/>
                <w:szCs w:val="24"/>
              </w:rPr>
              <w:t>请输入账号</w:t>
            </w:r>
            <w:r w:rsidRPr="00113776">
              <w:rPr>
                <w:color w:val="000000"/>
                <w:kern w:val="0"/>
                <w:sz w:val="21"/>
                <w:szCs w:val="24"/>
              </w:rPr>
              <w:t>', trigger: 'blur' },</w:t>
            </w:r>
          </w:p>
          <w:p w14:paraId="32751773" w14:textId="24F581EC"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 min: 3, max: 16, message: '</w:t>
            </w:r>
            <w:r w:rsidRPr="00113776">
              <w:rPr>
                <w:color w:val="000000"/>
                <w:kern w:val="0"/>
                <w:sz w:val="21"/>
                <w:szCs w:val="24"/>
              </w:rPr>
              <w:t>长度在</w:t>
            </w:r>
            <w:r w:rsidRPr="00113776">
              <w:rPr>
                <w:color w:val="000000"/>
                <w:kern w:val="0"/>
                <w:sz w:val="21"/>
                <w:szCs w:val="24"/>
              </w:rPr>
              <w:t xml:space="preserve"> 3 </w:t>
            </w:r>
            <w:r w:rsidRPr="00113776">
              <w:rPr>
                <w:color w:val="000000"/>
                <w:kern w:val="0"/>
                <w:sz w:val="21"/>
                <w:szCs w:val="24"/>
              </w:rPr>
              <w:t>到</w:t>
            </w:r>
            <w:r w:rsidRPr="00113776">
              <w:rPr>
                <w:color w:val="000000"/>
                <w:kern w:val="0"/>
                <w:sz w:val="21"/>
                <w:szCs w:val="24"/>
              </w:rPr>
              <w:t xml:space="preserve"> 16 </w:t>
            </w:r>
            <w:proofErr w:type="gramStart"/>
            <w:r w:rsidRPr="00113776">
              <w:rPr>
                <w:color w:val="000000"/>
                <w:kern w:val="0"/>
                <w:sz w:val="21"/>
                <w:szCs w:val="24"/>
              </w:rPr>
              <w:t>个</w:t>
            </w:r>
            <w:proofErr w:type="gramEnd"/>
            <w:r w:rsidRPr="00113776">
              <w:rPr>
                <w:color w:val="000000"/>
                <w:kern w:val="0"/>
                <w:sz w:val="21"/>
                <w:szCs w:val="24"/>
              </w:rPr>
              <w:t>字符</w:t>
            </w:r>
            <w:r w:rsidRPr="00113776">
              <w:rPr>
                <w:color w:val="000000"/>
                <w:kern w:val="0"/>
                <w:sz w:val="21"/>
                <w:szCs w:val="24"/>
              </w:rPr>
              <w:t>', trigger: 'blur' },</w:t>
            </w:r>
          </w:p>
          <w:p w14:paraId="23260593" w14:textId="58A8643D"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w:t>
            </w:r>
            <w:proofErr w:type="spellStart"/>
            <w:proofErr w:type="gramStart"/>
            <w:r w:rsidRPr="00113776">
              <w:rPr>
                <w:color w:val="000000"/>
                <w:kern w:val="0"/>
                <w:sz w:val="21"/>
                <w:szCs w:val="24"/>
              </w:rPr>
              <w:t>validator:checkDuplicate</w:t>
            </w:r>
            <w:proofErr w:type="gramEnd"/>
            <w:r w:rsidRPr="00113776">
              <w:rPr>
                <w:color w:val="000000"/>
                <w:kern w:val="0"/>
                <w:sz w:val="21"/>
                <w:szCs w:val="24"/>
              </w:rPr>
              <w:t>,trigger</w:t>
            </w:r>
            <w:proofErr w:type="spellEnd"/>
            <w:r w:rsidRPr="00113776">
              <w:rPr>
                <w:color w:val="000000"/>
                <w:kern w:val="0"/>
                <w:sz w:val="21"/>
                <w:szCs w:val="24"/>
              </w:rPr>
              <w:t>: 'blur'}],</w:t>
            </w:r>
          </w:p>
          <w:p w14:paraId="04B0A5F5" w14:textId="41BCC52B"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113776">
              <w:rPr>
                <w:color w:val="000000"/>
                <w:kern w:val="0"/>
                <w:sz w:val="21"/>
                <w:szCs w:val="24"/>
              </w:rPr>
              <w:t>name: [</w:t>
            </w:r>
          </w:p>
          <w:p w14:paraId="054E6F7D" w14:textId="5E736FBA"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 required: true, message: '</w:t>
            </w:r>
            <w:r w:rsidRPr="00113776">
              <w:rPr>
                <w:color w:val="000000"/>
                <w:kern w:val="0"/>
                <w:sz w:val="21"/>
                <w:szCs w:val="24"/>
              </w:rPr>
              <w:t>请输入姓名</w:t>
            </w:r>
            <w:r w:rsidRPr="00113776">
              <w:rPr>
                <w:color w:val="000000"/>
                <w:kern w:val="0"/>
                <w:sz w:val="21"/>
                <w:szCs w:val="24"/>
              </w:rPr>
              <w:t>', trigger: 'blur' }],</w:t>
            </w:r>
          </w:p>
          <w:p w14:paraId="2D17C58F" w14:textId="397F6C76"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113776">
              <w:rPr>
                <w:color w:val="000000"/>
                <w:kern w:val="0"/>
                <w:sz w:val="21"/>
                <w:szCs w:val="24"/>
              </w:rPr>
              <w:t>password: [</w:t>
            </w:r>
          </w:p>
          <w:p w14:paraId="0402CCCE" w14:textId="46EF9FAE"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113776">
              <w:rPr>
                <w:color w:val="000000"/>
                <w:kern w:val="0"/>
                <w:sz w:val="21"/>
                <w:szCs w:val="24"/>
              </w:rPr>
              <w:t>{ required: true, message: '</w:t>
            </w:r>
            <w:r w:rsidRPr="00113776">
              <w:rPr>
                <w:color w:val="000000"/>
                <w:kern w:val="0"/>
                <w:sz w:val="21"/>
                <w:szCs w:val="24"/>
              </w:rPr>
              <w:t>请输入密码</w:t>
            </w:r>
            <w:r w:rsidRPr="00113776">
              <w:rPr>
                <w:color w:val="000000"/>
                <w:kern w:val="0"/>
                <w:sz w:val="21"/>
                <w:szCs w:val="24"/>
              </w:rPr>
              <w:t>', trigger: 'blur' },</w:t>
            </w:r>
          </w:p>
          <w:p w14:paraId="5AD1B6F8" w14:textId="4D891F19"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113776">
              <w:rPr>
                <w:color w:val="000000"/>
                <w:kern w:val="0"/>
                <w:sz w:val="21"/>
                <w:szCs w:val="24"/>
              </w:rPr>
              <w:t>{ min: 3, max: 16, message: '</w:t>
            </w:r>
            <w:r w:rsidRPr="00113776">
              <w:rPr>
                <w:color w:val="000000"/>
                <w:kern w:val="0"/>
                <w:sz w:val="21"/>
                <w:szCs w:val="24"/>
              </w:rPr>
              <w:t>长度在</w:t>
            </w:r>
            <w:r w:rsidRPr="00113776">
              <w:rPr>
                <w:color w:val="000000"/>
                <w:kern w:val="0"/>
                <w:sz w:val="21"/>
                <w:szCs w:val="24"/>
              </w:rPr>
              <w:t xml:space="preserve"> 3 </w:t>
            </w:r>
            <w:r w:rsidRPr="00113776">
              <w:rPr>
                <w:color w:val="000000"/>
                <w:kern w:val="0"/>
                <w:sz w:val="21"/>
                <w:szCs w:val="24"/>
              </w:rPr>
              <w:t>到</w:t>
            </w:r>
            <w:r w:rsidRPr="00113776">
              <w:rPr>
                <w:color w:val="000000"/>
                <w:kern w:val="0"/>
                <w:sz w:val="21"/>
                <w:szCs w:val="24"/>
              </w:rPr>
              <w:t xml:space="preserve"> 16 </w:t>
            </w:r>
            <w:proofErr w:type="gramStart"/>
            <w:r w:rsidRPr="00113776">
              <w:rPr>
                <w:color w:val="000000"/>
                <w:kern w:val="0"/>
                <w:sz w:val="21"/>
                <w:szCs w:val="24"/>
              </w:rPr>
              <w:t>个</w:t>
            </w:r>
            <w:proofErr w:type="gramEnd"/>
            <w:r w:rsidRPr="00113776">
              <w:rPr>
                <w:color w:val="000000"/>
                <w:kern w:val="0"/>
                <w:sz w:val="21"/>
                <w:szCs w:val="24"/>
              </w:rPr>
              <w:t>字符</w:t>
            </w:r>
            <w:r w:rsidRPr="00113776">
              <w:rPr>
                <w:color w:val="000000"/>
                <w:kern w:val="0"/>
                <w:sz w:val="21"/>
                <w:szCs w:val="24"/>
              </w:rPr>
              <w:t>', trigger: 'blur' }],</w:t>
            </w:r>
          </w:p>
          <w:p w14:paraId="3A65272E" w14:textId="270E3EFB"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sidRPr="00113776">
              <w:rPr>
                <w:color w:val="000000"/>
                <w:kern w:val="0"/>
                <w:sz w:val="21"/>
                <w:szCs w:val="24"/>
              </w:rPr>
              <w:t>age: [</w:t>
            </w:r>
          </w:p>
          <w:p w14:paraId="559CD671" w14:textId="714A3D08"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{required: true, message: '</w:t>
            </w:r>
            <w:proofErr w:type="gramStart"/>
            <w:r w:rsidRPr="00113776">
              <w:rPr>
                <w:color w:val="000000"/>
                <w:kern w:val="0"/>
                <w:sz w:val="21"/>
                <w:szCs w:val="24"/>
              </w:rPr>
              <w:t>请输</w:t>
            </w:r>
            <w:proofErr w:type="gramEnd"/>
            <w:r w:rsidRPr="00F16FAD">
              <w:rPr>
                <w:rFonts w:ascii="微软雅黑" w:eastAsia="微软雅黑" w:hAnsi="微软雅黑" w:cs="微软雅黑" w:hint="eastAsia"/>
                <w:color w:val="000000"/>
                <w:kern w:val="0"/>
                <w:sz w:val="21"/>
                <w:szCs w:val="24"/>
              </w:rPr>
              <w:t>⼊</w:t>
            </w:r>
            <w:r w:rsidRPr="00F16FAD">
              <w:rPr>
                <w:rFonts w:hint="eastAsia"/>
                <w:color w:val="000000"/>
                <w:kern w:val="0"/>
                <w:sz w:val="21"/>
                <w:szCs w:val="24"/>
              </w:rPr>
              <w:t>年龄</w:t>
            </w:r>
            <w:r w:rsidRPr="00113776">
              <w:rPr>
                <w:color w:val="000000"/>
                <w:kern w:val="0"/>
                <w:sz w:val="21"/>
                <w:szCs w:val="24"/>
              </w:rPr>
              <w:t>', trigger: 'blur'},</w:t>
            </w:r>
          </w:p>
          <w:p w14:paraId="7CDB98DF" w14:textId="6FC60FF3"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{min: 1, max: 3, message: '</w:t>
            </w:r>
            <w:r w:rsidRPr="00F16FAD">
              <w:rPr>
                <w:rFonts w:ascii="微软雅黑" w:eastAsia="微软雅黑" w:hAnsi="微软雅黑" w:cs="微软雅黑" w:hint="eastAsia"/>
                <w:color w:val="000000"/>
                <w:kern w:val="0"/>
                <w:sz w:val="21"/>
                <w:szCs w:val="24"/>
              </w:rPr>
              <w:t>⻓</w:t>
            </w:r>
            <w:r w:rsidRPr="00F16FAD">
              <w:rPr>
                <w:rFonts w:hint="eastAsia"/>
                <w:color w:val="000000"/>
                <w:kern w:val="0"/>
                <w:sz w:val="21"/>
                <w:szCs w:val="24"/>
              </w:rPr>
              <w:t>度在</w:t>
            </w:r>
            <w:r w:rsidRPr="00113776">
              <w:rPr>
                <w:color w:val="000000"/>
                <w:kern w:val="0"/>
                <w:sz w:val="21"/>
                <w:szCs w:val="24"/>
              </w:rPr>
              <w:t xml:space="preserve"> 1 </w:t>
            </w:r>
            <w:r w:rsidRPr="00113776">
              <w:rPr>
                <w:color w:val="000000"/>
                <w:kern w:val="0"/>
                <w:sz w:val="21"/>
                <w:szCs w:val="24"/>
              </w:rPr>
              <w:t>到</w:t>
            </w:r>
            <w:r w:rsidRPr="00113776">
              <w:rPr>
                <w:color w:val="000000"/>
                <w:kern w:val="0"/>
                <w:sz w:val="21"/>
                <w:szCs w:val="24"/>
              </w:rPr>
              <w:t xml:space="preserve"> 3 </w:t>
            </w:r>
            <w:r w:rsidRPr="00113776">
              <w:rPr>
                <w:color w:val="000000"/>
                <w:kern w:val="0"/>
                <w:sz w:val="21"/>
                <w:szCs w:val="24"/>
              </w:rPr>
              <w:t>个位</w:t>
            </w:r>
            <w:r w:rsidRPr="00113776">
              <w:rPr>
                <w:color w:val="000000"/>
                <w:kern w:val="0"/>
                <w:sz w:val="21"/>
                <w:szCs w:val="24"/>
              </w:rPr>
              <w:t>', trigger: 'blur'},</w:t>
            </w:r>
          </w:p>
          <w:p w14:paraId="0F848B77" w14:textId="5249B65D" w:rsidR="00113776" w:rsidRPr="00113776" w:rsidRDefault="00113776" w:rsidP="00113776">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{pattern: /^([1-9][0-9]*){1,3}$/,message: '</w:t>
            </w:r>
            <w:r w:rsidRPr="00113776">
              <w:rPr>
                <w:color w:val="000000"/>
                <w:kern w:val="0"/>
                <w:sz w:val="21"/>
                <w:szCs w:val="24"/>
              </w:rPr>
              <w:t>年龄必须为正整数字</w:t>
            </w:r>
            <w:r w:rsidRPr="00113776">
              <w:rPr>
                <w:color w:val="000000"/>
                <w:kern w:val="0"/>
                <w:sz w:val="21"/>
                <w:szCs w:val="24"/>
              </w:rPr>
              <w:t>',trigger: "blur"},</w:t>
            </w:r>
          </w:p>
          <w:p w14:paraId="0E083C66" w14:textId="6AB36ABB" w:rsidR="00410632" w:rsidRPr="00EA3C05" w:rsidRDefault="00113776" w:rsidP="00DE72D1">
            <w:pPr>
              <w:autoSpaceDE w:val="0"/>
              <w:autoSpaceDN w:val="0"/>
              <w:adjustRightInd w:val="0"/>
              <w:spacing w:beforeLines="50" w:before="120" w:line="360" w:lineRule="auto"/>
              <w:ind w:firstLineChars="12" w:firstLine="25"/>
              <w:jc w:val="left"/>
              <w:rPr>
                <w:color w:val="000000"/>
                <w:kern w:val="0"/>
                <w:sz w:val="21"/>
                <w:szCs w:val="24"/>
              </w:rPr>
            </w:pPr>
            <w:r>
              <w:rPr>
                <w:color w:val="000000"/>
                <w:kern w:val="0"/>
                <w:sz w:val="21"/>
                <w:szCs w:val="24"/>
              </w:rPr>
              <w:tab/>
            </w:r>
            <w:r>
              <w:rPr>
                <w:color w:val="000000"/>
                <w:kern w:val="0"/>
                <w:sz w:val="21"/>
                <w:szCs w:val="24"/>
              </w:rPr>
              <w:tab/>
            </w:r>
            <w:r w:rsidRPr="00113776">
              <w:rPr>
                <w:color w:val="000000"/>
                <w:kern w:val="0"/>
                <w:sz w:val="21"/>
                <w:szCs w:val="24"/>
              </w:rPr>
              <w:t>{</w:t>
            </w:r>
            <w:proofErr w:type="spellStart"/>
            <w:proofErr w:type="gramStart"/>
            <w:r w:rsidRPr="00113776">
              <w:rPr>
                <w:color w:val="000000"/>
                <w:kern w:val="0"/>
                <w:sz w:val="21"/>
                <w:szCs w:val="24"/>
              </w:rPr>
              <w:t>validator:checkAge</w:t>
            </w:r>
            <w:proofErr w:type="gramEnd"/>
            <w:r w:rsidRPr="00113776">
              <w:rPr>
                <w:color w:val="000000"/>
                <w:kern w:val="0"/>
                <w:sz w:val="21"/>
                <w:szCs w:val="24"/>
              </w:rPr>
              <w:t>,trigger</w:t>
            </w:r>
            <w:proofErr w:type="spellEnd"/>
            <w:r w:rsidRPr="00113776">
              <w:rPr>
                <w:color w:val="000000"/>
                <w:kern w:val="0"/>
                <w:sz w:val="21"/>
                <w:szCs w:val="24"/>
              </w:rPr>
              <w:t>: 'blur'}]</w:t>
            </w:r>
          </w:p>
        </w:tc>
      </w:tr>
    </w:tbl>
    <w:p w14:paraId="15773CF0" w14:textId="78349D38" w:rsidR="00781955" w:rsidRPr="00781955" w:rsidRDefault="00781955" w:rsidP="00781955">
      <w:pPr>
        <w:spacing w:line="360" w:lineRule="auto"/>
        <w:ind w:firstLineChars="200" w:firstLine="480"/>
        <w:rPr>
          <w:sz w:val="24"/>
        </w:rPr>
      </w:pPr>
      <w:r w:rsidRPr="006704ED">
        <w:rPr>
          <w:sz w:val="24"/>
        </w:rPr>
        <w:t>为了提交用户编辑的数据，我们需要在对话框底部添加确认和取消按钮。点击取消按钮将</w:t>
      </w:r>
      <w:proofErr w:type="spellStart"/>
      <w:r w:rsidRPr="006704ED">
        <w:rPr>
          <w:sz w:val="24"/>
        </w:rPr>
        <w:t>centerDialogVisible</w:t>
      </w:r>
      <w:proofErr w:type="spellEnd"/>
      <w:r w:rsidRPr="006704ED">
        <w:rPr>
          <w:sz w:val="24"/>
        </w:rPr>
        <w:t>设置为</w:t>
      </w:r>
      <w:r w:rsidRPr="006704ED">
        <w:rPr>
          <w:sz w:val="24"/>
        </w:rPr>
        <w:t>false</w:t>
      </w:r>
      <w:r w:rsidRPr="006704ED">
        <w:rPr>
          <w:sz w:val="24"/>
        </w:rPr>
        <w:t>，关闭对话框并退出添加功能；点击确认按钮则会调用一个名为</w:t>
      </w:r>
      <w:r w:rsidRPr="006704ED">
        <w:rPr>
          <w:sz w:val="24"/>
        </w:rPr>
        <w:t>save</w:t>
      </w:r>
      <w:r w:rsidRPr="006704ED">
        <w:rPr>
          <w:sz w:val="24"/>
        </w:rPr>
        <w:t>的方法。该方法已经在后端项目中编写完成，使用</w:t>
      </w:r>
      <w:r w:rsidRPr="006704ED">
        <w:rPr>
          <w:sz w:val="24"/>
        </w:rPr>
        <w:t>$</w:t>
      </w:r>
      <w:proofErr w:type="spellStart"/>
      <w:r w:rsidRPr="006704ED">
        <w:rPr>
          <w:sz w:val="24"/>
        </w:rPr>
        <w:t>axios.post</w:t>
      </w:r>
      <w:proofErr w:type="spellEnd"/>
      <w:r w:rsidRPr="006704ED">
        <w:rPr>
          <w:sz w:val="24"/>
        </w:rPr>
        <w:t>方法发送请求，与</w:t>
      </w:r>
      <w:r w:rsidRPr="006704ED">
        <w:rPr>
          <w:sz w:val="24"/>
        </w:rPr>
        <w:t>POST</w:t>
      </w:r>
      <w:r w:rsidRPr="006704ED">
        <w:rPr>
          <w:sz w:val="24"/>
        </w:rPr>
        <w:t>方法相同。如果添加操作返回的</w:t>
      </w:r>
      <w:r w:rsidRPr="006704ED">
        <w:rPr>
          <w:sz w:val="24"/>
        </w:rPr>
        <w:t>Result</w:t>
      </w:r>
      <w:r w:rsidRPr="006704ED">
        <w:rPr>
          <w:sz w:val="24"/>
        </w:rPr>
        <w:t>状态值（</w:t>
      </w:r>
      <w:proofErr w:type="spellStart"/>
      <w:r w:rsidRPr="006704ED">
        <w:rPr>
          <w:sz w:val="24"/>
        </w:rPr>
        <w:t>res.code</w:t>
      </w:r>
      <w:proofErr w:type="spellEnd"/>
      <w:r w:rsidRPr="006704ED">
        <w:rPr>
          <w:sz w:val="24"/>
        </w:rPr>
        <w:t>）为</w:t>
      </w:r>
      <w:r w:rsidRPr="006704ED">
        <w:rPr>
          <w:sz w:val="24"/>
        </w:rPr>
        <w:t>200</w:t>
      </w:r>
      <w:r w:rsidRPr="006704ED">
        <w:rPr>
          <w:sz w:val="24"/>
        </w:rPr>
        <w:t>，</w:t>
      </w:r>
      <w:r w:rsidRPr="006704ED">
        <w:rPr>
          <w:sz w:val="24"/>
        </w:rPr>
        <w:lastRenderedPageBreak/>
        <w:t>则关闭对话框，并通过</w:t>
      </w:r>
      <w:proofErr w:type="spellStart"/>
      <w:r w:rsidRPr="006704ED">
        <w:rPr>
          <w:sz w:val="24"/>
        </w:rPr>
        <w:t>ElementUI</w:t>
      </w:r>
      <w:proofErr w:type="spellEnd"/>
      <w:r w:rsidRPr="006704ED">
        <w:rPr>
          <w:sz w:val="24"/>
        </w:rPr>
        <w:t>提供的消息提示组件</w:t>
      </w:r>
      <w:r w:rsidRPr="006704ED">
        <w:rPr>
          <w:sz w:val="24"/>
        </w:rPr>
        <w:t>Message</w:t>
      </w:r>
      <w:r w:rsidRPr="006704ED">
        <w:rPr>
          <w:sz w:val="24"/>
        </w:rPr>
        <w:t>提示添加成功；否则，将弹出添加失败的消息提示。最后，我们需要为新增数据的表单添加格式校验，使用</w:t>
      </w:r>
      <w:proofErr w:type="spellStart"/>
      <w:r w:rsidRPr="006704ED">
        <w:rPr>
          <w:sz w:val="24"/>
        </w:rPr>
        <w:t>el</w:t>
      </w:r>
      <w:proofErr w:type="spellEnd"/>
      <w:r w:rsidRPr="006704ED">
        <w:rPr>
          <w:sz w:val="24"/>
        </w:rPr>
        <w:t>-form</w:t>
      </w:r>
      <w:r w:rsidRPr="006704ED">
        <w:rPr>
          <w:sz w:val="24"/>
        </w:rPr>
        <w:t>组件中的单向绑定</w:t>
      </w:r>
      <w:r w:rsidRPr="006704ED">
        <w:rPr>
          <w:sz w:val="24"/>
        </w:rPr>
        <w:t>rules</w:t>
      </w:r>
      <w:r w:rsidRPr="006704ED">
        <w:rPr>
          <w:sz w:val="24"/>
        </w:rPr>
        <w:t>属性，可以在</w:t>
      </w:r>
      <w:r w:rsidRPr="006704ED">
        <w:rPr>
          <w:sz w:val="24"/>
        </w:rPr>
        <w:t>script</w:t>
      </w:r>
      <w:r w:rsidRPr="006704ED">
        <w:rPr>
          <w:sz w:val="24"/>
        </w:rPr>
        <w:t>标签中的</w:t>
      </w:r>
      <w:r w:rsidRPr="006704ED">
        <w:rPr>
          <w:sz w:val="24"/>
        </w:rPr>
        <w:t>data</w:t>
      </w:r>
      <w:r w:rsidRPr="006704ED">
        <w:rPr>
          <w:sz w:val="24"/>
        </w:rPr>
        <w:t>对象中编写校验规则。</w:t>
      </w:r>
    </w:p>
    <w:p w14:paraId="5B2522B4" w14:textId="50FD035F" w:rsidR="006704ED" w:rsidRDefault="006704ED" w:rsidP="006704ED">
      <w:pPr>
        <w:spacing w:line="360" w:lineRule="auto"/>
        <w:ind w:left="480"/>
        <w:rPr>
          <w:sz w:val="24"/>
        </w:rPr>
      </w:pPr>
      <w:r>
        <w:rPr>
          <w:rFonts w:hint="eastAsia"/>
          <w:sz w:val="24"/>
        </w:rPr>
        <w:t>3</w:t>
      </w:r>
      <w:r>
        <w:rPr>
          <w:sz w:val="24"/>
        </w:rPr>
        <w:t>.</w:t>
      </w:r>
      <w:r>
        <w:rPr>
          <w:rFonts w:hint="eastAsia"/>
          <w:sz w:val="24"/>
        </w:rPr>
        <w:t xml:space="preserve"> </w:t>
      </w:r>
      <w:r>
        <w:rPr>
          <w:rFonts w:hint="eastAsia"/>
          <w:sz w:val="24"/>
        </w:rPr>
        <w:t>编辑功能</w:t>
      </w:r>
    </w:p>
    <w:p w14:paraId="61A6B76C" w14:textId="115DEBA0" w:rsidR="009B72DE" w:rsidRDefault="00AE340A" w:rsidP="006704ED">
      <w:pPr>
        <w:spacing w:line="360" w:lineRule="auto"/>
        <w:ind w:left="480"/>
        <w:rPr>
          <w:sz w:val="24"/>
        </w:rPr>
      </w:pPr>
      <w:r w:rsidRPr="006704ED">
        <w:rPr>
          <w:rFonts w:hint="eastAsia"/>
          <w:sz w:val="24"/>
        </w:rPr>
        <w:t>之前在表单的操作列中，我们添加了编辑和删除的按钮等待功能开发，我们只需在编辑按钮</w:t>
      </w:r>
      <w:proofErr w:type="spellStart"/>
      <w:r w:rsidRPr="006704ED">
        <w:rPr>
          <w:rFonts w:hint="eastAsia"/>
          <w:sz w:val="24"/>
        </w:rPr>
        <w:t>e</w:t>
      </w:r>
      <w:r w:rsidRPr="006704ED">
        <w:rPr>
          <w:sz w:val="24"/>
        </w:rPr>
        <w:t>l</w:t>
      </w:r>
      <w:proofErr w:type="spellEnd"/>
      <w:r w:rsidRPr="006704ED">
        <w:rPr>
          <w:sz w:val="24"/>
        </w:rPr>
        <w:t>-button</w:t>
      </w:r>
      <w:r w:rsidRPr="006704ED">
        <w:rPr>
          <w:rFonts w:hint="eastAsia"/>
          <w:sz w:val="24"/>
        </w:rPr>
        <w:t>中添加点击事件，绑定一个名为</w:t>
      </w:r>
      <w:r w:rsidRPr="006704ED">
        <w:rPr>
          <w:rFonts w:hint="eastAsia"/>
          <w:sz w:val="24"/>
        </w:rPr>
        <w:t>m</w:t>
      </w:r>
      <w:r w:rsidRPr="006704ED">
        <w:rPr>
          <w:sz w:val="24"/>
        </w:rPr>
        <w:t>od</w:t>
      </w:r>
      <w:r w:rsidRPr="006704ED">
        <w:rPr>
          <w:rFonts w:hint="eastAsia"/>
          <w:sz w:val="24"/>
        </w:rPr>
        <w:t>的方法（关联后端的</w:t>
      </w:r>
      <w:r w:rsidRPr="006704ED">
        <w:rPr>
          <w:rFonts w:hint="eastAsia"/>
          <w:sz w:val="24"/>
        </w:rPr>
        <w:t>u</w:t>
      </w:r>
      <w:r w:rsidRPr="006704ED">
        <w:rPr>
          <w:sz w:val="24"/>
        </w:rPr>
        <w:t>pdate</w:t>
      </w:r>
      <w:r w:rsidRPr="006704ED">
        <w:rPr>
          <w:rFonts w:hint="eastAsia"/>
          <w:sz w:val="24"/>
        </w:rPr>
        <w:t>更新方法），</w:t>
      </w:r>
      <w:r w:rsidR="00A1181E" w:rsidRPr="006704ED">
        <w:rPr>
          <w:rFonts w:hint="eastAsia"/>
          <w:sz w:val="24"/>
        </w:rPr>
        <w:t>同添加操作设置一个带有表单的对话框，提交表单数据到后台修改数据库对应数据项，并重新渲染页面。</w:t>
      </w:r>
    </w:p>
    <w:p w14:paraId="57E730C8" w14:textId="77777777" w:rsidR="006704ED" w:rsidRDefault="006704ED" w:rsidP="006704ED">
      <w:pPr>
        <w:spacing w:line="360" w:lineRule="auto"/>
        <w:ind w:left="480"/>
        <w:rPr>
          <w:sz w:val="24"/>
        </w:rPr>
      </w:pPr>
      <w:r>
        <w:rPr>
          <w:rFonts w:hint="eastAsia"/>
          <w:sz w:val="24"/>
        </w:rPr>
        <w:t>4</w:t>
      </w:r>
      <w:r>
        <w:rPr>
          <w:sz w:val="24"/>
        </w:rPr>
        <w:t>.</w:t>
      </w:r>
      <w:r>
        <w:rPr>
          <w:rFonts w:hint="eastAsia"/>
          <w:sz w:val="24"/>
        </w:rPr>
        <w:t xml:space="preserve"> </w:t>
      </w:r>
      <w:r>
        <w:rPr>
          <w:rFonts w:hint="eastAsia"/>
          <w:sz w:val="24"/>
        </w:rPr>
        <w:t>删除功能</w:t>
      </w:r>
    </w:p>
    <w:p w14:paraId="04CEDBFE" w14:textId="2A88A9CF" w:rsidR="009B72DE" w:rsidRPr="006704ED" w:rsidRDefault="008D2BB6" w:rsidP="006704ED">
      <w:pPr>
        <w:spacing w:line="360" w:lineRule="auto"/>
        <w:ind w:left="480"/>
        <w:rPr>
          <w:sz w:val="24"/>
        </w:rPr>
      </w:pPr>
      <w:r w:rsidRPr="006704ED">
        <w:rPr>
          <w:rFonts w:hint="eastAsia"/>
          <w:sz w:val="24"/>
        </w:rPr>
        <w:t>删除功能的实现相对与查增改较为简单，只需在操作列</w:t>
      </w:r>
      <w:r w:rsidR="00054580" w:rsidRPr="006704ED">
        <w:rPr>
          <w:rFonts w:hint="eastAsia"/>
          <w:sz w:val="24"/>
        </w:rPr>
        <w:t>对应的</w:t>
      </w:r>
      <w:r w:rsidR="00054580" w:rsidRPr="006704ED">
        <w:rPr>
          <w:rFonts w:hint="eastAsia"/>
          <w:sz w:val="24"/>
        </w:rPr>
        <w:t>template</w:t>
      </w:r>
      <w:r w:rsidRPr="006704ED">
        <w:rPr>
          <w:rFonts w:hint="eastAsia"/>
          <w:sz w:val="24"/>
        </w:rPr>
        <w:t>添加插槽，给删除按钮添加绑定事件关联</w:t>
      </w:r>
      <w:r w:rsidRPr="006704ED">
        <w:rPr>
          <w:rFonts w:hint="eastAsia"/>
          <w:sz w:val="24"/>
        </w:rPr>
        <w:t>d</w:t>
      </w:r>
      <w:r w:rsidRPr="006704ED">
        <w:rPr>
          <w:sz w:val="24"/>
        </w:rPr>
        <w:t>el</w:t>
      </w:r>
      <w:r w:rsidRPr="006704ED">
        <w:rPr>
          <w:rFonts w:hint="eastAsia"/>
          <w:sz w:val="24"/>
        </w:rPr>
        <w:t>方法（关联后端的</w:t>
      </w:r>
      <w:r w:rsidRPr="006704ED">
        <w:rPr>
          <w:rFonts w:hint="eastAsia"/>
          <w:sz w:val="24"/>
        </w:rPr>
        <w:t>d</w:t>
      </w:r>
      <w:r w:rsidRPr="006704ED">
        <w:rPr>
          <w:sz w:val="24"/>
        </w:rPr>
        <w:t>el</w:t>
      </w:r>
      <w:r w:rsidRPr="006704ED">
        <w:rPr>
          <w:rFonts w:hint="eastAsia"/>
          <w:sz w:val="24"/>
        </w:rPr>
        <w:t>删除方法），根据</w:t>
      </w:r>
      <w:r w:rsidRPr="006704ED">
        <w:rPr>
          <w:rFonts w:hint="eastAsia"/>
          <w:sz w:val="24"/>
        </w:rPr>
        <w:t>i</w:t>
      </w:r>
      <w:r w:rsidRPr="006704ED">
        <w:rPr>
          <w:sz w:val="24"/>
        </w:rPr>
        <w:t>d</w:t>
      </w:r>
      <w:r w:rsidRPr="006704ED">
        <w:rPr>
          <w:rFonts w:hint="eastAsia"/>
          <w:sz w:val="24"/>
        </w:rPr>
        <w:t>删除数据库对应的数据项，并重新渲染界面。</w:t>
      </w:r>
    </w:p>
    <w:p w14:paraId="1F761BB8" w14:textId="42E4618F" w:rsidR="00ED2413" w:rsidRPr="0041719D" w:rsidRDefault="00ED2413" w:rsidP="0041719D">
      <w:pPr>
        <w:pStyle w:val="3"/>
        <w:spacing w:beforeLines="50" w:before="120" w:afterLines="50" w:after="120" w:line="360" w:lineRule="auto"/>
        <w:rPr>
          <w:b w:val="0"/>
          <w:bCs/>
          <w:kern w:val="0"/>
          <w:sz w:val="24"/>
          <w:szCs w:val="18"/>
        </w:rPr>
      </w:pPr>
      <w:bookmarkStart w:id="81" w:name="_Toc134547239"/>
      <w:bookmarkStart w:id="82" w:name="_Toc137306359"/>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640E57" w:rsidRPr="0041719D">
        <w:rPr>
          <w:b w:val="0"/>
          <w:bCs/>
          <w:kern w:val="0"/>
          <w:sz w:val="24"/>
          <w:szCs w:val="18"/>
        </w:rPr>
        <w:t>7</w:t>
      </w:r>
      <w:r w:rsidRPr="0041719D">
        <w:rPr>
          <w:rFonts w:hint="eastAsia"/>
          <w:b w:val="0"/>
          <w:bCs/>
          <w:kern w:val="0"/>
          <w:sz w:val="24"/>
          <w:szCs w:val="18"/>
        </w:rPr>
        <w:t xml:space="preserve"> </w:t>
      </w:r>
      <w:r w:rsidR="0042180F" w:rsidRPr="0041719D">
        <w:rPr>
          <w:rFonts w:hint="eastAsia"/>
          <w:b w:val="0"/>
          <w:bCs/>
          <w:kern w:val="0"/>
          <w:sz w:val="24"/>
          <w:szCs w:val="18"/>
        </w:rPr>
        <w:t>登录验证</w:t>
      </w:r>
      <w:bookmarkEnd w:id="81"/>
      <w:bookmarkEnd w:id="82"/>
    </w:p>
    <w:p w14:paraId="7E010EB0" w14:textId="5792CC8F" w:rsidR="00FC1822" w:rsidRDefault="00FC1822" w:rsidP="00ED2413">
      <w:pPr>
        <w:spacing w:line="360" w:lineRule="auto"/>
        <w:ind w:firstLineChars="200" w:firstLine="480"/>
        <w:rPr>
          <w:sz w:val="24"/>
        </w:rPr>
      </w:pPr>
      <w:r w:rsidRPr="00FC1822">
        <w:rPr>
          <w:sz w:val="24"/>
        </w:rPr>
        <w:t>实现登录验证需要新建</w:t>
      </w:r>
      <w:proofErr w:type="spellStart"/>
      <w:r w:rsidRPr="00FC1822">
        <w:rPr>
          <w:sz w:val="24"/>
        </w:rPr>
        <w:t>Login.vue</w:t>
      </w:r>
      <w:proofErr w:type="spellEnd"/>
      <w:r w:rsidRPr="00FC1822">
        <w:rPr>
          <w:sz w:val="24"/>
        </w:rPr>
        <w:t>文件，该文件包含一个大的</w:t>
      </w:r>
      <w:r w:rsidRPr="00FC1822">
        <w:rPr>
          <w:sz w:val="24"/>
        </w:rPr>
        <w:t>div</w:t>
      </w:r>
      <w:r w:rsidRPr="00FC1822">
        <w:rPr>
          <w:sz w:val="24"/>
        </w:rPr>
        <w:t>盒子，其中包含</w:t>
      </w:r>
      <w:r w:rsidRPr="00FC1822">
        <w:rPr>
          <w:sz w:val="24"/>
        </w:rPr>
        <w:t>h1</w:t>
      </w:r>
      <w:r w:rsidRPr="00FC1822">
        <w:rPr>
          <w:sz w:val="24"/>
        </w:rPr>
        <w:t>标题、</w:t>
      </w:r>
      <w:proofErr w:type="spellStart"/>
      <w:r w:rsidRPr="00FC1822">
        <w:rPr>
          <w:sz w:val="24"/>
        </w:rPr>
        <w:t>el</w:t>
      </w:r>
      <w:proofErr w:type="spellEnd"/>
      <w:r w:rsidRPr="00FC1822">
        <w:rPr>
          <w:sz w:val="24"/>
        </w:rPr>
        <w:t>-form</w:t>
      </w:r>
      <w:r w:rsidRPr="00FC1822">
        <w:rPr>
          <w:sz w:val="24"/>
        </w:rPr>
        <w:t>表单（含验证规则）和</w:t>
      </w:r>
      <w:proofErr w:type="spellStart"/>
      <w:r w:rsidRPr="00FC1822">
        <w:rPr>
          <w:sz w:val="24"/>
        </w:rPr>
        <w:t>el</w:t>
      </w:r>
      <w:proofErr w:type="spellEnd"/>
      <w:r w:rsidRPr="00FC1822">
        <w:rPr>
          <w:sz w:val="24"/>
        </w:rPr>
        <w:t>-button</w:t>
      </w:r>
      <w:r w:rsidRPr="00FC1822">
        <w:rPr>
          <w:sz w:val="24"/>
        </w:rPr>
        <w:t>确定按钮，并编写了相应的页面</w:t>
      </w:r>
      <w:r w:rsidRPr="00FC1822">
        <w:rPr>
          <w:sz w:val="24"/>
        </w:rPr>
        <w:t>CSS</w:t>
      </w:r>
      <w:r w:rsidRPr="00FC1822">
        <w:rPr>
          <w:sz w:val="24"/>
        </w:rPr>
        <w:t>样式。当点击确定按钮后，会触发</w:t>
      </w:r>
      <w:r w:rsidRPr="00FC1822">
        <w:rPr>
          <w:sz w:val="24"/>
        </w:rPr>
        <w:t>confirm</w:t>
      </w:r>
      <w:r w:rsidRPr="00FC1822">
        <w:rPr>
          <w:sz w:val="24"/>
        </w:rPr>
        <w:t>方法进行登录验证。在此过程中，该方法会将确认按钮的</w:t>
      </w:r>
      <w:proofErr w:type="spellStart"/>
      <w:r w:rsidRPr="00FC1822">
        <w:rPr>
          <w:sz w:val="24"/>
        </w:rPr>
        <w:t>confirm_disabled</w:t>
      </w:r>
      <w:proofErr w:type="spellEnd"/>
      <w:r w:rsidRPr="00FC1822">
        <w:rPr>
          <w:sz w:val="24"/>
        </w:rPr>
        <w:t>属性设置为</w:t>
      </w:r>
      <w:r w:rsidRPr="00FC1822">
        <w:rPr>
          <w:sz w:val="24"/>
        </w:rPr>
        <w:t>true</w:t>
      </w:r>
      <w:r w:rsidRPr="00FC1822">
        <w:rPr>
          <w:sz w:val="24"/>
        </w:rPr>
        <w:t>，以避免表单重复提交。接下来，该方法会调用后端的</w:t>
      </w:r>
      <w:r w:rsidRPr="00FC1822">
        <w:rPr>
          <w:sz w:val="24"/>
        </w:rPr>
        <w:t>login</w:t>
      </w:r>
      <w:r w:rsidRPr="00FC1822">
        <w:rPr>
          <w:sz w:val="24"/>
        </w:rPr>
        <w:t>方法进行用户数据验证查询。如果查询到用户，则会返回状态码</w:t>
      </w:r>
      <w:r w:rsidRPr="00FC1822">
        <w:rPr>
          <w:sz w:val="24"/>
        </w:rPr>
        <w:t>200</w:t>
      </w:r>
      <w:r w:rsidRPr="00FC1822">
        <w:rPr>
          <w:sz w:val="24"/>
        </w:rPr>
        <w:t>，并通过</w:t>
      </w:r>
      <w:proofErr w:type="spellStart"/>
      <w:r w:rsidRPr="00FC1822">
        <w:rPr>
          <w:sz w:val="24"/>
        </w:rPr>
        <w:t>sessionStorage.setItem</w:t>
      </w:r>
      <w:proofErr w:type="spellEnd"/>
      <w:r w:rsidRPr="00FC1822">
        <w:rPr>
          <w:sz w:val="24"/>
        </w:rPr>
        <w:t>方法将登录用户的数据存储到本地缓存中，并跳转到首页；否则，会弹出消息</w:t>
      </w:r>
      <w:r w:rsidRPr="00FC1822">
        <w:rPr>
          <w:sz w:val="24"/>
        </w:rPr>
        <w:t>“</w:t>
      </w:r>
      <w:r w:rsidRPr="00FC1822">
        <w:rPr>
          <w:sz w:val="24"/>
        </w:rPr>
        <w:t>校验失败，用户名或密码错误</w:t>
      </w:r>
      <w:r>
        <w:rPr>
          <w:rFonts w:hint="eastAsia"/>
          <w:sz w:val="24"/>
        </w:rPr>
        <w:t>！”</w:t>
      </w:r>
      <w:r w:rsidRPr="00FC1822">
        <w:rPr>
          <w:sz w:val="24"/>
        </w:rPr>
        <w:t>。</w:t>
      </w:r>
    </w:p>
    <w:p w14:paraId="4AD548B3" w14:textId="5170838C" w:rsidR="00ED2413" w:rsidRPr="0041719D" w:rsidRDefault="00ED2413" w:rsidP="0041719D">
      <w:pPr>
        <w:pStyle w:val="3"/>
        <w:spacing w:beforeLines="50" w:before="120" w:afterLines="50" w:after="120" w:line="360" w:lineRule="auto"/>
        <w:rPr>
          <w:b w:val="0"/>
          <w:bCs/>
          <w:kern w:val="0"/>
          <w:sz w:val="24"/>
          <w:szCs w:val="18"/>
        </w:rPr>
      </w:pPr>
      <w:bookmarkStart w:id="83" w:name="_Toc134547240"/>
      <w:bookmarkStart w:id="84" w:name="_Toc137306360"/>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640E57" w:rsidRPr="0041719D">
        <w:rPr>
          <w:b w:val="0"/>
          <w:bCs/>
          <w:kern w:val="0"/>
          <w:sz w:val="24"/>
          <w:szCs w:val="18"/>
        </w:rPr>
        <w:t>8</w:t>
      </w:r>
      <w:r w:rsidRPr="0041719D">
        <w:rPr>
          <w:rFonts w:hint="eastAsia"/>
          <w:b w:val="0"/>
          <w:bCs/>
          <w:kern w:val="0"/>
          <w:sz w:val="24"/>
          <w:szCs w:val="18"/>
        </w:rPr>
        <w:t xml:space="preserve"> </w:t>
      </w:r>
      <w:r w:rsidR="0042180F" w:rsidRPr="0041719D">
        <w:rPr>
          <w:rFonts w:hint="eastAsia"/>
          <w:b w:val="0"/>
          <w:bCs/>
          <w:kern w:val="0"/>
          <w:sz w:val="24"/>
          <w:szCs w:val="18"/>
        </w:rPr>
        <w:t>路由管理</w:t>
      </w:r>
      <w:bookmarkEnd w:id="83"/>
      <w:bookmarkEnd w:id="84"/>
    </w:p>
    <w:p w14:paraId="12FF1CD1" w14:textId="00F2755A" w:rsidR="00FC1822" w:rsidRDefault="00FC1822" w:rsidP="00ED2413">
      <w:pPr>
        <w:spacing w:line="360" w:lineRule="auto"/>
        <w:ind w:firstLineChars="200" w:firstLine="480"/>
        <w:rPr>
          <w:sz w:val="24"/>
        </w:rPr>
      </w:pPr>
      <w:r w:rsidRPr="00FC1822">
        <w:rPr>
          <w:sz w:val="24"/>
        </w:rPr>
        <w:t>要实现路由管理，我们需要安装</w:t>
      </w:r>
      <w:proofErr w:type="spellStart"/>
      <w:r w:rsidRPr="00FC1822">
        <w:rPr>
          <w:sz w:val="24"/>
        </w:rPr>
        <w:t>vue</w:t>
      </w:r>
      <w:proofErr w:type="spellEnd"/>
      <w:r w:rsidRPr="00FC1822">
        <w:rPr>
          <w:sz w:val="24"/>
        </w:rPr>
        <w:t>-router</w:t>
      </w:r>
      <w:r w:rsidRPr="00FC1822">
        <w:rPr>
          <w:sz w:val="24"/>
        </w:rPr>
        <w:t>插件并创建路由文件。在</w:t>
      </w:r>
      <w:r w:rsidRPr="00FC1822">
        <w:rPr>
          <w:sz w:val="24"/>
        </w:rPr>
        <w:t>main.js</w:t>
      </w:r>
      <w:r w:rsidRPr="00FC1822">
        <w:rPr>
          <w:sz w:val="24"/>
        </w:rPr>
        <w:t>中引入</w:t>
      </w:r>
      <w:proofErr w:type="spellStart"/>
      <w:r w:rsidRPr="00FC1822">
        <w:rPr>
          <w:sz w:val="24"/>
        </w:rPr>
        <w:t>vue</w:t>
      </w:r>
      <w:proofErr w:type="spellEnd"/>
      <w:r w:rsidRPr="00FC1822">
        <w:rPr>
          <w:sz w:val="24"/>
        </w:rPr>
        <w:t>-router</w:t>
      </w:r>
      <w:r w:rsidRPr="00FC1822">
        <w:rPr>
          <w:sz w:val="24"/>
        </w:rPr>
        <w:t>，并将</w:t>
      </w:r>
      <w:proofErr w:type="spellStart"/>
      <w:r w:rsidRPr="00FC1822">
        <w:rPr>
          <w:sz w:val="24"/>
        </w:rPr>
        <w:t>app.vue</w:t>
      </w:r>
      <w:proofErr w:type="spellEnd"/>
      <w:r w:rsidRPr="00FC1822">
        <w:rPr>
          <w:sz w:val="24"/>
        </w:rPr>
        <w:t>中的</w:t>
      </w:r>
      <w:r w:rsidRPr="00FC1822">
        <w:rPr>
          <w:sz w:val="24"/>
        </w:rPr>
        <w:t>&lt;Index/&gt;</w:t>
      </w:r>
      <w:r w:rsidRPr="00FC1822">
        <w:rPr>
          <w:sz w:val="24"/>
        </w:rPr>
        <w:t>组件改为</w:t>
      </w:r>
      <w:r w:rsidRPr="00FC1822">
        <w:rPr>
          <w:sz w:val="24"/>
        </w:rPr>
        <w:t>&lt;router-view/&gt;</w:t>
      </w:r>
      <w:r>
        <w:rPr>
          <w:rFonts w:hint="eastAsia"/>
          <w:sz w:val="24"/>
        </w:rPr>
        <w:t>，</w:t>
      </w:r>
      <w:r w:rsidRPr="00FC1822">
        <w:rPr>
          <w:sz w:val="24"/>
        </w:rPr>
        <w:t>这样就可以使用</w:t>
      </w:r>
      <w:proofErr w:type="spellStart"/>
      <w:r w:rsidRPr="00FC1822">
        <w:rPr>
          <w:sz w:val="24"/>
        </w:rPr>
        <w:t>vue</w:t>
      </w:r>
      <w:proofErr w:type="spellEnd"/>
      <w:r w:rsidRPr="00FC1822">
        <w:rPr>
          <w:sz w:val="24"/>
        </w:rPr>
        <w:t>-router</w:t>
      </w:r>
      <w:r w:rsidRPr="00FC1822">
        <w:rPr>
          <w:sz w:val="24"/>
        </w:rPr>
        <w:t>进行路由管理了。我们还需要为退出登录和个人中心功能设置路由。在个人中心中，我们可以从缓存中获取已登录用户的用户名，然后通过下拉菜单中的</w:t>
      </w:r>
      <w:r w:rsidRPr="00FC1822">
        <w:rPr>
          <w:sz w:val="24"/>
        </w:rPr>
        <w:t>“</w:t>
      </w:r>
      <w:r w:rsidRPr="00FC1822">
        <w:rPr>
          <w:sz w:val="24"/>
        </w:rPr>
        <w:t>退出登录</w:t>
      </w:r>
      <w:r w:rsidRPr="00FC1822">
        <w:rPr>
          <w:sz w:val="24"/>
        </w:rPr>
        <w:t>”</w:t>
      </w:r>
      <w:r w:rsidRPr="00FC1822">
        <w:rPr>
          <w:sz w:val="24"/>
        </w:rPr>
        <w:t>菜单项执行</w:t>
      </w:r>
      <w:r w:rsidRPr="00FC1822">
        <w:rPr>
          <w:sz w:val="24"/>
        </w:rPr>
        <w:t>logout</w:t>
      </w:r>
      <w:r w:rsidRPr="00FC1822">
        <w:rPr>
          <w:sz w:val="24"/>
        </w:rPr>
        <w:t>方法，这个方法将路由跳转回登录页面并清空本地缓存。对于</w:t>
      </w:r>
      <w:r w:rsidRPr="00FC1822">
        <w:rPr>
          <w:sz w:val="24"/>
        </w:rPr>
        <w:t>“</w:t>
      </w:r>
      <w:r w:rsidRPr="00FC1822">
        <w:rPr>
          <w:sz w:val="24"/>
        </w:rPr>
        <w:t>个人中心</w:t>
      </w:r>
      <w:r w:rsidRPr="00FC1822">
        <w:rPr>
          <w:sz w:val="24"/>
        </w:rPr>
        <w:t>”</w:t>
      </w:r>
      <w:r w:rsidRPr="00FC1822">
        <w:rPr>
          <w:sz w:val="24"/>
        </w:rPr>
        <w:t>菜单项，我们只需将路由跳转到</w:t>
      </w:r>
      <w:proofErr w:type="spellStart"/>
      <w:r w:rsidRPr="00FC1822">
        <w:rPr>
          <w:sz w:val="24"/>
        </w:rPr>
        <w:t>UserHome</w:t>
      </w:r>
      <w:proofErr w:type="spellEnd"/>
      <w:r w:rsidRPr="00FC1822">
        <w:rPr>
          <w:sz w:val="24"/>
        </w:rPr>
        <w:t>组件即可。为了在</w:t>
      </w:r>
      <w:r w:rsidRPr="00FC1822">
        <w:rPr>
          <w:sz w:val="24"/>
        </w:rPr>
        <w:t>Aside</w:t>
      </w:r>
      <w:r w:rsidRPr="00FC1822">
        <w:rPr>
          <w:sz w:val="24"/>
        </w:rPr>
        <w:t>导航栏中使用</w:t>
      </w:r>
      <w:r w:rsidRPr="00FC1822">
        <w:rPr>
          <w:sz w:val="24"/>
        </w:rPr>
        <w:t>v-for</w:t>
      </w:r>
      <w:r w:rsidRPr="00FC1822">
        <w:rPr>
          <w:sz w:val="24"/>
        </w:rPr>
        <w:t>语句生成动态菜单，我们需要在</w:t>
      </w:r>
      <w:r w:rsidRPr="00FC1822">
        <w:rPr>
          <w:sz w:val="24"/>
        </w:rPr>
        <w:t>menu</w:t>
      </w:r>
      <w:r w:rsidRPr="00FC1822">
        <w:rPr>
          <w:sz w:val="24"/>
        </w:rPr>
        <w:t>对象中添加菜单对应组件名、菜单名和菜单图标名。</w:t>
      </w:r>
      <w:r w:rsidRPr="00FC1822">
        <w:rPr>
          <w:sz w:val="24"/>
        </w:rPr>
        <w:lastRenderedPageBreak/>
        <w:t>这也为后文的权限管理做好了准备。</w:t>
      </w:r>
    </w:p>
    <w:p w14:paraId="3FA6AA2F" w14:textId="0CA54755" w:rsidR="00225166" w:rsidRPr="0041719D" w:rsidRDefault="00ED2413" w:rsidP="0041719D">
      <w:pPr>
        <w:pStyle w:val="3"/>
        <w:spacing w:beforeLines="50" w:before="120" w:afterLines="50" w:after="120" w:line="360" w:lineRule="auto"/>
        <w:rPr>
          <w:b w:val="0"/>
          <w:bCs/>
          <w:kern w:val="0"/>
          <w:sz w:val="24"/>
          <w:szCs w:val="18"/>
        </w:rPr>
      </w:pPr>
      <w:bookmarkStart w:id="85" w:name="_Toc134547241"/>
      <w:bookmarkStart w:id="86" w:name="_Toc137306361"/>
      <w:r w:rsidRPr="0041719D">
        <w:rPr>
          <w:b w:val="0"/>
          <w:bCs/>
          <w:kern w:val="0"/>
          <w:sz w:val="24"/>
          <w:szCs w:val="18"/>
        </w:rPr>
        <w:t>4</w:t>
      </w:r>
      <w:r w:rsidRPr="0041719D">
        <w:rPr>
          <w:rFonts w:hint="eastAsia"/>
          <w:b w:val="0"/>
          <w:bCs/>
          <w:kern w:val="0"/>
          <w:sz w:val="24"/>
          <w:szCs w:val="18"/>
        </w:rPr>
        <w:t>.</w:t>
      </w:r>
      <w:r w:rsidRPr="0041719D">
        <w:rPr>
          <w:b w:val="0"/>
          <w:bCs/>
          <w:kern w:val="0"/>
          <w:sz w:val="24"/>
          <w:szCs w:val="18"/>
        </w:rPr>
        <w:t>2</w:t>
      </w:r>
      <w:r w:rsidRPr="0041719D">
        <w:rPr>
          <w:rFonts w:hint="eastAsia"/>
          <w:b w:val="0"/>
          <w:bCs/>
          <w:kern w:val="0"/>
          <w:sz w:val="24"/>
          <w:szCs w:val="18"/>
        </w:rPr>
        <w:t>.</w:t>
      </w:r>
      <w:r w:rsidR="002B4E16" w:rsidRPr="0041719D">
        <w:rPr>
          <w:b w:val="0"/>
          <w:bCs/>
          <w:kern w:val="0"/>
          <w:sz w:val="24"/>
          <w:szCs w:val="18"/>
        </w:rPr>
        <w:t>9</w:t>
      </w:r>
      <w:r w:rsidRPr="0041719D">
        <w:rPr>
          <w:rFonts w:hint="eastAsia"/>
          <w:b w:val="0"/>
          <w:bCs/>
          <w:kern w:val="0"/>
          <w:sz w:val="24"/>
          <w:szCs w:val="18"/>
        </w:rPr>
        <w:t xml:space="preserve"> </w:t>
      </w:r>
      <w:r w:rsidR="002B4E16" w:rsidRPr="0041719D">
        <w:rPr>
          <w:rFonts w:hint="eastAsia"/>
          <w:b w:val="0"/>
          <w:bCs/>
          <w:kern w:val="0"/>
          <w:sz w:val="24"/>
          <w:szCs w:val="18"/>
        </w:rPr>
        <w:t>权限管理</w:t>
      </w:r>
      <w:bookmarkEnd w:id="85"/>
      <w:bookmarkEnd w:id="86"/>
    </w:p>
    <w:p w14:paraId="4BA37766" w14:textId="66142137" w:rsidR="00C10186" w:rsidRDefault="00841BCB" w:rsidP="00C10186">
      <w:pPr>
        <w:spacing w:line="360" w:lineRule="auto"/>
        <w:ind w:firstLineChars="200" w:firstLine="480"/>
        <w:rPr>
          <w:sz w:val="24"/>
        </w:rPr>
      </w:pPr>
      <w:r>
        <w:rPr>
          <w:rFonts w:hint="eastAsia"/>
          <w:sz w:val="24"/>
        </w:rPr>
        <w:t>权限管理是基于上一章数据库设计中的菜单表设计的，根据不同用户的权限来生成不同的菜单栏。我们首先要</w:t>
      </w:r>
      <w:proofErr w:type="gramStart"/>
      <w:r>
        <w:rPr>
          <w:rFonts w:hint="eastAsia"/>
          <w:sz w:val="24"/>
        </w:rPr>
        <w:t>构造出表并</w:t>
      </w:r>
      <w:proofErr w:type="gramEnd"/>
      <w:r>
        <w:rPr>
          <w:rFonts w:hint="eastAsia"/>
          <w:sz w:val="24"/>
        </w:rPr>
        <w:t>插入数据如管理员管理、用户管理、仓库管理、物品分类管理、物品管理和记录管理的功能模块。并指定超级管理员可操控所有模块，普通管理员可以操控除管理员管理之外的所有模块，普通用户只可使用物品管理和记录管理模块。接下来，我们要在后端编写好菜单查询的代码，在登录之后会根据用户权限返回查询到的菜单模块信息，并在</w:t>
      </w:r>
      <w:r>
        <w:rPr>
          <w:rFonts w:hint="eastAsia"/>
          <w:sz w:val="24"/>
        </w:rPr>
        <w:t>Aside</w:t>
      </w:r>
      <w:r>
        <w:rPr>
          <w:rFonts w:hint="eastAsia"/>
          <w:sz w:val="24"/>
        </w:rPr>
        <w:t>侧</w:t>
      </w:r>
      <w:proofErr w:type="gramStart"/>
      <w:r>
        <w:rPr>
          <w:rFonts w:hint="eastAsia"/>
          <w:sz w:val="24"/>
        </w:rPr>
        <w:t>边栏通过</w:t>
      </w:r>
      <w:proofErr w:type="gramEnd"/>
      <w:r>
        <w:rPr>
          <w:rFonts w:hint="eastAsia"/>
          <w:sz w:val="24"/>
        </w:rPr>
        <w:t>v</w:t>
      </w:r>
      <w:r>
        <w:rPr>
          <w:sz w:val="24"/>
        </w:rPr>
        <w:t>-for</w:t>
      </w:r>
      <w:r>
        <w:rPr>
          <w:rFonts w:hint="eastAsia"/>
          <w:sz w:val="24"/>
        </w:rPr>
        <w:t>语句动态生成菜单。</w:t>
      </w:r>
      <w:r w:rsidR="000B4414">
        <w:rPr>
          <w:rFonts w:hint="eastAsia"/>
          <w:sz w:val="24"/>
        </w:rPr>
        <w:t>为了</w:t>
      </w:r>
      <w:r w:rsidR="009F306A">
        <w:rPr>
          <w:rFonts w:hint="eastAsia"/>
          <w:sz w:val="24"/>
        </w:rPr>
        <w:t>解决</w:t>
      </w:r>
      <w:r w:rsidR="000B4414">
        <w:rPr>
          <w:rFonts w:hint="eastAsia"/>
          <w:sz w:val="24"/>
        </w:rPr>
        <w:t>多组件之间数据通信的问题，我们还要安装</w:t>
      </w:r>
      <w:proofErr w:type="spellStart"/>
      <w:r w:rsidR="000B4414">
        <w:rPr>
          <w:rFonts w:hint="eastAsia"/>
          <w:sz w:val="24"/>
        </w:rPr>
        <w:t>v</w:t>
      </w:r>
      <w:r w:rsidR="000B4414">
        <w:rPr>
          <w:sz w:val="24"/>
        </w:rPr>
        <w:t>uex</w:t>
      </w:r>
      <w:proofErr w:type="spellEnd"/>
      <w:r w:rsidR="000B4414">
        <w:rPr>
          <w:rFonts w:hint="eastAsia"/>
          <w:sz w:val="24"/>
        </w:rPr>
        <w:t>并编写</w:t>
      </w:r>
      <w:r w:rsidR="000B4414">
        <w:rPr>
          <w:rFonts w:hint="eastAsia"/>
          <w:sz w:val="24"/>
        </w:rPr>
        <w:t>s</w:t>
      </w:r>
      <w:r w:rsidR="000B4414">
        <w:rPr>
          <w:sz w:val="24"/>
        </w:rPr>
        <w:t>tore</w:t>
      </w:r>
      <w:r w:rsidR="000B4414">
        <w:rPr>
          <w:rFonts w:hint="eastAsia"/>
          <w:sz w:val="24"/>
        </w:rPr>
        <w:t>文件并在</w:t>
      </w:r>
      <w:r w:rsidR="000B4414">
        <w:rPr>
          <w:rFonts w:hint="eastAsia"/>
          <w:sz w:val="24"/>
        </w:rPr>
        <w:t>m</w:t>
      </w:r>
      <w:r w:rsidR="000B4414">
        <w:rPr>
          <w:sz w:val="24"/>
        </w:rPr>
        <w:t>ain.js</w:t>
      </w:r>
      <w:r w:rsidR="000B4414">
        <w:rPr>
          <w:rFonts w:hint="eastAsia"/>
          <w:sz w:val="24"/>
        </w:rPr>
        <w:t>中引入。在</w:t>
      </w:r>
      <w:proofErr w:type="spellStart"/>
      <w:r w:rsidR="000B4414">
        <w:rPr>
          <w:rFonts w:hint="eastAsia"/>
          <w:sz w:val="24"/>
        </w:rPr>
        <w:t>L</w:t>
      </w:r>
      <w:r w:rsidR="000B4414">
        <w:rPr>
          <w:sz w:val="24"/>
        </w:rPr>
        <w:t>ogin.vue</w:t>
      </w:r>
      <w:proofErr w:type="spellEnd"/>
      <w:r w:rsidR="000B4414">
        <w:rPr>
          <w:rFonts w:hint="eastAsia"/>
          <w:sz w:val="24"/>
        </w:rPr>
        <w:t>中通过语句“</w:t>
      </w:r>
      <w:r w:rsidR="000B4414">
        <w:rPr>
          <w:rFonts w:hint="eastAsia"/>
          <w:sz w:val="24"/>
        </w:rPr>
        <w:t>t</w:t>
      </w:r>
      <w:r w:rsidR="000B4414">
        <w:rPr>
          <w:sz w:val="24"/>
        </w:rPr>
        <w:t>his.$</w:t>
      </w:r>
      <w:proofErr w:type="spellStart"/>
      <w:r w:rsidR="000B4414">
        <w:rPr>
          <w:sz w:val="24"/>
        </w:rPr>
        <w:t>store.commit</w:t>
      </w:r>
      <w:proofErr w:type="spellEnd"/>
      <w:r w:rsidR="000B4414">
        <w:rPr>
          <w:rFonts w:hint="eastAsia"/>
          <w:sz w:val="24"/>
        </w:rPr>
        <w:t>”提交用户可操作的菜单</w:t>
      </w:r>
      <w:r w:rsidR="00E815DA">
        <w:rPr>
          <w:rFonts w:hint="eastAsia"/>
          <w:sz w:val="24"/>
        </w:rPr>
        <w:t>数据</w:t>
      </w:r>
      <w:r w:rsidR="000B4414">
        <w:rPr>
          <w:rFonts w:hint="eastAsia"/>
          <w:sz w:val="24"/>
        </w:rPr>
        <w:t>，在任意组件中，可以通过</w:t>
      </w:r>
      <w:r w:rsidR="000B4414">
        <w:rPr>
          <w:sz w:val="24"/>
        </w:rPr>
        <w:t>this.$</w:t>
      </w:r>
      <w:proofErr w:type="spellStart"/>
      <w:r w:rsidR="000B4414">
        <w:rPr>
          <w:sz w:val="24"/>
        </w:rPr>
        <w:t>store.state</w:t>
      </w:r>
      <w:proofErr w:type="spellEnd"/>
      <w:r w:rsidR="000B4414">
        <w:rPr>
          <w:rFonts w:hint="eastAsia"/>
          <w:sz w:val="24"/>
        </w:rPr>
        <w:t>来获取公共数据，因此只需在</w:t>
      </w:r>
      <w:proofErr w:type="spellStart"/>
      <w:r w:rsidR="000B4414">
        <w:rPr>
          <w:rFonts w:hint="eastAsia"/>
          <w:sz w:val="24"/>
        </w:rPr>
        <w:t>Aside</w:t>
      </w:r>
      <w:r w:rsidR="000B4414">
        <w:rPr>
          <w:sz w:val="24"/>
        </w:rPr>
        <w:t>.vue</w:t>
      </w:r>
      <w:proofErr w:type="spellEnd"/>
      <w:r w:rsidR="000B4414">
        <w:rPr>
          <w:rFonts w:hint="eastAsia"/>
          <w:sz w:val="24"/>
        </w:rPr>
        <w:t>中</w:t>
      </w:r>
      <w:r w:rsidR="00E815DA">
        <w:rPr>
          <w:rFonts w:hint="eastAsia"/>
          <w:sz w:val="24"/>
        </w:rPr>
        <w:t>的</w:t>
      </w:r>
      <w:r w:rsidR="00E815DA">
        <w:rPr>
          <w:rFonts w:hint="eastAsia"/>
          <w:sz w:val="24"/>
        </w:rPr>
        <w:t>c</w:t>
      </w:r>
      <w:r w:rsidR="00E815DA">
        <w:rPr>
          <w:sz w:val="24"/>
        </w:rPr>
        <w:t>omputed</w:t>
      </w:r>
      <w:r w:rsidR="00E815DA">
        <w:rPr>
          <w:rFonts w:hint="eastAsia"/>
          <w:sz w:val="24"/>
        </w:rPr>
        <w:t>中</w:t>
      </w:r>
      <w:r w:rsidR="000B4414">
        <w:rPr>
          <w:rFonts w:hint="eastAsia"/>
          <w:sz w:val="24"/>
        </w:rPr>
        <w:t>通过</w:t>
      </w:r>
      <w:r w:rsidR="000B4414">
        <w:rPr>
          <w:rFonts w:hint="eastAsia"/>
          <w:sz w:val="24"/>
        </w:rPr>
        <w:t>g</w:t>
      </w:r>
      <w:r w:rsidR="000B4414">
        <w:rPr>
          <w:sz w:val="24"/>
        </w:rPr>
        <w:t>et</w:t>
      </w:r>
      <w:r w:rsidR="00E815DA">
        <w:rPr>
          <w:rFonts w:hint="eastAsia"/>
          <w:sz w:val="24"/>
        </w:rPr>
        <w:t>方法得到</w:t>
      </w:r>
      <w:r w:rsidR="000B4414">
        <w:rPr>
          <w:rFonts w:hint="eastAsia"/>
          <w:sz w:val="24"/>
        </w:rPr>
        <w:t>store</w:t>
      </w:r>
      <w:r w:rsidR="000B4414">
        <w:rPr>
          <w:rFonts w:hint="eastAsia"/>
          <w:sz w:val="24"/>
        </w:rPr>
        <w:t>公共数据的菜单</w:t>
      </w:r>
      <w:r w:rsidR="00E815DA">
        <w:rPr>
          <w:rFonts w:hint="eastAsia"/>
          <w:sz w:val="24"/>
        </w:rPr>
        <w:t>数据后，</w:t>
      </w:r>
      <w:r w:rsidR="000B4414">
        <w:rPr>
          <w:rFonts w:hint="eastAsia"/>
          <w:sz w:val="24"/>
        </w:rPr>
        <w:t>生成相应菜单即可。</w:t>
      </w:r>
    </w:p>
    <w:p w14:paraId="0A1945D0" w14:textId="45790E6E" w:rsidR="00E815DA" w:rsidRPr="00841BCB" w:rsidRDefault="00E815DA" w:rsidP="00C10186">
      <w:pPr>
        <w:spacing w:line="360" w:lineRule="auto"/>
        <w:ind w:firstLineChars="200" w:firstLine="480"/>
        <w:rPr>
          <w:sz w:val="24"/>
        </w:rPr>
      </w:pPr>
      <w:r>
        <w:rPr>
          <w:rFonts w:hint="eastAsia"/>
          <w:sz w:val="24"/>
        </w:rPr>
        <w:t>另一权限管理的需求</w:t>
      </w:r>
      <w:r w:rsidR="00BB2E54">
        <w:rPr>
          <w:rFonts w:hint="eastAsia"/>
          <w:sz w:val="24"/>
        </w:rPr>
        <w:t>首先</w:t>
      </w:r>
      <w:r>
        <w:rPr>
          <w:rFonts w:hint="eastAsia"/>
          <w:sz w:val="24"/>
        </w:rPr>
        <w:t>是用户只能提交对物品出入库的申请，并不能</w:t>
      </w:r>
      <w:r w:rsidR="00BB2E54">
        <w:rPr>
          <w:rFonts w:hint="eastAsia"/>
          <w:sz w:val="24"/>
        </w:rPr>
        <w:t>手动增加物品信息和出入库。其次是管理员可以看到所有用户的出入库信息，但是普通用户只能看到自己的出入库信息。第一个需求只需在相应的功能按钮组件上通过</w:t>
      </w:r>
      <w:r w:rsidR="00BB2E54">
        <w:rPr>
          <w:rFonts w:hint="eastAsia"/>
          <w:sz w:val="24"/>
        </w:rPr>
        <w:t>v</w:t>
      </w:r>
      <w:r w:rsidR="00BB2E54">
        <w:rPr>
          <w:sz w:val="24"/>
        </w:rPr>
        <w:t>-if</w:t>
      </w:r>
      <w:r w:rsidR="00BB2E54">
        <w:rPr>
          <w:rFonts w:hint="eastAsia"/>
          <w:sz w:val="24"/>
        </w:rPr>
        <w:t>判断用户的</w:t>
      </w:r>
      <w:proofErr w:type="spellStart"/>
      <w:r w:rsidR="00BB2E54">
        <w:rPr>
          <w:rFonts w:hint="eastAsia"/>
          <w:sz w:val="24"/>
        </w:rPr>
        <w:t>r</w:t>
      </w:r>
      <w:r w:rsidR="00BB2E54">
        <w:rPr>
          <w:sz w:val="24"/>
        </w:rPr>
        <w:t>oleId</w:t>
      </w:r>
      <w:proofErr w:type="spellEnd"/>
      <w:r w:rsidR="00BB2E54">
        <w:rPr>
          <w:rFonts w:hint="eastAsia"/>
          <w:sz w:val="24"/>
        </w:rPr>
        <w:t>，若为普通用户则该按钮不予显示。</w:t>
      </w:r>
      <w:r w:rsidR="00DE5BAD">
        <w:rPr>
          <w:rFonts w:hint="eastAsia"/>
          <w:sz w:val="24"/>
        </w:rPr>
        <w:t>第二个需求首先要在记录管理的</w:t>
      </w:r>
      <w:proofErr w:type="spellStart"/>
      <w:r w:rsidR="00DE5BAD">
        <w:rPr>
          <w:rFonts w:hint="eastAsia"/>
          <w:sz w:val="24"/>
        </w:rPr>
        <w:t>v</w:t>
      </w:r>
      <w:r w:rsidR="00DE5BAD">
        <w:rPr>
          <w:sz w:val="24"/>
        </w:rPr>
        <w:t>ue</w:t>
      </w:r>
      <w:proofErr w:type="spellEnd"/>
      <w:r w:rsidR="00DE5BAD">
        <w:rPr>
          <w:rFonts w:hint="eastAsia"/>
          <w:sz w:val="24"/>
        </w:rPr>
        <w:t>中获取用户的权限</w:t>
      </w:r>
      <w:r w:rsidR="00DE5BAD">
        <w:rPr>
          <w:rFonts w:hint="eastAsia"/>
          <w:sz w:val="24"/>
        </w:rPr>
        <w:t>i</w:t>
      </w:r>
      <w:r w:rsidR="00DE5BAD">
        <w:rPr>
          <w:sz w:val="24"/>
        </w:rPr>
        <w:t>d</w:t>
      </w:r>
      <w:r w:rsidR="00DE5BAD">
        <w:rPr>
          <w:rFonts w:hint="eastAsia"/>
          <w:sz w:val="24"/>
        </w:rPr>
        <w:t>，并在后端添加</w:t>
      </w:r>
      <w:r w:rsidR="00DE5BAD">
        <w:rPr>
          <w:rFonts w:hint="eastAsia"/>
          <w:sz w:val="24"/>
        </w:rPr>
        <w:t>i</w:t>
      </w:r>
      <w:r w:rsidR="00DE5BAD">
        <w:rPr>
          <w:sz w:val="24"/>
        </w:rPr>
        <w:t>f</w:t>
      </w:r>
      <w:r w:rsidR="00DE5BAD">
        <w:rPr>
          <w:rFonts w:hint="eastAsia"/>
          <w:sz w:val="24"/>
        </w:rPr>
        <w:t>判断，若</w:t>
      </w:r>
      <w:proofErr w:type="spellStart"/>
      <w:r w:rsidR="00DE5BAD">
        <w:rPr>
          <w:rFonts w:hint="eastAsia"/>
          <w:sz w:val="24"/>
        </w:rPr>
        <w:t>r</w:t>
      </w:r>
      <w:r w:rsidR="00DE5BAD">
        <w:rPr>
          <w:sz w:val="24"/>
        </w:rPr>
        <w:t>oldId</w:t>
      </w:r>
      <w:proofErr w:type="spellEnd"/>
      <w:r w:rsidR="00DE5BAD">
        <w:rPr>
          <w:rFonts w:hint="eastAsia"/>
          <w:sz w:val="24"/>
        </w:rPr>
        <w:t>为</w:t>
      </w:r>
      <w:r w:rsidR="00DE5BAD">
        <w:rPr>
          <w:rFonts w:hint="eastAsia"/>
          <w:sz w:val="24"/>
        </w:rPr>
        <w:t>2</w:t>
      </w:r>
      <w:r w:rsidR="00DE5BAD">
        <w:rPr>
          <w:rFonts w:hint="eastAsia"/>
          <w:sz w:val="24"/>
        </w:rPr>
        <w:t>（普通用户）则查询时仅能查询到同自己</w:t>
      </w:r>
      <w:r w:rsidR="00DE5BAD">
        <w:rPr>
          <w:sz w:val="24"/>
        </w:rPr>
        <w:t>id</w:t>
      </w:r>
      <w:r w:rsidR="00DE5BAD">
        <w:rPr>
          <w:rFonts w:hint="eastAsia"/>
          <w:sz w:val="24"/>
        </w:rPr>
        <w:t>的记录即可。至此，出入库权限控制和记录查询权限控制的开发就完成了。</w:t>
      </w:r>
    </w:p>
    <w:p w14:paraId="0BDDB45A" w14:textId="024B13CF" w:rsidR="00A95144" w:rsidRPr="0041719D" w:rsidRDefault="00A95144" w:rsidP="00B75B9D">
      <w:pPr>
        <w:spacing w:beforeLines="50" w:before="120" w:afterLines="50" w:after="120" w:line="360" w:lineRule="auto"/>
        <w:outlineLvl w:val="1"/>
        <w:rPr>
          <w:rFonts w:eastAsia="黑体"/>
          <w:kern w:val="0"/>
          <w:sz w:val="24"/>
          <w:szCs w:val="18"/>
        </w:rPr>
      </w:pPr>
      <w:bookmarkStart w:id="87" w:name="_Toc134547242"/>
      <w:bookmarkStart w:id="88" w:name="_Toc137306362"/>
      <w:r w:rsidRPr="0041719D">
        <w:rPr>
          <w:rFonts w:eastAsia="黑体" w:hint="eastAsia"/>
          <w:kern w:val="0"/>
          <w:sz w:val="24"/>
          <w:szCs w:val="18"/>
        </w:rPr>
        <w:t>4.</w:t>
      </w:r>
      <w:r w:rsidR="00783775" w:rsidRPr="0041719D">
        <w:rPr>
          <w:rFonts w:eastAsia="黑体" w:hint="eastAsia"/>
          <w:kern w:val="0"/>
          <w:sz w:val="24"/>
          <w:szCs w:val="18"/>
        </w:rPr>
        <w:t>3</w:t>
      </w:r>
      <w:r w:rsidRPr="0041719D">
        <w:rPr>
          <w:rFonts w:eastAsia="黑体" w:hint="eastAsia"/>
          <w:kern w:val="0"/>
          <w:sz w:val="24"/>
          <w:szCs w:val="18"/>
        </w:rPr>
        <w:t xml:space="preserve"> </w:t>
      </w:r>
      <w:r w:rsidR="00B47BB6" w:rsidRPr="0041719D">
        <w:rPr>
          <w:rFonts w:eastAsia="黑体" w:hint="eastAsia"/>
          <w:kern w:val="0"/>
          <w:sz w:val="24"/>
          <w:szCs w:val="18"/>
        </w:rPr>
        <w:t>主要功能测试</w:t>
      </w:r>
      <w:bookmarkEnd w:id="87"/>
      <w:bookmarkEnd w:id="88"/>
    </w:p>
    <w:p w14:paraId="2641B163" w14:textId="51509300" w:rsidR="00C95528" w:rsidRDefault="00DE5BAD" w:rsidP="00C95528">
      <w:pPr>
        <w:spacing w:line="360" w:lineRule="auto"/>
        <w:ind w:firstLineChars="200" w:firstLine="480"/>
        <w:rPr>
          <w:sz w:val="24"/>
        </w:rPr>
      </w:pPr>
      <w:r>
        <w:rPr>
          <w:rFonts w:hint="eastAsia"/>
          <w:sz w:val="24"/>
        </w:rPr>
        <w:t>在第二章有提到目前最为主流的前后端分离开发模式，前端技术人员和后端人员基于接口文档开发前后端程序。但是对于后端人员来说，在开发程序时是没有前端页面的，那该如何测试开发的功能接口呢？我们当然可以直接使用浏览器，通过输入本机地址和端口号测试程序。但这种方式都是</w:t>
      </w:r>
      <w:r>
        <w:rPr>
          <w:rFonts w:hint="eastAsia"/>
          <w:sz w:val="24"/>
        </w:rPr>
        <w:t>g</w:t>
      </w:r>
      <w:r>
        <w:rPr>
          <w:sz w:val="24"/>
        </w:rPr>
        <w:t>et</w:t>
      </w:r>
      <w:r>
        <w:rPr>
          <w:rFonts w:hint="eastAsia"/>
          <w:sz w:val="24"/>
        </w:rPr>
        <w:t>请求，若碰到</w:t>
      </w:r>
      <w:r>
        <w:rPr>
          <w:rFonts w:hint="eastAsia"/>
          <w:sz w:val="24"/>
        </w:rPr>
        <w:t>p</w:t>
      </w:r>
      <w:r>
        <w:rPr>
          <w:sz w:val="24"/>
        </w:rPr>
        <w:t>ost</w:t>
      </w:r>
      <w:r>
        <w:rPr>
          <w:rFonts w:hint="eastAsia"/>
          <w:sz w:val="24"/>
        </w:rPr>
        <w:t>请求还需程序员编写前端代码。因此，我们要使用专业的接口测试工具</w:t>
      </w:r>
      <w:r>
        <w:rPr>
          <w:rFonts w:hint="eastAsia"/>
          <w:sz w:val="24"/>
        </w:rPr>
        <w:t>Postman</w:t>
      </w:r>
      <w:r w:rsidR="003510DC">
        <w:rPr>
          <w:rFonts w:hint="eastAsia"/>
          <w:sz w:val="24"/>
        </w:rPr>
        <w:t>，它是一款功能强大的网页调试与发送</w:t>
      </w:r>
      <w:r w:rsidR="003510DC">
        <w:rPr>
          <w:rFonts w:hint="eastAsia"/>
          <w:sz w:val="24"/>
        </w:rPr>
        <w:t>HTTP</w:t>
      </w:r>
      <w:r w:rsidR="003510DC">
        <w:rPr>
          <w:rFonts w:hint="eastAsia"/>
          <w:sz w:val="24"/>
        </w:rPr>
        <w:t>请求的</w:t>
      </w:r>
      <w:r w:rsidR="003510DC">
        <w:rPr>
          <w:rFonts w:hint="eastAsia"/>
          <w:sz w:val="24"/>
        </w:rPr>
        <w:t>Chrome</w:t>
      </w:r>
      <w:r w:rsidR="003510DC">
        <w:rPr>
          <w:rFonts w:hint="eastAsia"/>
          <w:sz w:val="24"/>
        </w:rPr>
        <w:t>插件。</w:t>
      </w:r>
    </w:p>
    <w:p w14:paraId="540D33B8" w14:textId="5A216050" w:rsidR="005A394B" w:rsidRDefault="005A394B" w:rsidP="00C95528">
      <w:pPr>
        <w:spacing w:line="360" w:lineRule="auto"/>
        <w:ind w:firstLineChars="200" w:firstLine="480"/>
        <w:rPr>
          <w:sz w:val="24"/>
        </w:rPr>
      </w:pPr>
      <w:r>
        <w:rPr>
          <w:rFonts w:hint="eastAsia"/>
          <w:sz w:val="24"/>
        </w:rPr>
        <w:t>例如在通过</w:t>
      </w:r>
      <w:r>
        <w:rPr>
          <w:rFonts w:hint="eastAsia"/>
          <w:sz w:val="24"/>
        </w:rPr>
        <w:t>p</w:t>
      </w:r>
      <w:r>
        <w:rPr>
          <w:sz w:val="24"/>
        </w:rPr>
        <w:t>ost</w:t>
      </w:r>
      <w:r>
        <w:rPr>
          <w:rFonts w:hint="eastAsia"/>
          <w:sz w:val="24"/>
        </w:rPr>
        <w:t>请求</w:t>
      </w:r>
      <w:r>
        <w:rPr>
          <w:rFonts w:hint="eastAsia"/>
          <w:sz w:val="24"/>
        </w:rPr>
        <w:t>JSON</w:t>
      </w:r>
      <w:r>
        <w:rPr>
          <w:rFonts w:hint="eastAsia"/>
          <w:sz w:val="24"/>
        </w:rPr>
        <w:t>格式的参数时，我们便可以通过</w:t>
      </w:r>
      <w:r>
        <w:rPr>
          <w:rFonts w:hint="eastAsia"/>
          <w:sz w:val="24"/>
        </w:rPr>
        <w:t>Postman</w:t>
      </w:r>
      <w:r>
        <w:rPr>
          <w:rFonts w:hint="eastAsia"/>
          <w:sz w:val="24"/>
        </w:rPr>
        <w:t>工具进行调试，填写请求方式和请求路径便可发送请求。若响应结果符合预期，则在前端页面开发完毕时，可直接调用后端接口实现功能对接。</w:t>
      </w:r>
    </w:p>
    <w:p w14:paraId="1C2468AD" w14:textId="596C5BD1" w:rsidR="00D42172" w:rsidRPr="00F16FAD" w:rsidRDefault="00D42172" w:rsidP="00D42172">
      <w:pPr>
        <w:spacing w:beforeLines="50" w:before="120" w:afterLines="50" w:after="120" w:line="360" w:lineRule="auto"/>
        <w:jc w:val="center"/>
        <w:rPr>
          <w:color w:val="000000"/>
          <w:sz w:val="21"/>
          <w:szCs w:val="21"/>
        </w:rPr>
      </w:pPr>
      <w:r>
        <w:rPr>
          <w:rFonts w:hint="eastAsia"/>
          <w:color w:val="000000"/>
          <w:sz w:val="21"/>
          <w:szCs w:val="21"/>
        </w:rPr>
        <w:lastRenderedPageBreak/>
        <w:t>代码清单</w:t>
      </w:r>
      <w:r>
        <w:rPr>
          <w:rFonts w:hint="eastAsia"/>
          <w:color w:val="000000"/>
          <w:sz w:val="21"/>
          <w:szCs w:val="21"/>
        </w:rPr>
        <w:t xml:space="preserve"> </w:t>
      </w:r>
      <w:r>
        <w:rPr>
          <w:color w:val="000000"/>
          <w:sz w:val="21"/>
          <w:szCs w:val="21"/>
        </w:rPr>
        <w:t>4.6  JSON</w:t>
      </w:r>
      <w:r>
        <w:rPr>
          <w:rFonts w:hint="eastAsia"/>
          <w:color w:val="000000"/>
          <w:sz w:val="21"/>
          <w:szCs w:val="21"/>
        </w:rPr>
        <w:t>请求参数</w:t>
      </w:r>
    </w:p>
    <w:tbl>
      <w:tblPr>
        <w:tblW w:w="5000" w:type="pct"/>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9071"/>
      </w:tblGrid>
      <w:tr w:rsidR="00D42172" w14:paraId="3F52A01C" w14:textId="77777777" w:rsidTr="006A19AB">
        <w:trPr>
          <w:jc w:val="center"/>
        </w:trPr>
        <w:tc>
          <w:tcPr>
            <w:tcW w:w="5000" w:type="pct"/>
            <w:tcBorders>
              <w:top w:val="single" w:sz="12" w:space="0" w:color="auto"/>
              <w:bottom w:val="single" w:sz="12" w:space="0" w:color="auto"/>
            </w:tcBorders>
          </w:tcPr>
          <w:p w14:paraId="5D87D711" w14:textId="1E6D0973" w:rsidR="00D42172" w:rsidRPr="00D42172" w:rsidRDefault="00D42172" w:rsidP="00D42172">
            <w:pPr>
              <w:autoSpaceDE w:val="0"/>
              <w:autoSpaceDN w:val="0"/>
              <w:adjustRightInd w:val="0"/>
              <w:spacing w:beforeLines="50" w:before="120" w:line="360" w:lineRule="auto"/>
              <w:ind w:firstLineChars="12" w:firstLine="25"/>
              <w:jc w:val="left"/>
              <w:rPr>
                <w:color w:val="000000"/>
                <w:kern w:val="0"/>
                <w:sz w:val="21"/>
                <w:szCs w:val="24"/>
              </w:rPr>
            </w:pPr>
            <w:r w:rsidRPr="00D42172">
              <w:rPr>
                <w:color w:val="000000"/>
                <w:kern w:val="0"/>
                <w:sz w:val="21"/>
                <w:szCs w:val="24"/>
              </w:rPr>
              <w:t>@RequestMapping("jsonParam")</w:t>
            </w:r>
            <w:r w:rsidRPr="00D42172">
              <w:rPr>
                <w:color w:val="000000"/>
                <w:kern w:val="0"/>
                <w:sz w:val="21"/>
                <w:szCs w:val="24"/>
              </w:rPr>
              <w:br/>
              <w:t xml:space="preserve">public String </w:t>
            </w:r>
            <w:proofErr w:type="spellStart"/>
            <w:proofErr w:type="gramStart"/>
            <w:r w:rsidRPr="00D42172">
              <w:rPr>
                <w:color w:val="000000"/>
                <w:kern w:val="0"/>
                <w:sz w:val="21"/>
                <w:szCs w:val="24"/>
              </w:rPr>
              <w:t>jsonParam</w:t>
            </w:r>
            <w:proofErr w:type="spellEnd"/>
            <w:r w:rsidRPr="00D42172">
              <w:rPr>
                <w:color w:val="000000"/>
                <w:kern w:val="0"/>
                <w:sz w:val="21"/>
                <w:szCs w:val="24"/>
              </w:rPr>
              <w:t>(</w:t>
            </w:r>
            <w:proofErr w:type="gramEnd"/>
            <w:r w:rsidRPr="00D42172">
              <w:rPr>
                <w:color w:val="000000"/>
                <w:kern w:val="0"/>
                <w:sz w:val="21"/>
                <w:szCs w:val="24"/>
              </w:rPr>
              <w:t>@RequestBody User user) {</w:t>
            </w:r>
            <w:r w:rsidRPr="00D42172">
              <w:rPr>
                <w:color w:val="000000"/>
                <w:kern w:val="0"/>
                <w:sz w:val="21"/>
                <w:szCs w:val="24"/>
              </w:rPr>
              <w:br/>
              <w:t xml:space="preserve">    </w:t>
            </w:r>
            <w:proofErr w:type="spellStart"/>
            <w:r w:rsidRPr="00D42172">
              <w:rPr>
                <w:color w:val="000000"/>
                <w:kern w:val="0"/>
                <w:sz w:val="21"/>
                <w:szCs w:val="24"/>
              </w:rPr>
              <w:t>System.</w:t>
            </w:r>
            <w:r w:rsidR="000F4022">
              <w:rPr>
                <w:color w:val="000000"/>
                <w:kern w:val="0"/>
                <w:sz w:val="21"/>
                <w:szCs w:val="24"/>
              </w:rPr>
              <w:t>out</w:t>
            </w:r>
            <w:r w:rsidRPr="00D42172">
              <w:rPr>
                <w:color w:val="000000"/>
                <w:kern w:val="0"/>
                <w:sz w:val="21"/>
                <w:szCs w:val="24"/>
              </w:rPr>
              <w:t>.println</w:t>
            </w:r>
            <w:proofErr w:type="spellEnd"/>
            <w:r w:rsidRPr="00D42172">
              <w:rPr>
                <w:color w:val="000000"/>
                <w:kern w:val="0"/>
                <w:sz w:val="21"/>
                <w:szCs w:val="24"/>
              </w:rPr>
              <w:t>(user);</w:t>
            </w:r>
            <w:r w:rsidRPr="00D42172">
              <w:rPr>
                <w:color w:val="000000"/>
                <w:kern w:val="0"/>
                <w:sz w:val="21"/>
                <w:szCs w:val="24"/>
              </w:rPr>
              <w:br/>
              <w:t xml:space="preserve">    return "OK";</w:t>
            </w:r>
            <w:r w:rsidRPr="00D42172">
              <w:rPr>
                <w:color w:val="000000"/>
                <w:kern w:val="0"/>
                <w:sz w:val="21"/>
                <w:szCs w:val="24"/>
              </w:rPr>
              <w:br/>
              <w:t>}</w:t>
            </w:r>
          </w:p>
        </w:tc>
      </w:tr>
    </w:tbl>
    <w:p w14:paraId="090EE99A" w14:textId="3716C1AB" w:rsidR="00D42172" w:rsidRDefault="000F4022" w:rsidP="000F4022">
      <w:pPr>
        <w:spacing w:line="360" w:lineRule="auto"/>
        <w:ind w:firstLineChars="200" w:firstLine="480"/>
        <w:rPr>
          <w:sz w:val="24"/>
        </w:rPr>
      </w:pPr>
      <w:r>
        <w:rPr>
          <w:rFonts w:hint="eastAsia"/>
          <w:sz w:val="24"/>
        </w:rPr>
        <w:t>例如在通过</w:t>
      </w:r>
      <w:r>
        <w:rPr>
          <w:rFonts w:hint="eastAsia"/>
          <w:sz w:val="24"/>
        </w:rPr>
        <w:t>p</w:t>
      </w:r>
      <w:r>
        <w:rPr>
          <w:sz w:val="24"/>
        </w:rPr>
        <w:t>ost</w:t>
      </w:r>
      <w:r>
        <w:rPr>
          <w:rFonts w:hint="eastAsia"/>
          <w:sz w:val="24"/>
        </w:rPr>
        <w:t>请求</w:t>
      </w:r>
      <w:r>
        <w:rPr>
          <w:rFonts w:hint="eastAsia"/>
          <w:sz w:val="24"/>
        </w:rPr>
        <w:t>JSON</w:t>
      </w:r>
      <w:r>
        <w:rPr>
          <w:rFonts w:hint="eastAsia"/>
          <w:sz w:val="24"/>
        </w:rPr>
        <w:t>格式的参数时，我们便可以通过</w:t>
      </w:r>
      <w:r>
        <w:rPr>
          <w:rFonts w:hint="eastAsia"/>
          <w:sz w:val="24"/>
        </w:rPr>
        <w:t>Postman</w:t>
      </w:r>
      <w:r>
        <w:rPr>
          <w:rFonts w:hint="eastAsia"/>
          <w:sz w:val="24"/>
        </w:rPr>
        <w:t>工具进行调试，填写请求方式和请求路径便可发送请求。若响应结果符合预期，则在前端页面开发完毕时，可直接调用后端接口实现功能对接。</w:t>
      </w:r>
    </w:p>
    <w:p w14:paraId="3F6791FF" w14:textId="77777777" w:rsidR="000F4022" w:rsidRDefault="000F4022" w:rsidP="000F4022">
      <w:pPr>
        <w:keepNext/>
        <w:spacing w:line="360" w:lineRule="auto"/>
        <w:ind w:firstLineChars="200" w:firstLine="480"/>
        <w:jc w:val="center"/>
      </w:pPr>
      <w:r>
        <w:rPr>
          <w:rFonts w:hint="eastAsia"/>
          <w:noProof/>
          <w:sz w:val="24"/>
        </w:rPr>
        <w:drawing>
          <wp:inline distT="0" distB="0" distL="0" distR="0" wp14:anchorId="22BB08AA" wp14:editId="04D165AD">
            <wp:extent cx="5663956" cy="2646218"/>
            <wp:effectExtent l="0" t="0" r="0" b="1905"/>
            <wp:docPr id="1916824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400" name="图片 1" descr="图形用户界面, 文本, 应用程序, 电子邮件&#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665352" cy="2646870"/>
                    </a:xfrm>
                    <a:prstGeom prst="rect">
                      <a:avLst/>
                    </a:prstGeom>
                  </pic:spPr>
                </pic:pic>
              </a:graphicData>
            </a:graphic>
          </wp:inline>
        </w:drawing>
      </w:r>
    </w:p>
    <w:p w14:paraId="23AC1DB1" w14:textId="347C821A" w:rsidR="000F4022" w:rsidRPr="00D7336E" w:rsidRDefault="000F4022" w:rsidP="00D7336E">
      <w:pPr>
        <w:adjustRightInd w:val="0"/>
        <w:snapToGrid w:val="0"/>
        <w:spacing w:line="360" w:lineRule="auto"/>
        <w:jc w:val="center"/>
        <w:rPr>
          <w:sz w:val="21"/>
          <w:szCs w:val="21"/>
        </w:rPr>
      </w:pPr>
      <w:r w:rsidRPr="00D7336E">
        <w:rPr>
          <w:rFonts w:hint="eastAsia"/>
          <w:sz w:val="21"/>
          <w:szCs w:val="21"/>
        </w:rPr>
        <w:t>图</w:t>
      </w:r>
      <w:r w:rsidRPr="00D7336E">
        <w:rPr>
          <w:rFonts w:hint="eastAsia"/>
          <w:sz w:val="21"/>
          <w:szCs w:val="21"/>
        </w:rPr>
        <w:t xml:space="preserve"> </w:t>
      </w:r>
      <w:r w:rsidRPr="00D7336E">
        <w:rPr>
          <w:sz w:val="21"/>
          <w:szCs w:val="21"/>
        </w:rPr>
        <w:t>4.3  JSON</w:t>
      </w:r>
      <w:r w:rsidRPr="00D7336E">
        <w:rPr>
          <w:rFonts w:hint="eastAsia"/>
          <w:sz w:val="21"/>
          <w:szCs w:val="21"/>
        </w:rPr>
        <w:t>请求参数测试</w:t>
      </w:r>
    </w:p>
    <w:p w14:paraId="40257EAC" w14:textId="52314188" w:rsidR="00D2420F" w:rsidRPr="00FC1822" w:rsidRDefault="00D2420F" w:rsidP="00FC1822">
      <w:pPr>
        <w:spacing w:line="360" w:lineRule="auto"/>
        <w:ind w:firstLineChars="200" w:firstLine="480"/>
        <w:rPr>
          <w:sz w:val="24"/>
        </w:rPr>
      </w:pPr>
      <w:r w:rsidRPr="00D2420F">
        <w:rPr>
          <w:sz w:val="24"/>
        </w:rPr>
        <w:t>在项目开发中，功能测试是非常重要的一个环节，它能够保证产品的质量和稳定性。具体来说，功能测试可以帮助我们发现并修复软件中的缺陷和问题，确保产品的功能和业务流程能够正常运作，同时也能够提高产品的可靠性和用户体验。在功能测试中，我们可以通过模拟用户的使用场景和业务操作，对软件进行全面、系统性的测试，以确保软件的功能和业务流程是否符合需求和规范。</w:t>
      </w:r>
      <w:r w:rsidR="00F04AD5">
        <w:rPr>
          <w:rFonts w:hint="eastAsia"/>
          <w:sz w:val="24"/>
        </w:rPr>
        <w:t>本小节仅展示了一个后端接收请求参数的</w:t>
      </w:r>
      <w:r w:rsidR="001942F8">
        <w:rPr>
          <w:rFonts w:hint="eastAsia"/>
          <w:sz w:val="24"/>
        </w:rPr>
        <w:t>测试</w:t>
      </w:r>
      <w:r w:rsidR="00F04AD5">
        <w:rPr>
          <w:rFonts w:hint="eastAsia"/>
          <w:sz w:val="24"/>
        </w:rPr>
        <w:t>，系统的每个后端功能开发完成后都需要经此步骤进行</w:t>
      </w:r>
      <w:r w:rsidR="001942F8">
        <w:rPr>
          <w:rFonts w:hint="eastAsia"/>
          <w:sz w:val="24"/>
        </w:rPr>
        <w:t>调试</w:t>
      </w:r>
      <w:r w:rsidR="00F04AD5">
        <w:rPr>
          <w:rFonts w:hint="eastAsia"/>
          <w:sz w:val="24"/>
        </w:rPr>
        <w:t>。</w:t>
      </w:r>
    </w:p>
    <w:p w14:paraId="60C12020" w14:textId="45297617" w:rsidR="00A95144" w:rsidRPr="0041719D" w:rsidRDefault="00A95144" w:rsidP="0068457B">
      <w:pPr>
        <w:spacing w:beforeLines="50" w:before="120" w:afterLines="50" w:after="120" w:line="360" w:lineRule="auto"/>
        <w:outlineLvl w:val="1"/>
        <w:rPr>
          <w:rFonts w:eastAsia="黑体"/>
          <w:kern w:val="0"/>
          <w:sz w:val="24"/>
          <w:szCs w:val="18"/>
        </w:rPr>
      </w:pPr>
      <w:bookmarkStart w:id="89" w:name="_Toc134547243"/>
      <w:bookmarkStart w:id="90" w:name="_Toc137306363"/>
      <w:r w:rsidRPr="0041719D">
        <w:rPr>
          <w:rFonts w:eastAsia="黑体" w:hint="eastAsia"/>
          <w:kern w:val="0"/>
          <w:sz w:val="24"/>
          <w:szCs w:val="18"/>
        </w:rPr>
        <w:t>4.</w:t>
      </w:r>
      <w:r w:rsidR="00783775" w:rsidRPr="0041719D">
        <w:rPr>
          <w:rFonts w:eastAsia="黑体" w:hint="eastAsia"/>
          <w:kern w:val="0"/>
          <w:sz w:val="24"/>
          <w:szCs w:val="18"/>
        </w:rPr>
        <w:t>4</w:t>
      </w:r>
      <w:r w:rsidRPr="0041719D">
        <w:rPr>
          <w:rFonts w:eastAsia="黑体" w:hint="eastAsia"/>
          <w:kern w:val="0"/>
          <w:sz w:val="24"/>
          <w:szCs w:val="18"/>
        </w:rPr>
        <w:t xml:space="preserve"> </w:t>
      </w:r>
      <w:r w:rsidRPr="0041719D">
        <w:rPr>
          <w:rFonts w:eastAsia="黑体" w:hint="eastAsia"/>
          <w:kern w:val="0"/>
          <w:sz w:val="24"/>
          <w:szCs w:val="18"/>
        </w:rPr>
        <w:t>本章小结</w:t>
      </w:r>
      <w:bookmarkEnd w:id="89"/>
      <w:bookmarkEnd w:id="90"/>
    </w:p>
    <w:p w14:paraId="7AD404F0" w14:textId="14BA22FC" w:rsidR="00FF16CC" w:rsidRPr="00FF16CC" w:rsidRDefault="00FF16CC" w:rsidP="00FF16CC">
      <w:pPr>
        <w:spacing w:line="360" w:lineRule="auto"/>
        <w:ind w:firstLineChars="200" w:firstLine="480"/>
        <w:rPr>
          <w:sz w:val="24"/>
        </w:rPr>
      </w:pPr>
      <w:r w:rsidRPr="00FF16CC">
        <w:rPr>
          <w:sz w:val="24"/>
        </w:rPr>
        <w:t>本章主要介绍了开发环境的搭建以及主要功能模块的实现。在</w:t>
      </w:r>
      <w:r w:rsidRPr="00FF16CC">
        <w:rPr>
          <w:sz w:val="24"/>
        </w:rPr>
        <w:t>4.2</w:t>
      </w:r>
      <w:r w:rsidRPr="00FF16CC">
        <w:rPr>
          <w:sz w:val="24"/>
        </w:rPr>
        <w:t>中，我们介绍了后端项目的创建和配置，以及前端页面的搭建，包括导航伸缩、数据渲染、分页展示、</w:t>
      </w:r>
      <w:proofErr w:type="gramStart"/>
      <w:r w:rsidRPr="00FF16CC">
        <w:rPr>
          <w:sz w:val="24"/>
        </w:rPr>
        <w:t>增删改查等</w:t>
      </w:r>
      <w:proofErr w:type="gramEnd"/>
      <w:r w:rsidRPr="00FF16CC">
        <w:rPr>
          <w:sz w:val="24"/>
        </w:rPr>
        <w:t>基本功能的实现。</w:t>
      </w:r>
      <w:r>
        <w:rPr>
          <w:rFonts w:hint="eastAsia"/>
          <w:sz w:val="24"/>
        </w:rPr>
        <w:t>包括使用</w:t>
      </w:r>
      <w:r>
        <w:rPr>
          <w:rFonts w:hint="eastAsia"/>
          <w:sz w:val="24"/>
        </w:rPr>
        <w:t>Vu</w:t>
      </w:r>
      <w:r>
        <w:rPr>
          <w:sz w:val="24"/>
        </w:rPr>
        <w:t>e CLI</w:t>
      </w:r>
      <w:r>
        <w:rPr>
          <w:rFonts w:hint="eastAsia"/>
          <w:sz w:val="24"/>
        </w:rPr>
        <w:t>创建项目、引入</w:t>
      </w:r>
      <w:proofErr w:type="spellStart"/>
      <w:r>
        <w:rPr>
          <w:rFonts w:hint="eastAsia"/>
          <w:sz w:val="24"/>
        </w:rPr>
        <w:t>ElementUI</w:t>
      </w:r>
      <w:proofErr w:type="spellEnd"/>
      <w:r>
        <w:rPr>
          <w:rFonts w:hint="eastAsia"/>
          <w:sz w:val="24"/>
        </w:rPr>
        <w:t>、页面布局</w:t>
      </w:r>
      <w:r>
        <w:rPr>
          <w:rFonts w:hint="eastAsia"/>
          <w:sz w:val="24"/>
        </w:rPr>
        <w:lastRenderedPageBreak/>
        <w:t>的拆分、表单校验、安装</w:t>
      </w:r>
      <w:proofErr w:type="spellStart"/>
      <w:r>
        <w:rPr>
          <w:rFonts w:hint="eastAsia"/>
          <w:sz w:val="24"/>
        </w:rPr>
        <w:t>a</w:t>
      </w:r>
      <w:r>
        <w:rPr>
          <w:sz w:val="24"/>
        </w:rPr>
        <w:t>xios</w:t>
      </w:r>
      <w:proofErr w:type="spellEnd"/>
      <w:r>
        <w:rPr>
          <w:rFonts w:hint="eastAsia"/>
          <w:sz w:val="24"/>
        </w:rPr>
        <w:t>处理跨域问题等。</w:t>
      </w:r>
      <w:r w:rsidRPr="00FF16CC">
        <w:rPr>
          <w:sz w:val="24"/>
        </w:rPr>
        <w:t>我们还介绍了登录验证和路由管理的实现，以及权限管理的基本思路。</w:t>
      </w:r>
      <w:r>
        <w:rPr>
          <w:rFonts w:hint="eastAsia"/>
          <w:sz w:val="24"/>
        </w:rPr>
        <w:t>包括退出登录和个人中心功能的完善、动态路由的生成以及</w:t>
      </w:r>
      <w:proofErr w:type="spellStart"/>
      <w:r>
        <w:rPr>
          <w:rFonts w:hint="eastAsia"/>
          <w:sz w:val="24"/>
        </w:rPr>
        <w:t>Vue</w:t>
      </w:r>
      <w:r>
        <w:rPr>
          <w:sz w:val="24"/>
        </w:rPr>
        <w:t>x</w:t>
      </w:r>
      <w:proofErr w:type="spellEnd"/>
      <w:r>
        <w:rPr>
          <w:rFonts w:hint="eastAsia"/>
          <w:sz w:val="24"/>
        </w:rPr>
        <w:t>的应用等。</w:t>
      </w:r>
      <w:r w:rsidRPr="00FF16CC">
        <w:rPr>
          <w:sz w:val="24"/>
        </w:rPr>
        <w:t>在</w:t>
      </w:r>
      <w:r w:rsidRPr="00FF16CC">
        <w:rPr>
          <w:sz w:val="24"/>
        </w:rPr>
        <w:t>4.3</w:t>
      </w:r>
      <w:r w:rsidRPr="00FF16CC">
        <w:rPr>
          <w:sz w:val="24"/>
        </w:rPr>
        <w:t>中，我们</w:t>
      </w:r>
      <w:r>
        <w:rPr>
          <w:rFonts w:hint="eastAsia"/>
          <w:sz w:val="24"/>
        </w:rPr>
        <w:t>介绍了功能测试对于项目开发的重要性</w:t>
      </w:r>
      <w:r w:rsidRPr="00FF16CC">
        <w:rPr>
          <w:sz w:val="24"/>
        </w:rPr>
        <w:t>。</w:t>
      </w:r>
    </w:p>
    <w:p w14:paraId="32CE6CE4" w14:textId="5437726F" w:rsidR="00FF16CC" w:rsidRPr="00FF16CC" w:rsidRDefault="00FF16CC" w:rsidP="00FF16CC">
      <w:pPr>
        <w:spacing w:line="360" w:lineRule="auto"/>
        <w:ind w:firstLineChars="200" w:firstLine="480"/>
        <w:rPr>
          <w:sz w:val="24"/>
        </w:rPr>
      </w:pPr>
      <w:r w:rsidRPr="00FF16CC">
        <w:rPr>
          <w:sz w:val="24"/>
        </w:rPr>
        <w:t>总之，本章主要围绕着实现一个基本的后台管理系统，通过具体的实现步骤和详细的代码演示，为读者提供了一个从零开始构建项目的实践案例，帮助读者深入理解前后端开发的基本流程和技术要点。</w:t>
      </w:r>
      <w:r w:rsidR="006A02F7">
        <w:rPr>
          <w:rFonts w:hint="eastAsia"/>
          <w:sz w:val="24"/>
        </w:rPr>
        <w:t>系统开发利用</w:t>
      </w:r>
      <w:proofErr w:type="spellStart"/>
      <w:r w:rsidR="006A02F7">
        <w:rPr>
          <w:rFonts w:hint="eastAsia"/>
          <w:sz w:val="24"/>
        </w:rPr>
        <w:t>SpringBoot</w:t>
      </w:r>
      <w:proofErr w:type="spellEnd"/>
      <w:r w:rsidR="006A02F7">
        <w:rPr>
          <w:rFonts w:hint="eastAsia"/>
          <w:sz w:val="24"/>
        </w:rPr>
        <w:t>框架，采取分层思想，易于实现，便于扩展，系统功能完善，运行稳定</w:t>
      </w:r>
      <w:r w:rsidR="000C1A22" w:rsidRPr="000C1A22">
        <w:rPr>
          <w:sz w:val="24"/>
          <w:vertAlign w:val="superscript"/>
        </w:rPr>
        <w:fldChar w:fldCharType="begin"/>
      </w:r>
      <w:r w:rsidR="000C1A22" w:rsidRPr="000C1A22">
        <w:rPr>
          <w:sz w:val="24"/>
          <w:vertAlign w:val="superscript"/>
        </w:rPr>
        <w:instrText xml:space="preserve"> </w:instrText>
      </w:r>
      <w:r w:rsidR="000C1A22" w:rsidRPr="000C1A22">
        <w:rPr>
          <w:rFonts w:hint="eastAsia"/>
          <w:sz w:val="24"/>
          <w:vertAlign w:val="superscript"/>
        </w:rPr>
        <w:instrText>REF _Ref134628137 \r \h</w:instrText>
      </w:r>
      <w:r w:rsidR="000C1A22" w:rsidRPr="000C1A22">
        <w:rPr>
          <w:sz w:val="24"/>
          <w:vertAlign w:val="superscript"/>
        </w:rPr>
        <w:instrText xml:space="preserve"> </w:instrText>
      </w:r>
      <w:r w:rsidR="000C1A22">
        <w:rPr>
          <w:sz w:val="24"/>
          <w:vertAlign w:val="superscript"/>
        </w:rPr>
        <w:instrText xml:space="preserve"> \* MERGEFORMAT </w:instrText>
      </w:r>
      <w:r w:rsidR="000C1A22" w:rsidRPr="000C1A22">
        <w:rPr>
          <w:sz w:val="24"/>
          <w:vertAlign w:val="superscript"/>
        </w:rPr>
      </w:r>
      <w:r w:rsidR="000C1A22" w:rsidRPr="000C1A22">
        <w:rPr>
          <w:sz w:val="24"/>
          <w:vertAlign w:val="superscript"/>
        </w:rPr>
        <w:fldChar w:fldCharType="separate"/>
      </w:r>
      <w:r w:rsidR="000C1A22" w:rsidRPr="000C1A22">
        <w:rPr>
          <w:sz w:val="24"/>
          <w:vertAlign w:val="superscript"/>
        </w:rPr>
        <w:t>[10]</w:t>
      </w:r>
      <w:r w:rsidR="000C1A22" w:rsidRPr="000C1A22">
        <w:rPr>
          <w:sz w:val="24"/>
          <w:vertAlign w:val="superscript"/>
        </w:rPr>
        <w:fldChar w:fldCharType="end"/>
      </w:r>
      <w:r w:rsidR="006A02F7">
        <w:rPr>
          <w:rFonts w:hint="eastAsia"/>
          <w:sz w:val="24"/>
        </w:rPr>
        <w:t>。</w:t>
      </w:r>
      <w:r w:rsidRPr="00FF16CC">
        <w:rPr>
          <w:sz w:val="24"/>
        </w:rPr>
        <w:t>通过本章的</w:t>
      </w:r>
      <w:r w:rsidR="006A02F7">
        <w:rPr>
          <w:rFonts w:hint="eastAsia"/>
          <w:sz w:val="24"/>
        </w:rPr>
        <w:t>讲解</w:t>
      </w:r>
      <w:r w:rsidRPr="00FF16CC">
        <w:rPr>
          <w:sz w:val="24"/>
        </w:rPr>
        <w:t>，读者可以更好地</w:t>
      </w:r>
      <w:r w:rsidR="006A02F7">
        <w:rPr>
          <w:rFonts w:hint="eastAsia"/>
          <w:sz w:val="24"/>
        </w:rPr>
        <w:t>了解</w:t>
      </w:r>
      <w:r w:rsidRPr="00FF16CC">
        <w:rPr>
          <w:sz w:val="24"/>
        </w:rPr>
        <w:t>Vue.js</w:t>
      </w:r>
      <w:r w:rsidRPr="00FF16CC">
        <w:rPr>
          <w:sz w:val="24"/>
        </w:rPr>
        <w:t>框架、</w:t>
      </w:r>
      <w:r w:rsidRPr="00FF16CC">
        <w:rPr>
          <w:sz w:val="24"/>
        </w:rPr>
        <w:t>Element-UI</w:t>
      </w:r>
      <w:r w:rsidRPr="00FF16CC">
        <w:rPr>
          <w:sz w:val="24"/>
        </w:rPr>
        <w:t>组件库等前端技术的使用，以及</w:t>
      </w:r>
      <w:r>
        <w:rPr>
          <w:rFonts w:hint="eastAsia"/>
          <w:sz w:val="24"/>
        </w:rPr>
        <w:t>Spring</w:t>
      </w:r>
      <w:r>
        <w:rPr>
          <w:rFonts w:hint="eastAsia"/>
          <w:sz w:val="24"/>
        </w:rPr>
        <w:t>、</w:t>
      </w:r>
      <w:r>
        <w:rPr>
          <w:rFonts w:hint="eastAsia"/>
          <w:sz w:val="24"/>
        </w:rPr>
        <w:t>Node</w:t>
      </w:r>
      <w:r>
        <w:rPr>
          <w:sz w:val="24"/>
        </w:rPr>
        <w:t>.js</w:t>
      </w:r>
      <w:r w:rsidRPr="00FF16CC">
        <w:rPr>
          <w:sz w:val="24"/>
        </w:rPr>
        <w:t>等后端技术的应用。</w:t>
      </w:r>
    </w:p>
    <w:p w14:paraId="6BFA49CF" w14:textId="77777777" w:rsidR="00035DF5" w:rsidRDefault="00714C31" w:rsidP="00035DF5">
      <w:pPr>
        <w:jc w:val="center"/>
        <w:rPr>
          <w:sz w:val="24"/>
          <w:szCs w:val="24"/>
        </w:rPr>
      </w:pPr>
      <w:r>
        <w:rPr>
          <w:sz w:val="24"/>
        </w:rPr>
        <w:br w:type="page"/>
      </w:r>
    </w:p>
    <w:p w14:paraId="7BEE7066" w14:textId="77777777" w:rsidR="00A91EC3" w:rsidRDefault="00A91EC3" w:rsidP="00A91EC3">
      <w:pPr>
        <w:spacing w:beforeLines="100" w:before="240" w:afterLines="50" w:after="120" w:line="360" w:lineRule="auto"/>
        <w:jc w:val="center"/>
        <w:outlineLvl w:val="0"/>
        <w:rPr>
          <w:rFonts w:eastAsia="黑体"/>
          <w:sz w:val="32"/>
          <w:szCs w:val="32"/>
        </w:rPr>
        <w:sectPr w:rsidR="00A91EC3" w:rsidSect="009664B2">
          <w:type w:val="continuous"/>
          <w:pgSz w:w="11906" w:h="16838" w:code="9"/>
          <w:pgMar w:top="1701" w:right="1134" w:bottom="1418" w:left="1701" w:header="850" w:footer="992" w:gutter="0"/>
          <w:cols w:space="720"/>
          <w:docGrid w:linePitch="312"/>
        </w:sectPr>
      </w:pPr>
    </w:p>
    <w:p w14:paraId="055AEFF8" w14:textId="524438F4" w:rsidR="00A95144" w:rsidRPr="00E50BED" w:rsidRDefault="00A95144" w:rsidP="00E50BED">
      <w:pPr>
        <w:pStyle w:val="1"/>
        <w:keepNext/>
        <w:keepLines/>
        <w:pageBreakBefore w:val="0"/>
        <w:widowControl/>
        <w:suppressLineNumbers/>
        <w:spacing w:beforeLines="50" w:before="120"/>
        <w:textAlignment w:val="baseline"/>
        <w:rPr>
          <w:kern w:val="0"/>
          <w:position w:val="-6"/>
          <w:szCs w:val="18"/>
        </w:rPr>
      </w:pPr>
      <w:bookmarkStart w:id="91" w:name="_Toc134547244"/>
      <w:bookmarkStart w:id="92" w:name="_Toc137306364"/>
      <w:r w:rsidRPr="00E50BED">
        <w:rPr>
          <w:rFonts w:hint="eastAsia"/>
          <w:kern w:val="0"/>
          <w:position w:val="-6"/>
          <w:szCs w:val="18"/>
        </w:rPr>
        <w:lastRenderedPageBreak/>
        <w:t>结</w:t>
      </w:r>
      <w:r w:rsidR="00A3289F" w:rsidRPr="00E50BED">
        <w:rPr>
          <w:rFonts w:hint="eastAsia"/>
          <w:kern w:val="0"/>
          <w:position w:val="-6"/>
          <w:szCs w:val="18"/>
        </w:rPr>
        <w:t xml:space="preserve">    </w:t>
      </w:r>
      <w:r w:rsidR="00A3289F" w:rsidRPr="00E50BED">
        <w:rPr>
          <w:rFonts w:hint="eastAsia"/>
          <w:kern w:val="0"/>
          <w:position w:val="-6"/>
          <w:szCs w:val="18"/>
        </w:rPr>
        <w:t>论</w:t>
      </w:r>
      <w:bookmarkEnd w:id="91"/>
      <w:bookmarkEnd w:id="92"/>
    </w:p>
    <w:p w14:paraId="4355C875" w14:textId="49EE5161" w:rsidR="005F1BC0" w:rsidRPr="00390D34" w:rsidRDefault="005F1BC0" w:rsidP="00390D34">
      <w:pPr>
        <w:spacing w:line="360" w:lineRule="auto"/>
        <w:ind w:firstLineChars="200" w:firstLine="480"/>
        <w:rPr>
          <w:sz w:val="24"/>
        </w:rPr>
      </w:pPr>
      <w:r>
        <w:rPr>
          <w:rFonts w:hint="eastAsia"/>
          <w:sz w:val="24"/>
        </w:rPr>
        <w:t>本文从对仓库管理系统的开发需求出发，采用基于</w:t>
      </w:r>
      <w:r>
        <w:rPr>
          <w:rFonts w:hint="eastAsia"/>
          <w:sz w:val="24"/>
        </w:rPr>
        <w:t>B</w:t>
      </w:r>
      <w:r>
        <w:rPr>
          <w:sz w:val="24"/>
        </w:rPr>
        <w:t>/</w:t>
      </w:r>
      <w:r>
        <w:rPr>
          <w:rFonts w:hint="eastAsia"/>
          <w:sz w:val="24"/>
        </w:rPr>
        <w:t>S</w:t>
      </w:r>
      <w:r>
        <w:rPr>
          <w:rFonts w:hint="eastAsia"/>
          <w:sz w:val="24"/>
        </w:rPr>
        <w:t>架构的前后端分离开发模式，通过</w:t>
      </w:r>
      <w:proofErr w:type="spellStart"/>
      <w:r>
        <w:rPr>
          <w:rFonts w:hint="eastAsia"/>
          <w:sz w:val="24"/>
        </w:rPr>
        <w:t>SpringBoot</w:t>
      </w:r>
      <w:proofErr w:type="spellEnd"/>
      <w:r>
        <w:rPr>
          <w:rFonts w:hint="eastAsia"/>
          <w:sz w:val="24"/>
        </w:rPr>
        <w:t>、</w:t>
      </w:r>
      <w:proofErr w:type="spellStart"/>
      <w:r>
        <w:rPr>
          <w:rFonts w:hint="eastAsia"/>
          <w:sz w:val="24"/>
        </w:rPr>
        <w:t>Mybatis</w:t>
      </w:r>
      <w:proofErr w:type="spellEnd"/>
      <w:r>
        <w:rPr>
          <w:rFonts w:hint="eastAsia"/>
          <w:sz w:val="24"/>
        </w:rPr>
        <w:t>、</w:t>
      </w:r>
      <w:r>
        <w:rPr>
          <w:rFonts w:hint="eastAsia"/>
          <w:sz w:val="24"/>
        </w:rPr>
        <w:t>Vue</w:t>
      </w:r>
      <w:r>
        <w:rPr>
          <w:sz w:val="24"/>
        </w:rPr>
        <w:t>.js</w:t>
      </w:r>
      <w:r>
        <w:rPr>
          <w:rFonts w:hint="eastAsia"/>
          <w:sz w:val="24"/>
        </w:rPr>
        <w:t>和</w:t>
      </w:r>
      <w:proofErr w:type="spellStart"/>
      <w:r>
        <w:rPr>
          <w:rFonts w:hint="eastAsia"/>
          <w:sz w:val="24"/>
        </w:rPr>
        <w:t>ElementUI</w:t>
      </w:r>
      <w:proofErr w:type="spellEnd"/>
      <w:r>
        <w:rPr>
          <w:rFonts w:hint="eastAsia"/>
          <w:sz w:val="24"/>
        </w:rPr>
        <w:t>等关键技术实现了开发。首先通过对用户需求、页面设计、系统关键功能、数据库、可行性等发面的分析，完成了对仓库管理系统的设计。在设计完成的基础上进行实际功能的开发，</w:t>
      </w:r>
      <w:r w:rsidR="001F4435">
        <w:rPr>
          <w:rFonts w:hint="eastAsia"/>
          <w:sz w:val="24"/>
        </w:rPr>
        <w:t>成功实现了系统的主要功能模块，包括页面布局的搭建、导航栏伸缩、数据渲染、分页展示、表单校验、数据的增删改查、登录验证、路由管理和权限管理等。</w:t>
      </w:r>
    </w:p>
    <w:p w14:paraId="4FAD3781" w14:textId="7343B308" w:rsidR="00390D34" w:rsidRPr="00390D34" w:rsidRDefault="001F4435" w:rsidP="00390D34">
      <w:pPr>
        <w:spacing w:line="360" w:lineRule="auto"/>
        <w:ind w:firstLineChars="200" w:firstLine="480"/>
        <w:rPr>
          <w:sz w:val="24"/>
        </w:rPr>
      </w:pPr>
      <w:r>
        <w:rPr>
          <w:rFonts w:hint="eastAsia"/>
          <w:sz w:val="24"/>
        </w:rPr>
        <w:t>该系统</w:t>
      </w:r>
      <w:r w:rsidR="00390D34" w:rsidRPr="00390D34">
        <w:rPr>
          <w:sz w:val="24"/>
        </w:rPr>
        <w:t>采用</w:t>
      </w:r>
      <w:r>
        <w:rPr>
          <w:rFonts w:hint="eastAsia"/>
          <w:sz w:val="24"/>
        </w:rPr>
        <w:t>了</w:t>
      </w:r>
      <w:r w:rsidR="00390D34" w:rsidRPr="00390D34">
        <w:rPr>
          <w:sz w:val="24"/>
        </w:rPr>
        <w:t>前后端分离开发模式，将前端与后端进行了彻底的分离，</w:t>
      </w:r>
      <w:r w:rsidR="00F34188">
        <w:rPr>
          <w:rFonts w:hint="eastAsia"/>
          <w:sz w:val="24"/>
        </w:rPr>
        <w:t>实现了数据与界面的解耦，</w:t>
      </w:r>
      <w:r w:rsidR="00390D34" w:rsidRPr="00390D34">
        <w:rPr>
          <w:sz w:val="24"/>
        </w:rPr>
        <w:t>提高了系统的可</w:t>
      </w:r>
      <w:r w:rsidR="00381329">
        <w:rPr>
          <w:rFonts w:hint="eastAsia"/>
          <w:sz w:val="24"/>
        </w:rPr>
        <w:t>拓展</w:t>
      </w:r>
      <w:r w:rsidR="00390D34" w:rsidRPr="00390D34">
        <w:rPr>
          <w:sz w:val="24"/>
        </w:rPr>
        <w:t>性</w:t>
      </w:r>
      <w:r w:rsidR="007E4630">
        <w:rPr>
          <w:rFonts w:hint="eastAsia"/>
          <w:sz w:val="24"/>
        </w:rPr>
        <w:t>与</w:t>
      </w:r>
      <w:r w:rsidR="00390D34" w:rsidRPr="00390D34">
        <w:rPr>
          <w:sz w:val="24"/>
        </w:rPr>
        <w:t>可</w:t>
      </w:r>
      <w:r w:rsidR="00381329">
        <w:rPr>
          <w:rFonts w:hint="eastAsia"/>
          <w:sz w:val="24"/>
        </w:rPr>
        <w:t>维护</w:t>
      </w:r>
      <w:r w:rsidR="00390D34" w:rsidRPr="00390D34">
        <w:rPr>
          <w:sz w:val="24"/>
        </w:rPr>
        <w:t>性</w:t>
      </w:r>
      <w:r w:rsidR="00381329">
        <w:rPr>
          <w:rFonts w:hint="eastAsia"/>
          <w:sz w:val="24"/>
        </w:rPr>
        <w:t>。</w:t>
      </w:r>
      <w:r w:rsidR="00B74B2F">
        <w:rPr>
          <w:rFonts w:hint="eastAsia"/>
          <w:sz w:val="24"/>
        </w:rPr>
        <w:t>本文在实践中发现，使用</w:t>
      </w:r>
      <w:proofErr w:type="spellStart"/>
      <w:r w:rsidR="00B74B2F">
        <w:rPr>
          <w:rFonts w:hint="eastAsia"/>
          <w:sz w:val="24"/>
        </w:rPr>
        <w:t>SpringMVC</w:t>
      </w:r>
      <w:proofErr w:type="spellEnd"/>
      <w:r w:rsidR="00B74B2F">
        <w:rPr>
          <w:rFonts w:hint="eastAsia"/>
          <w:sz w:val="24"/>
        </w:rPr>
        <w:t>三层框架开发</w:t>
      </w:r>
      <w:r w:rsidR="00B74B2F">
        <w:rPr>
          <w:rFonts w:hint="eastAsia"/>
          <w:sz w:val="24"/>
        </w:rPr>
        <w:t>Web</w:t>
      </w:r>
      <w:r w:rsidR="00B74B2F">
        <w:rPr>
          <w:rFonts w:hint="eastAsia"/>
          <w:sz w:val="24"/>
        </w:rPr>
        <w:t>应用时，应当合理设计每层的职责，避免分工不明确导致交叉重复等问题的出现，而增加系统的耦合性。在实际开发部署时，应当注重前端页面的渲染性能，采用如减少</w:t>
      </w:r>
      <w:r w:rsidR="00B74B2F">
        <w:rPr>
          <w:rFonts w:hint="eastAsia"/>
          <w:sz w:val="24"/>
        </w:rPr>
        <w:t>HTTP</w:t>
      </w:r>
      <w:r w:rsidR="00B74B2F">
        <w:rPr>
          <w:rFonts w:hint="eastAsia"/>
          <w:sz w:val="24"/>
        </w:rPr>
        <w:t>请求、启用压缩技术等手段进行优化，提高页面的加载速度，优化用户体验。</w:t>
      </w:r>
    </w:p>
    <w:p w14:paraId="43372069" w14:textId="499E589F" w:rsidR="00390D34" w:rsidRPr="00390D34" w:rsidRDefault="00390D34" w:rsidP="00390D34">
      <w:pPr>
        <w:spacing w:line="360" w:lineRule="auto"/>
        <w:ind w:firstLineChars="200" w:firstLine="480"/>
        <w:rPr>
          <w:sz w:val="24"/>
        </w:rPr>
      </w:pPr>
      <w:r w:rsidRPr="00390D34">
        <w:rPr>
          <w:sz w:val="24"/>
        </w:rPr>
        <w:t>从实现结果来看，本文所提出的仓库管理系统能够</w:t>
      </w:r>
      <w:r w:rsidR="00B74B2F">
        <w:rPr>
          <w:rFonts w:hint="eastAsia"/>
          <w:sz w:val="24"/>
        </w:rPr>
        <w:t>基本</w:t>
      </w:r>
      <w:r w:rsidRPr="00390D34">
        <w:rPr>
          <w:sz w:val="24"/>
        </w:rPr>
        <w:t>满足用户的需求，实现了对仓库</w:t>
      </w:r>
      <w:r w:rsidR="00B74B2F">
        <w:rPr>
          <w:rFonts w:hint="eastAsia"/>
          <w:sz w:val="24"/>
        </w:rPr>
        <w:t>物品及用户</w:t>
      </w:r>
      <w:r w:rsidRPr="00390D34">
        <w:rPr>
          <w:sz w:val="24"/>
        </w:rPr>
        <w:t>管理</w:t>
      </w:r>
      <w:r w:rsidR="00B74B2F">
        <w:rPr>
          <w:rFonts w:hint="eastAsia"/>
          <w:sz w:val="24"/>
        </w:rPr>
        <w:t>的基本功能</w:t>
      </w:r>
      <w:r w:rsidRPr="00390D34">
        <w:rPr>
          <w:sz w:val="24"/>
        </w:rPr>
        <w:t>。但是，</w:t>
      </w:r>
      <w:r w:rsidR="00AE66B6">
        <w:rPr>
          <w:rFonts w:hint="eastAsia"/>
          <w:sz w:val="24"/>
        </w:rPr>
        <w:t>本系统除了在配置</w:t>
      </w:r>
      <w:proofErr w:type="spellStart"/>
      <w:r w:rsidR="00AE66B6">
        <w:rPr>
          <w:rFonts w:hint="eastAsia"/>
          <w:sz w:val="24"/>
        </w:rPr>
        <w:t>Mybatis</w:t>
      </w:r>
      <w:proofErr w:type="spellEnd"/>
      <w:r w:rsidR="00AE66B6">
        <w:rPr>
          <w:rFonts w:hint="eastAsia"/>
          <w:sz w:val="24"/>
        </w:rPr>
        <w:t>-Plus</w:t>
      </w:r>
      <w:r w:rsidR="00AE66B6">
        <w:rPr>
          <w:rFonts w:hint="eastAsia"/>
          <w:sz w:val="24"/>
        </w:rPr>
        <w:t>的分页插件时用到了拦截器（</w:t>
      </w:r>
      <w:r w:rsidR="00AE66B6">
        <w:rPr>
          <w:rFonts w:hint="eastAsia"/>
          <w:sz w:val="24"/>
        </w:rPr>
        <w:t>Interceptor</w:t>
      </w:r>
      <w:r w:rsidR="00AE66B6">
        <w:rPr>
          <w:rFonts w:hint="eastAsia"/>
          <w:sz w:val="24"/>
        </w:rPr>
        <w:t>），未使用到过滤器等其他技术。过滤器在</w:t>
      </w:r>
      <w:proofErr w:type="spellStart"/>
      <w:r w:rsidR="00AE66B6">
        <w:rPr>
          <w:rFonts w:hint="eastAsia"/>
          <w:sz w:val="24"/>
        </w:rPr>
        <w:t>JavaWeb</w:t>
      </w:r>
      <w:proofErr w:type="spellEnd"/>
      <w:r w:rsidR="00AE66B6">
        <w:rPr>
          <w:rFonts w:hint="eastAsia"/>
          <w:sz w:val="24"/>
        </w:rPr>
        <w:t>开发中</w:t>
      </w:r>
      <w:r w:rsidR="00C55B89">
        <w:rPr>
          <w:rFonts w:hint="eastAsia"/>
          <w:sz w:val="24"/>
        </w:rPr>
        <w:t>可以通过拦截请求和响应对请求进行过滤和预处理。在前后端分离设计架构的系统中，过滤器可以起到很好的作用，例如对请求的合法性进行校验，过滤</w:t>
      </w:r>
      <w:proofErr w:type="gramStart"/>
      <w:r w:rsidR="00C55B89">
        <w:rPr>
          <w:rFonts w:hint="eastAsia"/>
          <w:sz w:val="24"/>
        </w:rPr>
        <w:t>掉非法</w:t>
      </w:r>
      <w:proofErr w:type="gramEnd"/>
      <w:r w:rsidR="00C55B89">
        <w:rPr>
          <w:rFonts w:hint="eastAsia"/>
          <w:sz w:val="24"/>
        </w:rPr>
        <w:t>请求，避免数据被恶意攻击或非法注入等安全问题。</w:t>
      </w:r>
    </w:p>
    <w:p w14:paraId="37F61C46" w14:textId="595DAAAC" w:rsidR="00390D34" w:rsidRPr="00390D34" w:rsidRDefault="00C55B89" w:rsidP="00390D34">
      <w:pPr>
        <w:spacing w:line="360" w:lineRule="auto"/>
        <w:ind w:firstLineChars="200" w:firstLine="480"/>
        <w:rPr>
          <w:sz w:val="24"/>
        </w:rPr>
      </w:pPr>
      <w:r>
        <w:rPr>
          <w:rFonts w:hint="eastAsia"/>
          <w:sz w:val="24"/>
        </w:rPr>
        <w:t>因此，在未来的研究和实践中，我们不仅要考虑系统的可维护性和</w:t>
      </w:r>
      <w:proofErr w:type="gramStart"/>
      <w:r>
        <w:rPr>
          <w:rFonts w:hint="eastAsia"/>
          <w:sz w:val="24"/>
        </w:rPr>
        <w:t>可</w:t>
      </w:r>
      <w:proofErr w:type="gramEnd"/>
      <w:r>
        <w:rPr>
          <w:rFonts w:hint="eastAsia"/>
          <w:sz w:val="24"/>
        </w:rPr>
        <w:t>拓展性，更要考虑系统的安全性。同时，我们也要注重对</w:t>
      </w:r>
      <w:proofErr w:type="spellStart"/>
      <w:r>
        <w:rPr>
          <w:rFonts w:hint="eastAsia"/>
          <w:sz w:val="24"/>
        </w:rPr>
        <w:t>JavaWeb</w:t>
      </w:r>
      <w:proofErr w:type="spellEnd"/>
      <w:r>
        <w:rPr>
          <w:rFonts w:hint="eastAsia"/>
          <w:sz w:val="24"/>
        </w:rPr>
        <w:t>开发中其他技术的学习及应用，不断优化和提升系统的性能和用户体验。</w:t>
      </w:r>
    </w:p>
    <w:p w14:paraId="5DDE2F71" w14:textId="77777777" w:rsidR="00035DF5" w:rsidRDefault="00714C31" w:rsidP="00035DF5">
      <w:pPr>
        <w:jc w:val="center"/>
        <w:rPr>
          <w:sz w:val="24"/>
          <w:szCs w:val="24"/>
        </w:rPr>
      </w:pPr>
      <w:r>
        <w:rPr>
          <w:sz w:val="24"/>
        </w:rPr>
        <w:br w:type="page"/>
      </w:r>
    </w:p>
    <w:p w14:paraId="2FCEFB83" w14:textId="77777777" w:rsidR="00A91EC3" w:rsidRDefault="00A91EC3" w:rsidP="00A91EC3">
      <w:pPr>
        <w:spacing w:beforeLines="100" w:before="240" w:afterLines="50" w:after="120" w:line="360" w:lineRule="auto"/>
        <w:jc w:val="center"/>
        <w:outlineLvl w:val="0"/>
        <w:rPr>
          <w:rFonts w:eastAsia="黑体"/>
          <w:sz w:val="32"/>
          <w:szCs w:val="32"/>
        </w:rPr>
        <w:sectPr w:rsidR="00A91EC3" w:rsidSect="009664B2">
          <w:type w:val="continuous"/>
          <w:pgSz w:w="11906" w:h="16838" w:code="9"/>
          <w:pgMar w:top="1701" w:right="1134" w:bottom="1418" w:left="1701" w:header="850" w:footer="992" w:gutter="0"/>
          <w:cols w:space="720"/>
          <w:docGrid w:linePitch="312"/>
        </w:sectPr>
      </w:pPr>
    </w:p>
    <w:p w14:paraId="329394ED" w14:textId="0B51770F" w:rsidR="00A95144" w:rsidRPr="00E50BED" w:rsidRDefault="00A95144" w:rsidP="00E50BED">
      <w:pPr>
        <w:pStyle w:val="1"/>
        <w:keepNext/>
        <w:keepLines/>
        <w:pageBreakBefore w:val="0"/>
        <w:widowControl/>
        <w:suppressLineNumbers/>
        <w:spacing w:beforeLines="50" w:before="120"/>
        <w:textAlignment w:val="baseline"/>
        <w:rPr>
          <w:kern w:val="0"/>
          <w:position w:val="-6"/>
          <w:szCs w:val="18"/>
        </w:rPr>
      </w:pPr>
      <w:bookmarkStart w:id="93" w:name="_Toc134547245"/>
      <w:bookmarkStart w:id="94" w:name="_Toc137306365"/>
      <w:r w:rsidRPr="00E50BED">
        <w:rPr>
          <w:kern w:val="0"/>
          <w:position w:val="-6"/>
          <w:szCs w:val="18"/>
        </w:rPr>
        <w:lastRenderedPageBreak/>
        <w:t>致</w:t>
      </w:r>
      <w:r w:rsidRPr="00E50BED">
        <w:rPr>
          <w:kern w:val="0"/>
          <w:position w:val="-6"/>
          <w:szCs w:val="18"/>
        </w:rPr>
        <w:t xml:space="preserve">    </w:t>
      </w:r>
      <w:r w:rsidRPr="00E50BED">
        <w:rPr>
          <w:kern w:val="0"/>
          <w:position w:val="-6"/>
          <w:szCs w:val="18"/>
        </w:rPr>
        <w:t>谢</w:t>
      </w:r>
      <w:bookmarkEnd w:id="93"/>
      <w:bookmarkEnd w:id="94"/>
    </w:p>
    <w:p w14:paraId="72E504F2" w14:textId="1BE7C1AA" w:rsidR="007E643C" w:rsidRDefault="001A7201" w:rsidP="001A7201">
      <w:pPr>
        <w:spacing w:line="360" w:lineRule="auto"/>
        <w:ind w:firstLineChars="200" w:firstLine="480"/>
        <w:rPr>
          <w:sz w:val="24"/>
        </w:rPr>
      </w:pPr>
      <w:r>
        <w:rPr>
          <w:rFonts w:hint="eastAsia"/>
          <w:sz w:val="24"/>
        </w:rPr>
        <w:t>时光荏苒，岁月如梭，大学四年的时光转眼就要过去。回想在学校经历的点点滴滴，不舍的心情难以言表。在此，我想感谢学校为我们提供</w:t>
      </w:r>
      <w:r w:rsidR="001F69D7">
        <w:rPr>
          <w:rFonts w:hint="eastAsia"/>
          <w:sz w:val="24"/>
        </w:rPr>
        <w:t>了一个</w:t>
      </w:r>
      <w:r>
        <w:rPr>
          <w:rFonts w:hint="eastAsia"/>
          <w:sz w:val="24"/>
        </w:rPr>
        <w:t>难得可贵的良好学习环境。</w:t>
      </w:r>
    </w:p>
    <w:p w14:paraId="3B82CCA5" w14:textId="1740FBC1" w:rsidR="001A7201" w:rsidRDefault="001A7201" w:rsidP="001A7201">
      <w:pPr>
        <w:spacing w:line="360" w:lineRule="auto"/>
        <w:ind w:firstLineChars="200" w:firstLine="480"/>
        <w:rPr>
          <w:sz w:val="24"/>
        </w:rPr>
      </w:pPr>
      <w:r>
        <w:rPr>
          <w:rFonts w:hint="eastAsia"/>
          <w:sz w:val="24"/>
        </w:rPr>
        <w:t>本人毕业设计的完成，离不开王子</w:t>
      </w:r>
      <w:proofErr w:type="gramStart"/>
      <w:r>
        <w:rPr>
          <w:rFonts w:hint="eastAsia"/>
          <w:sz w:val="24"/>
        </w:rPr>
        <w:t>健老师</w:t>
      </w:r>
      <w:proofErr w:type="gramEnd"/>
      <w:r>
        <w:rPr>
          <w:rFonts w:hint="eastAsia"/>
          <w:sz w:val="24"/>
        </w:rPr>
        <w:t>的悉心指导和技术帮助</w:t>
      </w:r>
      <w:r w:rsidR="00FF52A3">
        <w:rPr>
          <w:rFonts w:hint="eastAsia"/>
          <w:sz w:val="24"/>
        </w:rPr>
        <w:t>。由衷</w:t>
      </w:r>
      <w:r>
        <w:rPr>
          <w:rFonts w:hint="eastAsia"/>
          <w:sz w:val="24"/>
        </w:rPr>
        <w:t>感谢王老师及所有传授知识于我的各位老师们，是你们的帮助让我能够对所学知识进行归纳总结，</w:t>
      </w:r>
      <w:r w:rsidR="00FF52A3">
        <w:rPr>
          <w:rFonts w:hint="eastAsia"/>
          <w:sz w:val="24"/>
        </w:rPr>
        <w:t>掌握对本专业知识自学的能力。在今后的工作生活中，我也会秉持虚心学习的态度，努力在互联网行业发光发热。</w:t>
      </w:r>
    </w:p>
    <w:p w14:paraId="288C18E1" w14:textId="7D5DCC65" w:rsidR="00FF52A3" w:rsidRDefault="00FF52A3" w:rsidP="001A7201">
      <w:pPr>
        <w:spacing w:line="360" w:lineRule="auto"/>
        <w:ind w:firstLineChars="200" w:firstLine="480"/>
        <w:rPr>
          <w:sz w:val="24"/>
        </w:rPr>
      </w:pPr>
      <w:r>
        <w:rPr>
          <w:rFonts w:hint="eastAsia"/>
          <w:sz w:val="24"/>
        </w:rPr>
        <w:t>与此同时，我也要</w:t>
      </w:r>
      <w:r w:rsidR="00700D22" w:rsidRPr="00700D22">
        <w:rPr>
          <w:sz w:val="24"/>
        </w:rPr>
        <w:t>感谢所有从事相关领域研究的业界前辈</w:t>
      </w:r>
      <w:r w:rsidR="00700D22">
        <w:rPr>
          <w:rFonts w:hint="eastAsia"/>
          <w:sz w:val="24"/>
        </w:rPr>
        <w:t>，</w:t>
      </w:r>
      <w:r>
        <w:rPr>
          <w:rFonts w:hint="eastAsia"/>
          <w:sz w:val="24"/>
        </w:rPr>
        <w:t>因为有你们分享的研究成果供我以参考学习，我才能够完成这篇论文的部分理论空缺。感谢网络上分享相关技术教程的各位视频制作者，正是你们的无私奉献，才使在完成项目的路上的我不会走很多弯路。</w:t>
      </w:r>
      <w:r w:rsidR="003549A0">
        <w:rPr>
          <w:rFonts w:hint="eastAsia"/>
          <w:sz w:val="24"/>
        </w:rPr>
        <w:t>感谢在大学四年生活中帮助过、关心过我的人</w:t>
      </w:r>
      <w:r w:rsidR="00E905F5">
        <w:rPr>
          <w:rFonts w:hint="eastAsia"/>
          <w:sz w:val="24"/>
        </w:rPr>
        <w:t>，</w:t>
      </w:r>
      <w:r w:rsidR="003549A0">
        <w:rPr>
          <w:rFonts w:hint="eastAsia"/>
          <w:sz w:val="24"/>
        </w:rPr>
        <w:t>感谢殷勤付出的老师和热情友善的学长学姐们，</w:t>
      </w:r>
      <w:r w:rsidR="00E905F5">
        <w:rPr>
          <w:rFonts w:hint="eastAsia"/>
          <w:sz w:val="24"/>
        </w:rPr>
        <w:t>也</w:t>
      </w:r>
      <w:r w:rsidR="003549A0">
        <w:rPr>
          <w:rFonts w:hint="eastAsia"/>
          <w:sz w:val="24"/>
        </w:rPr>
        <w:t>感谢学校在疫情期间对我们的照料。</w:t>
      </w:r>
    </w:p>
    <w:p w14:paraId="06B9D226" w14:textId="4AE825AC" w:rsidR="003549A0" w:rsidRPr="007E643C" w:rsidRDefault="003549A0" w:rsidP="001A7201">
      <w:pPr>
        <w:spacing w:line="360" w:lineRule="auto"/>
        <w:ind w:firstLineChars="200" w:firstLine="480"/>
        <w:rPr>
          <w:sz w:val="24"/>
        </w:rPr>
      </w:pPr>
      <w:r>
        <w:rPr>
          <w:rFonts w:hint="eastAsia"/>
          <w:sz w:val="24"/>
        </w:rPr>
        <w:t>最后，我要感谢我的家人，是你们在背后默默支持着我，尊重我的选择。有你们的支持，我才能够在充满迷茫的年纪找到自己的方向，并顺利完成自己的学业。在今后的人生中，我会努力实现自己的人生价值，</w:t>
      </w:r>
      <w:r w:rsidR="00BD0ED4">
        <w:rPr>
          <w:rFonts w:hint="eastAsia"/>
          <w:sz w:val="24"/>
        </w:rPr>
        <w:t>再次感谢</w:t>
      </w:r>
      <w:r w:rsidR="00272724">
        <w:rPr>
          <w:rFonts w:hint="eastAsia"/>
          <w:sz w:val="24"/>
        </w:rPr>
        <w:t>你们</w:t>
      </w:r>
      <w:r w:rsidR="00BD0ED4">
        <w:rPr>
          <w:rFonts w:hint="eastAsia"/>
          <w:sz w:val="24"/>
        </w:rPr>
        <w:t>。</w:t>
      </w:r>
    </w:p>
    <w:p w14:paraId="3AE3419A" w14:textId="77777777" w:rsidR="00035DF5" w:rsidRDefault="00A95144" w:rsidP="00035DF5">
      <w:pPr>
        <w:jc w:val="center"/>
        <w:rPr>
          <w:sz w:val="24"/>
          <w:szCs w:val="24"/>
        </w:rPr>
      </w:pPr>
      <w:r>
        <w:rPr>
          <w:sz w:val="24"/>
        </w:rPr>
        <w:br w:type="page"/>
      </w:r>
    </w:p>
    <w:p w14:paraId="3B5882B1" w14:textId="77777777" w:rsidR="00A91EC3" w:rsidRDefault="00A91EC3" w:rsidP="00A91EC3">
      <w:pPr>
        <w:spacing w:beforeLines="100" w:before="240" w:afterLines="50" w:after="120" w:line="360" w:lineRule="auto"/>
        <w:jc w:val="center"/>
        <w:outlineLvl w:val="0"/>
        <w:rPr>
          <w:rFonts w:eastAsia="黑体"/>
          <w:sz w:val="32"/>
          <w:szCs w:val="32"/>
        </w:rPr>
        <w:sectPr w:rsidR="00A91EC3" w:rsidSect="009664B2">
          <w:type w:val="continuous"/>
          <w:pgSz w:w="11906" w:h="16838" w:code="9"/>
          <w:pgMar w:top="1701" w:right="1134" w:bottom="1418" w:left="1701" w:header="850" w:footer="992" w:gutter="0"/>
          <w:cols w:space="720"/>
          <w:docGrid w:linePitch="312"/>
        </w:sectPr>
      </w:pPr>
    </w:p>
    <w:p w14:paraId="6A3DD8C5" w14:textId="77777777" w:rsidR="00B328FE" w:rsidRPr="00E50BED" w:rsidRDefault="00B328FE" w:rsidP="00E50BED">
      <w:pPr>
        <w:pStyle w:val="1"/>
        <w:keepNext/>
        <w:keepLines/>
        <w:pageBreakBefore w:val="0"/>
        <w:widowControl/>
        <w:suppressLineNumbers/>
        <w:spacing w:beforeLines="50" w:before="120"/>
        <w:textAlignment w:val="baseline"/>
        <w:rPr>
          <w:kern w:val="0"/>
          <w:position w:val="-6"/>
          <w:szCs w:val="18"/>
        </w:rPr>
      </w:pPr>
      <w:bookmarkStart w:id="95" w:name="_Toc134547246"/>
      <w:bookmarkStart w:id="96" w:name="_Toc137306366"/>
      <w:r w:rsidRPr="00E50BED">
        <w:rPr>
          <w:kern w:val="0"/>
          <w:position w:val="-6"/>
          <w:szCs w:val="18"/>
        </w:rPr>
        <w:lastRenderedPageBreak/>
        <w:t>参考文献</w:t>
      </w:r>
      <w:bookmarkEnd w:id="95"/>
      <w:bookmarkEnd w:id="96"/>
    </w:p>
    <w:p w14:paraId="50F8F365" w14:textId="49E45703" w:rsidR="007538AE" w:rsidRPr="00E50BED" w:rsidRDefault="007538AE" w:rsidP="00E50BED">
      <w:pPr>
        <w:numPr>
          <w:ilvl w:val="0"/>
          <w:numId w:val="1"/>
        </w:numPr>
        <w:tabs>
          <w:tab w:val="clear" w:pos="420"/>
          <w:tab w:val="left" w:pos="624"/>
        </w:tabs>
        <w:spacing w:line="360" w:lineRule="auto"/>
        <w:ind w:left="624" w:hanging="624"/>
        <w:rPr>
          <w:sz w:val="24"/>
          <w:szCs w:val="24"/>
        </w:rPr>
      </w:pPr>
      <w:bookmarkStart w:id="97" w:name="_Ref135585560"/>
      <w:r w:rsidRPr="00E50BED">
        <w:rPr>
          <w:sz w:val="24"/>
          <w:szCs w:val="24"/>
        </w:rPr>
        <w:t>鲍姗</w:t>
      </w:r>
      <w:r w:rsidRPr="00E50BED">
        <w:rPr>
          <w:sz w:val="24"/>
          <w:szCs w:val="24"/>
        </w:rPr>
        <w:t xml:space="preserve">, </w:t>
      </w:r>
      <w:r w:rsidRPr="00E50BED">
        <w:rPr>
          <w:sz w:val="24"/>
          <w:szCs w:val="24"/>
        </w:rPr>
        <w:t>孟雅洁</w:t>
      </w:r>
      <w:r w:rsidRPr="00E50BED">
        <w:rPr>
          <w:sz w:val="24"/>
          <w:szCs w:val="24"/>
        </w:rPr>
        <w:t xml:space="preserve">. </w:t>
      </w:r>
      <w:r w:rsidRPr="00E50BED">
        <w:rPr>
          <w:sz w:val="24"/>
          <w:szCs w:val="24"/>
        </w:rPr>
        <w:t>对基于</w:t>
      </w:r>
      <w:proofErr w:type="spellStart"/>
      <w:r w:rsidRPr="00E50BED">
        <w:rPr>
          <w:sz w:val="24"/>
          <w:szCs w:val="24"/>
        </w:rPr>
        <w:t>SpringBoot</w:t>
      </w:r>
      <w:proofErr w:type="spellEnd"/>
      <w:proofErr w:type="gramStart"/>
      <w:r w:rsidRPr="00E50BED">
        <w:rPr>
          <w:sz w:val="24"/>
          <w:szCs w:val="24"/>
        </w:rPr>
        <w:t>微服务</w:t>
      </w:r>
      <w:proofErr w:type="gramEnd"/>
      <w:r w:rsidRPr="00E50BED">
        <w:rPr>
          <w:sz w:val="24"/>
          <w:szCs w:val="24"/>
        </w:rPr>
        <w:t>架构下的</w:t>
      </w:r>
      <w:r w:rsidRPr="00E50BED">
        <w:rPr>
          <w:sz w:val="24"/>
          <w:szCs w:val="24"/>
        </w:rPr>
        <w:t>MVC</w:t>
      </w:r>
      <w:r w:rsidRPr="00E50BED">
        <w:rPr>
          <w:sz w:val="24"/>
          <w:szCs w:val="24"/>
        </w:rPr>
        <w:t>模型分析</w:t>
      </w:r>
      <w:r w:rsidRPr="00E50BED">
        <w:rPr>
          <w:sz w:val="24"/>
          <w:szCs w:val="24"/>
        </w:rPr>
        <w:t xml:space="preserve">[J]. </w:t>
      </w:r>
      <w:r w:rsidRPr="00E50BED">
        <w:rPr>
          <w:sz w:val="24"/>
          <w:szCs w:val="24"/>
        </w:rPr>
        <w:t>信息周刊</w:t>
      </w:r>
      <w:r w:rsidRPr="00E50BED">
        <w:rPr>
          <w:sz w:val="24"/>
          <w:szCs w:val="24"/>
        </w:rPr>
        <w:t>, 2019(37):</w:t>
      </w:r>
      <w:r w:rsidR="00157145" w:rsidRPr="00E50BED">
        <w:rPr>
          <w:sz w:val="24"/>
          <w:szCs w:val="24"/>
        </w:rPr>
        <w:t xml:space="preserve"> </w:t>
      </w:r>
      <w:r w:rsidR="00A43874" w:rsidRPr="00E50BED">
        <w:rPr>
          <w:sz w:val="24"/>
          <w:szCs w:val="24"/>
        </w:rPr>
        <w:t>100</w:t>
      </w:r>
      <w:r w:rsidRPr="00E50BED">
        <w:rPr>
          <w:sz w:val="24"/>
          <w:szCs w:val="24"/>
        </w:rPr>
        <w:t>.</w:t>
      </w:r>
      <w:bookmarkEnd w:id="97"/>
    </w:p>
    <w:p w14:paraId="1F28EDDB" w14:textId="500B0B95" w:rsidR="007538AE" w:rsidRPr="00E50BED" w:rsidRDefault="007538AE" w:rsidP="00E50BED">
      <w:pPr>
        <w:numPr>
          <w:ilvl w:val="0"/>
          <w:numId w:val="1"/>
        </w:numPr>
        <w:tabs>
          <w:tab w:val="clear" w:pos="420"/>
          <w:tab w:val="left" w:pos="624"/>
        </w:tabs>
        <w:spacing w:line="360" w:lineRule="auto"/>
        <w:ind w:left="624" w:hanging="624"/>
        <w:rPr>
          <w:sz w:val="24"/>
          <w:szCs w:val="24"/>
        </w:rPr>
      </w:pPr>
      <w:bookmarkStart w:id="98" w:name="_Ref135585650"/>
      <w:proofErr w:type="gramStart"/>
      <w:r w:rsidRPr="00E50BED">
        <w:rPr>
          <w:sz w:val="24"/>
          <w:szCs w:val="24"/>
        </w:rPr>
        <w:t>朱蓉</w:t>
      </w:r>
      <w:proofErr w:type="gramEnd"/>
      <w:r w:rsidRPr="00E50BED">
        <w:rPr>
          <w:sz w:val="24"/>
          <w:szCs w:val="24"/>
        </w:rPr>
        <w:t xml:space="preserve">, </w:t>
      </w:r>
      <w:r w:rsidRPr="00E50BED">
        <w:rPr>
          <w:sz w:val="24"/>
          <w:szCs w:val="24"/>
        </w:rPr>
        <w:t>郑建华</w:t>
      </w:r>
      <w:r w:rsidRPr="00E50BED">
        <w:rPr>
          <w:sz w:val="24"/>
          <w:szCs w:val="24"/>
        </w:rPr>
        <w:t xml:space="preserve">. </w:t>
      </w:r>
      <w:r w:rsidRPr="00E50BED">
        <w:rPr>
          <w:sz w:val="24"/>
          <w:szCs w:val="24"/>
        </w:rPr>
        <w:t>基于</w:t>
      </w:r>
      <w:proofErr w:type="spellStart"/>
      <w:r w:rsidRPr="00E50BED">
        <w:rPr>
          <w:sz w:val="24"/>
          <w:szCs w:val="24"/>
        </w:rPr>
        <w:t>SpringBoot</w:t>
      </w:r>
      <w:proofErr w:type="spellEnd"/>
      <w:r w:rsidRPr="00E50BED">
        <w:rPr>
          <w:sz w:val="24"/>
          <w:szCs w:val="24"/>
        </w:rPr>
        <w:t>的垃圾分类科普及课程平台</w:t>
      </w:r>
      <w:r w:rsidRPr="00E50BED">
        <w:rPr>
          <w:sz w:val="24"/>
          <w:szCs w:val="24"/>
        </w:rPr>
        <w:t xml:space="preserve">[J]. </w:t>
      </w:r>
      <w:r w:rsidRPr="00E50BED">
        <w:rPr>
          <w:rFonts w:hint="eastAsia"/>
          <w:sz w:val="24"/>
          <w:szCs w:val="24"/>
        </w:rPr>
        <w:t>电脑知识与技术</w:t>
      </w:r>
      <w:r w:rsidRPr="00E50BED">
        <w:rPr>
          <w:sz w:val="24"/>
          <w:szCs w:val="24"/>
        </w:rPr>
        <w:t>, 2022, 18(09): 023.</w:t>
      </w:r>
      <w:bookmarkEnd w:id="98"/>
    </w:p>
    <w:p w14:paraId="00399DD0" w14:textId="154985FC" w:rsidR="007538AE" w:rsidRPr="00E50BED" w:rsidRDefault="007538AE" w:rsidP="00E50BED">
      <w:pPr>
        <w:numPr>
          <w:ilvl w:val="0"/>
          <w:numId w:val="1"/>
        </w:numPr>
        <w:tabs>
          <w:tab w:val="clear" w:pos="420"/>
          <w:tab w:val="left" w:pos="624"/>
        </w:tabs>
        <w:spacing w:line="360" w:lineRule="auto"/>
        <w:ind w:left="624" w:hanging="624"/>
        <w:rPr>
          <w:sz w:val="24"/>
          <w:szCs w:val="24"/>
        </w:rPr>
      </w:pPr>
      <w:bookmarkStart w:id="99" w:name="_Ref135585677"/>
      <w:proofErr w:type="gramStart"/>
      <w:r w:rsidRPr="00E50BED">
        <w:rPr>
          <w:sz w:val="24"/>
          <w:szCs w:val="24"/>
        </w:rPr>
        <w:t>柳欢</w:t>
      </w:r>
      <w:proofErr w:type="gramEnd"/>
      <w:r w:rsidRPr="00E50BED">
        <w:rPr>
          <w:sz w:val="24"/>
          <w:szCs w:val="24"/>
        </w:rPr>
        <w:t xml:space="preserve">. </w:t>
      </w:r>
      <w:r w:rsidRPr="00E50BED">
        <w:rPr>
          <w:sz w:val="24"/>
          <w:szCs w:val="24"/>
        </w:rPr>
        <w:t>基于</w:t>
      </w:r>
      <w:proofErr w:type="spellStart"/>
      <w:r w:rsidRPr="00E50BED">
        <w:rPr>
          <w:sz w:val="24"/>
          <w:szCs w:val="24"/>
        </w:rPr>
        <w:t>SpringBoot</w:t>
      </w:r>
      <w:proofErr w:type="spellEnd"/>
      <w:r w:rsidRPr="00E50BED">
        <w:rPr>
          <w:sz w:val="24"/>
          <w:szCs w:val="24"/>
        </w:rPr>
        <w:t>和</w:t>
      </w:r>
      <w:proofErr w:type="spellStart"/>
      <w:r w:rsidRPr="00E50BED">
        <w:rPr>
          <w:sz w:val="24"/>
          <w:szCs w:val="24"/>
        </w:rPr>
        <w:t>Maybati</w:t>
      </w:r>
      <w:proofErr w:type="spellEnd"/>
      <w:r w:rsidRPr="00E50BED">
        <w:rPr>
          <w:sz w:val="24"/>
          <w:szCs w:val="24"/>
        </w:rPr>
        <w:t>-plus</w:t>
      </w:r>
      <w:r w:rsidRPr="00E50BED">
        <w:rPr>
          <w:sz w:val="24"/>
          <w:szCs w:val="24"/>
        </w:rPr>
        <w:t>的信息发布管理系统</w:t>
      </w:r>
      <w:r w:rsidRPr="00E50BED">
        <w:rPr>
          <w:sz w:val="24"/>
          <w:szCs w:val="24"/>
        </w:rPr>
        <w:t xml:space="preserve">[J]. </w:t>
      </w:r>
      <w:r w:rsidRPr="00E50BED">
        <w:rPr>
          <w:rFonts w:hint="eastAsia"/>
          <w:sz w:val="24"/>
          <w:szCs w:val="24"/>
        </w:rPr>
        <w:t>数码设计</w:t>
      </w:r>
      <w:r w:rsidRPr="00E50BED">
        <w:rPr>
          <w:rFonts w:hint="eastAsia"/>
          <w:sz w:val="24"/>
          <w:szCs w:val="24"/>
        </w:rPr>
        <w:t>,</w:t>
      </w:r>
      <w:r w:rsidRPr="00E50BED">
        <w:rPr>
          <w:sz w:val="24"/>
          <w:szCs w:val="24"/>
        </w:rPr>
        <w:t xml:space="preserve"> 2021, (06): 032.</w:t>
      </w:r>
      <w:bookmarkEnd w:id="99"/>
    </w:p>
    <w:p w14:paraId="61B1E8DD" w14:textId="3682E589" w:rsidR="00B328FE" w:rsidRPr="00E50BED" w:rsidRDefault="007538AE" w:rsidP="00E50BED">
      <w:pPr>
        <w:numPr>
          <w:ilvl w:val="0"/>
          <w:numId w:val="1"/>
        </w:numPr>
        <w:tabs>
          <w:tab w:val="clear" w:pos="420"/>
          <w:tab w:val="left" w:pos="624"/>
        </w:tabs>
        <w:spacing w:line="360" w:lineRule="auto"/>
        <w:ind w:left="624" w:hanging="624"/>
        <w:rPr>
          <w:sz w:val="24"/>
          <w:szCs w:val="24"/>
        </w:rPr>
      </w:pPr>
      <w:bookmarkStart w:id="100" w:name="_Ref135585691"/>
      <w:proofErr w:type="gramStart"/>
      <w:r w:rsidRPr="00E50BED">
        <w:rPr>
          <w:rFonts w:hint="eastAsia"/>
          <w:sz w:val="24"/>
          <w:szCs w:val="24"/>
        </w:rPr>
        <w:t>关海伟</w:t>
      </w:r>
      <w:proofErr w:type="gramEnd"/>
      <w:r w:rsidRPr="00E50BED">
        <w:rPr>
          <w:sz w:val="24"/>
          <w:szCs w:val="24"/>
        </w:rPr>
        <w:t xml:space="preserve">. </w:t>
      </w:r>
      <w:r w:rsidRPr="00E50BED">
        <w:rPr>
          <w:rFonts w:hint="eastAsia"/>
          <w:sz w:val="24"/>
          <w:szCs w:val="24"/>
        </w:rPr>
        <w:t>基于</w:t>
      </w:r>
      <w:proofErr w:type="spellStart"/>
      <w:r w:rsidRPr="00E50BED">
        <w:rPr>
          <w:rFonts w:hint="eastAsia"/>
          <w:sz w:val="24"/>
          <w:szCs w:val="24"/>
        </w:rPr>
        <w:t>JavaWeb</w:t>
      </w:r>
      <w:proofErr w:type="spellEnd"/>
      <w:r w:rsidRPr="00E50BED">
        <w:rPr>
          <w:rFonts w:hint="eastAsia"/>
          <w:sz w:val="24"/>
          <w:szCs w:val="24"/>
        </w:rPr>
        <w:t>的云存储技术研究</w:t>
      </w:r>
      <w:r w:rsidRPr="00E50BED">
        <w:rPr>
          <w:sz w:val="24"/>
          <w:szCs w:val="24"/>
        </w:rPr>
        <w:t xml:space="preserve">[D]. </w:t>
      </w:r>
      <w:r w:rsidRPr="00E50BED">
        <w:rPr>
          <w:rFonts w:hint="eastAsia"/>
          <w:sz w:val="24"/>
          <w:szCs w:val="24"/>
        </w:rPr>
        <w:t>西安</w:t>
      </w:r>
      <w:r w:rsidRPr="00E50BED">
        <w:rPr>
          <w:rFonts w:hint="eastAsia"/>
          <w:sz w:val="24"/>
          <w:szCs w:val="24"/>
        </w:rPr>
        <w:t>:</w:t>
      </w:r>
      <w:r w:rsidRPr="00E50BED">
        <w:rPr>
          <w:sz w:val="24"/>
          <w:szCs w:val="24"/>
        </w:rPr>
        <w:t xml:space="preserve"> </w:t>
      </w:r>
      <w:r w:rsidRPr="00E50BED">
        <w:rPr>
          <w:rFonts w:hint="eastAsia"/>
          <w:sz w:val="24"/>
          <w:szCs w:val="24"/>
        </w:rPr>
        <w:t>西安电子科技大学硕士学位论文</w:t>
      </w:r>
      <w:r w:rsidRPr="00E50BED">
        <w:rPr>
          <w:rFonts w:hint="eastAsia"/>
          <w:sz w:val="24"/>
          <w:szCs w:val="24"/>
        </w:rPr>
        <w:t>,</w:t>
      </w:r>
      <w:r w:rsidRPr="00E50BED">
        <w:rPr>
          <w:sz w:val="24"/>
          <w:szCs w:val="24"/>
        </w:rPr>
        <w:t xml:space="preserve"> 2014.</w:t>
      </w:r>
      <w:bookmarkEnd w:id="100"/>
    </w:p>
    <w:p w14:paraId="013F4453" w14:textId="0F1C404B" w:rsidR="00B328FE" w:rsidRPr="00E50BED" w:rsidRDefault="00B328FE" w:rsidP="00E50BED">
      <w:pPr>
        <w:numPr>
          <w:ilvl w:val="0"/>
          <w:numId w:val="1"/>
        </w:numPr>
        <w:tabs>
          <w:tab w:val="clear" w:pos="420"/>
          <w:tab w:val="left" w:pos="624"/>
        </w:tabs>
        <w:spacing w:line="360" w:lineRule="auto"/>
        <w:ind w:left="624" w:hanging="624"/>
        <w:rPr>
          <w:sz w:val="24"/>
          <w:szCs w:val="24"/>
        </w:rPr>
      </w:pPr>
      <w:bookmarkStart w:id="101" w:name="_Ref134629135"/>
      <w:r w:rsidRPr="00E50BED">
        <w:rPr>
          <w:rFonts w:hint="eastAsia"/>
          <w:sz w:val="24"/>
          <w:szCs w:val="24"/>
        </w:rPr>
        <w:t>李峰</w:t>
      </w:r>
      <w:r w:rsidRPr="00E50BED">
        <w:rPr>
          <w:sz w:val="24"/>
          <w:szCs w:val="24"/>
        </w:rPr>
        <w:t xml:space="preserve">, </w:t>
      </w:r>
      <w:r w:rsidRPr="00E50BED">
        <w:rPr>
          <w:rFonts w:hint="eastAsia"/>
          <w:sz w:val="24"/>
          <w:szCs w:val="24"/>
        </w:rPr>
        <w:t>刘彦隆</w:t>
      </w:r>
      <w:r w:rsidRPr="00E50BED">
        <w:rPr>
          <w:sz w:val="24"/>
          <w:szCs w:val="24"/>
        </w:rPr>
        <w:t xml:space="preserve">. </w:t>
      </w:r>
      <w:r w:rsidRPr="00E50BED">
        <w:rPr>
          <w:rFonts w:hint="eastAsia"/>
          <w:sz w:val="24"/>
          <w:szCs w:val="24"/>
        </w:rPr>
        <w:t>基于</w:t>
      </w:r>
      <w:r w:rsidRPr="00E50BED">
        <w:rPr>
          <w:rFonts w:hint="eastAsia"/>
          <w:sz w:val="24"/>
          <w:szCs w:val="24"/>
        </w:rPr>
        <w:t>SSH</w:t>
      </w:r>
      <w:r w:rsidRPr="00E50BED">
        <w:rPr>
          <w:rFonts w:hint="eastAsia"/>
          <w:sz w:val="24"/>
          <w:szCs w:val="24"/>
        </w:rPr>
        <w:t>框架与</w:t>
      </w:r>
      <w:r w:rsidRPr="00E50BED">
        <w:rPr>
          <w:rFonts w:hint="eastAsia"/>
          <w:sz w:val="24"/>
          <w:szCs w:val="24"/>
        </w:rPr>
        <w:t>j</w:t>
      </w:r>
      <w:r w:rsidRPr="00E50BED">
        <w:rPr>
          <w:sz w:val="24"/>
          <w:szCs w:val="24"/>
        </w:rPr>
        <w:t>Query</w:t>
      </w:r>
      <w:r w:rsidRPr="00E50BED">
        <w:rPr>
          <w:rFonts w:hint="eastAsia"/>
          <w:sz w:val="24"/>
          <w:szCs w:val="24"/>
        </w:rPr>
        <w:t>技术的</w:t>
      </w:r>
      <w:proofErr w:type="spellStart"/>
      <w:r w:rsidRPr="00E50BED">
        <w:rPr>
          <w:rFonts w:hint="eastAsia"/>
          <w:sz w:val="24"/>
          <w:szCs w:val="24"/>
        </w:rPr>
        <w:t>JavaWeb</w:t>
      </w:r>
      <w:proofErr w:type="spellEnd"/>
      <w:r w:rsidRPr="00E50BED">
        <w:rPr>
          <w:rFonts w:hint="eastAsia"/>
          <w:sz w:val="24"/>
          <w:szCs w:val="24"/>
        </w:rPr>
        <w:t>开发应用</w:t>
      </w:r>
      <w:r w:rsidRPr="00E50BED">
        <w:rPr>
          <w:rFonts w:hint="eastAsia"/>
          <w:sz w:val="24"/>
          <w:szCs w:val="24"/>
        </w:rPr>
        <w:t>[</w:t>
      </w:r>
      <w:r w:rsidR="004437F7">
        <w:rPr>
          <w:sz w:val="24"/>
          <w:szCs w:val="24"/>
        </w:rPr>
        <w:t>J</w:t>
      </w:r>
      <w:r w:rsidRPr="00E50BED">
        <w:rPr>
          <w:sz w:val="24"/>
          <w:szCs w:val="24"/>
        </w:rPr>
        <w:t xml:space="preserve">]. </w:t>
      </w:r>
      <w:r w:rsidRPr="00E50BED">
        <w:rPr>
          <w:rFonts w:hint="eastAsia"/>
          <w:sz w:val="24"/>
          <w:szCs w:val="24"/>
        </w:rPr>
        <w:t>科技情报开发与经济</w:t>
      </w:r>
      <w:r w:rsidRPr="00E50BED">
        <w:rPr>
          <w:sz w:val="24"/>
          <w:szCs w:val="24"/>
        </w:rPr>
        <w:t>, 2010, 20(06): 106.</w:t>
      </w:r>
      <w:bookmarkEnd w:id="101"/>
    </w:p>
    <w:p w14:paraId="732CD60D" w14:textId="77777777" w:rsidR="00B328FE" w:rsidRPr="00E50BED" w:rsidRDefault="00B328FE" w:rsidP="00E50BED">
      <w:pPr>
        <w:numPr>
          <w:ilvl w:val="0"/>
          <w:numId w:val="1"/>
        </w:numPr>
        <w:tabs>
          <w:tab w:val="clear" w:pos="420"/>
          <w:tab w:val="left" w:pos="624"/>
        </w:tabs>
        <w:spacing w:line="360" w:lineRule="auto"/>
        <w:ind w:left="624" w:hanging="624"/>
        <w:rPr>
          <w:sz w:val="24"/>
          <w:szCs w:val="24"/>
        </w:rPr>
      </w:pPr>
      <w:bookmarkStart w:id="102" w:name="_Ref134629153"/>
      <w:r w:rsidRPr="00E50BED">
        <w:rPr>
          <w:rFonts w:hint="eastAsia"/>
          <w:sz w:val="24"/>
          <w:szCs w:val="24"/>
        </w:rPr>
        <w:t>戴亚峰</w:t>
      </w:r>
      <w:r w:rsidRPr="00E50BED">
        <w:rPr>
          <w:sz w:val="24"/>
          <w:szCs w:val="24"/>
        </w:rPr>
        <w:t xml:space="preserve">. </w:t>
      </w:r>
      <w:r w:rsidRPr="00E50BED">
        <w:rPr>
          <w:rFonts w:hint="eastAsia"/>
          <w:sz w:val="24"/>
          <w:szCs w:val="24"/>
        </w:rPr>
        <w:t>基于</w:t>
      </w:r>
      <w:proofErr w:type="spellStart"/>
      <w:r w:rsidRPr="00E50BED">
        <w:rPr>
          <w:rFonts w:hint="eastAsia"/>
          <w:sz w:val="24"/>
          <w:szCs w:val="24"/>
        </w:rPr>
        <w:t>JavaWeb</w:t>
      </w:r>
      <w:proofErr w:type="spellEnd"/>
      <w:r w:rsidRPr="00E50BED">
        <w:rPr>
          <w:rFonts w:hint="eastAsia"/>
          <w:sz w:val="24"/>
          <w:szCs w:val="24"/>
        </w:rPr>
        <w:t>的住宅小区物业管理系统设计与实现</w:t>
      </w:r>
      <w:r w:rsidRPr="00E50BED">
        <w:rPr>
          <w:sz w:val="24"/>
          <w:szCs w:val="24"/>
        </w:rPr>
        <w:t xml:space="preserve">[D]. </w:t>
      </w:r>
      <w:r w:rsidRPr="00E50BED">
        <w:rPr>
          <w:rFonts w:hint="eastAsia"/>
          <w:sz w:val="24"/>
          <w:szCs w:val="24"/>
        </w:rPr>
        <w:t>江西</w:t>
      </w:r>
      <w:r w:rsidRPr="00E50BED">
        <w:rPr>
          <w:sz w:val="24"/>
          <w:szCs w:val="24"/>
        </w:rPr>
        <w:t xml:space="preserve">: </w:t>
      </w:r>
      <w:r w:rsidRPr="00E50BED">
        <w:rPr>
          <w:rFonts w:hint="eastAsia"/>
          <w:sz w:val="24"/>
          <w:szCs w:val="24"/>
        </w:rPr>
        <w:t>江西财经大学硕士学位论文</w:t>
      </w:r>
      <w:r w:rsidRPr="00E50BED">
        <w:rPr>
          <w:sz w:val="24"/>
          <w:szCs w:val="24"/>
        </w:rPr>
        <w:t>, 2018.</w:t>
      </w:r>
      <w:bookmarkEnd w:id="102"/>
    </w:p>
    <w:p w14:paraId="59941331" w14:textId="77777777" w:rsidR="00B328FE" w:rsidRPr="00E50BED" w:rsidRDefault="00B328FE" w:rsidP="00E50BED">
      <w:pPr>
        <w:numPr>
          <w:ilvl w:val="0"/>
          <w:numId w:val="1"/>
        </w:numPr>
        <w:tabs>
          <w:tab w:val="clear" w:pos="420"/>
          <w:tab w:val="left" w:pos="624"/>
        </w:tabs>
        <w:spacing w:line="360" w:lineRule="auto"/>
        <w:ind w:left="624" w:hanging="624"/>
        <w:rPr>
          <w:sz w:val="24"/>
          <w:szCs w:val="24"/>
        </w:rPr>
      </w:pPr>
      <w:bookmarkStart w:id="103" w:name="_Ref134629183"/>
      <w:r w:rsidRPr="00E50BED">
        <w:rPr>
          <w:rFonts w:hint="eastAsia"/>
          <w:sz w:val="24"/>
          <w:szCs w:val="24"/>
        </w:rPr>
        <w:t>边卫国</w:t>
      </w:r>
      <w:r w:rsidRPr="00E50BED">
        <w:rPr>
          <w:sz w:val="24"/>
          <w:szCs w:val="24"/>
        </w:rPr>
        <w:t xml:space="preserve">. </w:t>
      </w:r>
      <w:r w:rsidRPr="00E50BED">
        <w:rPr>
          <w:rFonts w:hint="eastAsia"/>
          <w:sz w:val="24"/>
          <w:szCs w:val="24"/>
        </w:rPr>
        <w:t>基于</w:t>
      </w:r>
      <w:r w:rsidRPr="00E50BED">
        <w:rPr>
          <w:rFonts w:hint="eastAsia"/>
          <w:sz w:val="24"/>
          <w:szCs w:val="24"/>
        </w:rPr>
        <w:t>MVC</w:t>
      </w:r>
      <w:r w:rsidRPr="00E50BED">
        <w:rPr>
          <w:rFonts w:hint="eastAsia"/>
          <w:sz w:val="24"/>
          <w:szCs w:val="24"/>
        </w:rPr>
        <w:t>模式的</w:t>
      </w:r>
      <w:proofErr w:type="spellStart"/>
      <w:r w:rsidRPr="00E50BED">
        <w:rPr>
          <w:rFonts w:hint="eastAsia"/>
          <w:sz w:val="24"/>
          <w:szCs w:val="24"/>
        </w:rPr>
        <w:t>JavaWeb</w:t>
      </w:r>
      <w:proofErr w:type="spellEnd"/>
      <w:r w:rsidRPr="00E50BED">
        <w:rPr>
          <w:rFonts w:hint="eastAsia"/>
          <w:sz w:val="24"/>
          <w:szCs w:val="24"/>
        </w:rPr>
        <w:t>框架研究与应用</w:t>
      </w:r>
      <w:r w:rsidRPr="00E50BED">
        <w:rPr>
          <w:sz w:val="24"/>
          <w:szCs w:val="24"/>
        </w:rPr>
        <w:t xml:space="preserve">[D]. </w:t>
      </w:r>
      <w:r w:rsidRPr="00E50BED">
        <w:rPr>
          <w:rFonts w:hint="eastAsia"/>
          <w:sz w:val="24"/>
          <w:szCs w:val="24"/>
        </w:rPr>
        <w:t>西安</w:t>
      </w:r>
      <w:r w:rsidRPr="00E50BED">
        <w:rPr>
          <w:sz w:val="24"/>
          <w:szCs w:val="24"/>
        </w:rPr>
        <w:t xml:space="preserve">: </w:t>
      </w:r>
      <w:r w:rsidRPr="00E50BED">
        <w:rPr>
          <w:rFonts w:hint="eastAsia"/>
          <w:sz w:val="24"/>
          <w:szCs w:val="24"/>
        </w:rPr>
        <w:t>西安电子科技大学硕士学位论文</w:t>
      </w:r>
      <w:r w:rsidRPr="00E50BED">
        <w:rPr>
          <w:sz w:val="24"/>
          <w:szCs w:val="24"/>
        </w:rPr>
        <w:t>, 2006.</w:t>
      </w:r>
      <w:bookmarkEnd w:id="103"/>
    </w:p>
    <w:p w14:paraId="20B13171" w14:textId="4AD80C48" w:rsidR="00B328FE" w:rsidRPr="00E50BED" w:rsidRDefault="00B328FE" w:rsidP="00E50BED">
      <w:pPr>
        <w:numPr>
          <w:ilvl w:val="0"/>
          <w:numId w:val="1"/>
        </w:numPr>
        <w:tabs>
          <w:tab w:val="clear" w:pos="420"/>
          <w:tab w:val="left" w:pos="624"/>
        </w:tabs>
        <w:spacing w:line="360" w:lineRule="auto"/>
        <w:ind w:left="624" w:hanging="624"/>
        <w:rPr>
          <w:sz w:val="24"/>
          <w:szCs w:val="24"/>
        </w:rPr>
      </w:pPr>
      <w:bookmarkStart w:id="104" w:name="_Ref134624563"/>
      <w:proofErr w:type="gramStart"/>
      <w:r w:rsidRPr="00E50BED">
        <w:rPr>
          <w:rFonts w:hint="eastAsia"/>
          <w:sz w:val="24"/>
          <w:szCs w:val="24"/>
        </w:rPr>
        <w:t>朱炼</w:t>
      </w:r>
      <w:proofErr w:type="gramEnd"/>
      <w:r w:rsidRPr="00E50BED">
        <w:rPr>
          <w:sz w:val="24"/>
          <w:szCs w:val="24"/>
        </w:rPr>
        <w:t xml:space="preserve">, </w:t>
      </w:r>
      <w:r w:rsidRPr="00E50BED">
        <w:rPr>
          <w:rFonts w:hint="eastAsia"/>
          <w:sz w:val="24"/>
          <w:szCs w:val="24"/>
        </w:rPr>
        <w:t>左</w:t>
      </w:r>
      <w:proofErr w:type="gramStart"/>
      <w:r w:rsidRPr="00E50BED">
        <w:rPr>
          <w:rFonts w:hint="eastAsia"/>
          <w:sz w:val="24"/>
          <w:szCs w:val="24"/>
        </w:rPr>
        <w:t>一</w:t>
      </w:r>
      <w:proofErr w:type="gramEnd"/>
      <w:r w:rsidRPr="00E50BED">
        <w:rPr>
          <w:rFonts w:hint="eastAsia"/>
          <w:sz w:val="24"/>
          <w:szCs w:val="24"/>
        </w:rPr>
        <w:t>博</w:t>
      </w:r>
      <w:r w:rsidRPr="00E50BED">
        <w:rPr>
          <w:sz w:val="24"/>
          <w:szCs w:val="24"/>
        </w:rPr>
        <w:t xml:space="preserve">, </w:t>
      </w:r>
      <w:r w:rsidRPr="00E50BED">
        <w:rPr>
          <w:rFonts w:hint="eastAsia"/>
          <w:sz w:val="24"/>
          <w:szCs w:val="24"/>
        </w:rPr>
        <w:t>李如平</w:t>
      </w:r>
      <w:r w:rsidRPr="00E50BED">
        <w:rPr>
          <w:sz w:val="24"/>
          <w:szCs w:val="24"/>
        </w:rPr>
        <w:t xml:space="preserve">. </w:t>
      </w:r>
      <w:r w:rsidRPr="00E50BED">
        <w:rPr>
          <w:rFonts w:hint="eastAsia"/>
          <w:sz w:val="24"/>
          <w:szCs w:val="24"/>
        </w:rPr>
        <w:t>快递终端管理系统设计与开发</w:t>
      </w:r>
      <w:r w:rsidRPr="00E50BED">
        <w:rPr>
          <w:sz w:val="24"/>
          <w:szCs w:val="24"/>
        </w:rPr>
        <w:t>[</w:t>
      </w:r>
      <w:r w:rsidR="004437F7">
        <w:rPr>
          <w:sz w:val="24"/>
          <w:szCs w:val="24"/>
        </w:rPr>
        <w:t>J</w:t>
      </w:r>
      <w:r w:rsidRPr="00E50BED">
        <w:rPr>
          <w:sz w:val="24"/>
          <w:szCs w:val="24"/>
        </w:rPr>
        <w:t xml:space="preserve">]. </w:t>
      </w:r>
      <w:r w:rsidRPr="00E50BED">
        <w:rPr>
          <w:rFonts w:hint="eastAsia"/>
          <w:sz w:val="24"/>
          <w:szCs w:val="24"/>
        </w:rPr>
        <w:t>榆林学院</w:t>
      </w:r>
      <w:r w:rsidRPr="00E50BED">
        <w:rPr>
          <w:sz w:val="24"/>
          <w:szCs w:val="24"/>
        </w:rPr>
        <w:t xml:space="preserve">, 2021, 31(02): </w:t>
      </w:r>
      <w:r w:rsidR="00E55E06" w:rsidRPr="00E50BED">
        <w:rPr>
          <w:sz w:val="24"/>
          <w:szCs w:val="24"/>
        </w:rPr>
        <w:t>0</w:t>
      </w:r>
      <w:r w:rsidRPr="00E50BED">
        <w:rPr>
          <w:sz w:val="24"/>
          <w:szCs w:val="24"/>
        </w:rPr>
        <w:t>61.</w:t>
      </w:r>
      <w:bookmarkEnd w:id="104"/>
    </w:p>
    <w:p w14:paraId="48C29271" w14:textId="77777777" w:rsidR="00B328FE" w:rsidRPr="00E50BED" w:rsidRDefault="00B328FE" w:rsidP="00E50BED">
      <w:pPr>
        <w:numPr>
          <w:ilvl w:val="0"/>
          <w:numId w:val="1"/>
        </w:numPr>
        <w:tabs>
          <w:tab w:val="clear" w:pos="420"/>
          <w:tab w:val="left" w:pos="624"/>
        </w:tabs>
        <w:spacing w:line="360" w:lineRule="auto"/>
        <w:ind w:left="624" w:hanging="624"/>
        <w:rPr>
          <w:sz w:val="24"/>
          <w:szCs w:val="24"/>
        </w:rPr>
      </w:pPr>
      <w:bookmarkStart w:id="105" w:name="_Ref134624951"/>
      <w:r w:rsidRPr="00E50BED">
        <w:rPr>
          <w:rFonts w:hint="eastAsia"/>
          <w:sz w:val="24"/>
          <w:szCs w:val="24"/>
        </w:rPr>
        <w:t>刘柠新</w:t>
      </w:r>
      <w:r w:rsidRPr="00E50BED">
        <w:rPr>
          <w:sz w:val="24"/>
          <w:szCs w:val="24"/>
        </w:rPr>
        <w:t xml:space="preserve">. </w:t>
      </w:r>
      <w:r w:rsidRPr="00E50BED">
        <w:rPr>
          <w:rFonts w:hint="eastAsia"/>
          <w:sz w:val="24"/>
          <w:szCs w:val="24"/>
        </w:rPr>
        <w:t>基于</w:t>
      </w:r>
      <w:proofErr w:type="spellStart"/>
      <w:r w:rsidRPr="00E50BED">
        <w:rPr>
          <w:rFonts w:hint="eastAsia"/>
          <w:sz w:val="24"/>
          <w:szCs w:val="24"/>
        </w:rPr>
        <w:t>JavaWeb</w:t>
      </w:r>
      <w:proofErr w:type="spellEnd"/>
      <w:r w:rsidRPr="00E50BED">
        <w:rPr>
          <w:rFonts w:hint="eastAsia"/>
          <w:sz w:val="24"/>
          <w:szCs w:val="24"/>
        </w:rPr>
        <w:t>人力资源管理系统的设计与实现</w:t>
      </w:r>
      <w:r w:rsidRPr="00E50BED">
        <w:rPr>
          <w:sz w:val="24"/>
          <w:szCs w:val="24"/>
        </w:rPr>
        <w:t xml:space="preserve">[D]. </w:t>
      </w:r>
      <w:r w:rsidRPr="00E50BED">
        <w:rPr>
          <w:rFonts w:hint="eastAsia"/>
          <w:sz w:val="24"/>
          <w:szCs w:val="24"/>
        </w:rPr>
        <w:t>广东</w:t>
      </w:r>
      <w:r w:rsidRPr="00E50BED">
        <w:rPr>
          <w:sz w:val="24"/>
          <w:szCs w:val="24"/>
        </w:rPr>
        <w:t xml:space="preserve">: </w:t>
      </w:r>
      <w:r w:rsidRPr="00E50BED">
        <w:rPr>
          <w:rFonts w:hint="eastAsia"/>
          <w:sz w:val="24"/>
          <w:szCs w:val="24"/>
        </w:rPr>
        <w:t>广东工业大学硕士学位论文</w:t>
      </w:r>
      <w:r w:rsidRPr="00E50BED">
        <w:rPr>
          <w:sz w:val="24"/>
          <w:szCs w:val="24"/>
        </w:rPr>
        <w:t>, 2019.</w:t>
      </w:r>
      <w:bookmarkEnd w:id="105"/>
    </w:p>
    <w:p w14:paraId="6B78E372" w14:textId="3B4466AE" w:rsidR="00B328FE" w:rsidRPr="00E50BED" w:rsidRDefault="00B328FE" w:rsidP="00E50BED">
      <w:pPr>
        <w:numPr>
          <w:ilvl w:val="0"/>
          <w:numId w:val="1"/>
        </w:numPr>
        <w:tabs>
          <w:tab w:val="clear" w:pos="420"/>
          <w:tab w:val="left" w:pos="624"/>
        </w:tabs>
        <w:spacing w:line="360" w:lineRule="auto"/>
        <w:ind w:left="624" w:hanging="624"/>
        <w:rPr>
          <w:sz w:val="24"/>
          <w:szCs w:val="24"/>
        </w:rPr>
      </w:pPr>
      <w:bookmarkStart w:id="106" w:name="_Ref134628137"/>
      <w:proofErr w:type="gramStart"/>
      <w:r w:rsidRPr="00E50BED">
        <w:rPr>
          <w:rFonts w:hint="eastAsia"/>
          <w:sz w:val="24"/>
          <w:szCs w:val="24"/>
        </w:rPr>
        <w:t>刘超慧</w:t>
      </w:r>
      <w:proofErr w:type="gramEnd"/>
      <w:r w:rsidRPr="00E50BED">
        <w:rPr>
          <w:sz w:val="24"/>
          <w:szCs w:val="24"/>
        </w:rPr>
        <w:t xml:space="preserve">, </w:t>
      </w:r>
      <w:r w:rsidRPr="00E50BED">
        <w:rPr>
          <w:rFonts w:hint="eastAsia"/>
          <w:sz w:val="24"/>
          <w:szCs w:val="24"/>
        </w:rPr>
        <w:t>杨</w:t>
      </w:r>
      <w:proofErr w:type="gramStart"/>
      <w:r w:rsidRPr="00E50BED">
        <w:rPr>
          <w:rFonts w:hint="eastAsia"/>
          <w:sz w:val="24"/>
          <w:szCs w:val="24"/>
        </w:rPr>
        <w:t>雨涵</w:t>
      </w:r>
      <w:r w:rsidRPr="00E50BED">
        <w:rPr>
          <w:sz w:val="24"/>
          <w:szCs w:val="24"/>
        </w:rPr>
        <w:t xml:space="preserve">, </w:t>
      </w:r>
      <w:r w:rsidRPr="00E50BED">
        <w:rPr>
          <w:rFonts w:hint="eastAsia"/>
          <w:sz w:val="24"/>
          <w:szCs w:val="24"/>
        </w:rPr>
        <w:t>邢</w:t>
      </w:r>
      <w:proofErr w:type="gramEnd"/>
      <w:r w:rsidRPr="00E50BED">
        <w:rPr>
          <w:rFonts w:hint="eastAsia"/>
          <w:sz w:val="24"/>
          <w:szCs w:val="24"/>
        </w:rPr>
        <w:t>丹阳</w:t>
      </w:r>
      <w:r w:rsidRPr="00E50BED">
        <w:rPr>
          <w:sz w:val="24"/>
          <w:szCs w:val="24"/>
        </w:rPr>
        <w:t xml:space="preserve">, </w:t>
      </w:r>
      <w:r w:rsidRPr="00E50BED">
        <w:rPr>
          <w:rFonts w:hint="eastAsia"/>
          <w:sz w:val="24"/>
          <w:szCs w:val="24"/>
        </w:rPr>
        <w:t>解秋寒</w:t>
      </w:r>
      <w:r w:rsidRPr="00E50BED">
        <w:rPr>
          <w:sz w:val="24"/>
          <w:szCs w:val="24"/>
        </w:rPr>
        <w:t xml:space="preserve">, </w:t>
      </w:r>
      <w:r w:rsidRPr="00E50BED">
        <w:rPr>
          <w:rFonts w:hint="eastAsia"/>
          <w:sz w:val="24"/>
          <w:szCs w:val="24"/>
        </w:rPr>
        <w:t>李</w:t>
      </w:r>
      <w:proofErr w:type="gramStart"/>
      <w:r w:rsidRPr="00E50BED">
        <w:rPr>
          <w:rFonts w:hint="eastAsia"/>
          <w:sz w:val="24"/>
          <w:szCs w:val="24"/>
        </w:rPr>
        <w:t>舶</w:t>
      </w:r>
      <w:proofErr w:type="gramEnd"/>
      <w:r w:rsidRPr="00E50BED">
        <w:rPr>
          <w:rFonts w:hint="eastAsia"/>
          <w:sz w:val="24"/>
          <w:szCs w:val="24"/>
        </w:rPr>
        <w:t>永</w:t>
      </w:r>
      <w:r w:rsidRPr="00E50BED">
        <w:rPr>
          <w:sz w:val="24"/>
          <w:szCs w:val="24"/>
        </w:rPr>
        <w:t xml:space="preserve">. </w:t>
      </w:r>
      <w:r w:rsidRPr="00E50BED">
        <w:rPr>
          <w:rFonts w:hint="eastAsia"/>
          <w:sz w:val="24"/>
          <w:szCs w:val="24"/>
        </w:rPr>
        <w:t>基于</w:t>
      </w:r>
      <w:proofErr w:type="spellStart"/>
      <w:r w:rsidRPr="00E50BED">
        <w:rPr>
          <w:rFonts w:hint="eastAsia"/>
          <w:sz w:val="24"/>
          <w:szCs w:val="24"/>
        </w:rPr>
        <w:t>SpringBoot</w:t>
      </w:r>
      <w:proofErr w:type="spellEnd"/>
      <w:r w:rsidRPr="00E50BED">
        <w:rPr>
          <w:rFonts w:hint="eastAsia"/>
          <w:sz w:val="24"/>
          <w:szCs w:val="24"/>
        </w:rPr>
        <w:t>的教学资源平台设计与实现</w:t>
      </w:r>
      <w:r w:rsidRPr="00E50BED">
        <w:rPr>
          <w:sz w:val="24"/>
          <w:szCs w:val="24"/>
        </w:rPr>
        <w:t>[</w:t>
      </w:r>
      <w:r w:rsidR="004C4862">
        <w:rPr>
          <w:rFonts w:hint="eastAsia"/>
          <w:sz w:val="24"/>
          <w:szCs w:val="24"/>
        </w:rPr>
        <w:t>J</w:t>
      </w:r>
      <w:r w:rsidRPr="00E50BED">
        <w:rPr>
          <w:sz w:val="24"/>
          <w:szCs w:val="24"/>
        </w:rPr>
        <w:t xml:space="preserve">]. </w:t>
      </w:r>
      <w:r w:rsidRPr="00E50BED">
        <w:rPr>
          <w:rFonts w:hint="eastAsia"/>
          <w:sz w:val="24"/>
          <w:szCs w:val="24"/>
        </w:rPr>
        <w:t>科技风</w:t>
      </w:r>
      <w:r w:rsidRPr="00E50BED">
        <w:rPr>
          <w:rFonts w:hint="eastAsia"/>
          <w:sz w:val="24"/>
          <w:szCs w:val="24"/>
        </w:rPr>
        <w:t>,</w:t>
      </w:r>
      <w:r w:rsidRPr="00E50BED">
        <w:rPr>
          <w:sz w:val="24"/>
          <w:szCs w:val="24"/>
        </w:rPr>
        <w:t xml:space="preserve"> 2021, (11):</w:t>
      </w:r>
      <w:r w:rsidR="00E55E06" w:rsidRPr="00E50BED">
        <w:rPr>
          <w:sz w:val="24"/>
          <w:szCs w:val="24"/>
        </w:rPr>
        <w:t>0</w:t>
      </w:r>
      <w:r w:rsidRPr="00E50BED">
        <w:rPr>
          <w:sz w:val="24"/>
          <w:szCs w:val="24"/>
        </w:rPr>
        <w:t>92.</w:t>
      </w:r>
      <w:bookmarkEnd w:id="106"/>
    </w:p>
    <w:p w14:paraId="139434C7" w14:textId="77777777" w:rsidR="00035DF5" w:rsidRDefault="0011455D" w:rsidP="00035DF5">
      <w:pPr>
        <w:jc w:val="center"/>
        <w:rPr>
          <w:sz w:val="24"/>
          <w:szCs w:val="24"/>
        </w:rPr>
      </w:pPr>
      <w:r>
        <w:rPr>
          <w:rFonts w:eastAsia="黑体"/>
          <w:sz w:val="24"/>
        </w:rPr>
        <w:br w:type="page"/>
      </w:r>
    </w:p>
    <w:p w14:paraId="37B9723D" w14:textId="77777777" w:rsidR="00A91EC3" w:rsidRDefault="00A91EC3" w:rsidP="00A91EC3">
      <w:pPr>
        <w:spacing w:beforeLines="100" w:before="240" w:afterLines="50" w:after="120" w:line="360" w:lineRule="auto"/>
        <w:jc w:val="center"/>
        <w:outlineLvl w:val="0"/>
        <w:rPr>
          <w:rFonts w:eastAsia="黑体"/>
          <w:sz w:val="32"/>
          <w:szCs w:val="32"/>
        </w:rPr>
        <w:sectPr w:rsidR="00A91EC3" w:rsidSect="00D20DD4">
          <w:type w:val="continuous"/>
          <w:pgSz w:w="11906" w:h="16838" w:code="9"/>
          <w:pgMar w:top="1701" w:right="1134" w:bottom="1418" w:left="1701" w:header="850" w:footer="992" w:gutter="0"/>
          <w:cols w:space="720"/>
          <w:docGrid w:linePitch="312"/>
        </w:sectPr>
      </w:pPr>
    </w:p>
    <w:p w14:paraId="0E09E7F3" w14:textId="77777777" w:rsidR="000E022C" w:rsidRDefault="000E022C" w:rsidP="00697A19">
      <w:pPr>
        <w:pStyle w:val="1"/>
        <w:keepNext/>
        <w:keepLines/>
        <w:pageBreakBefore w:val="0"/>
        <w:widowControl/>
        <w:suppressLineNumbers/>
        <w:spacing w:beforeLines="50" w:before="120"/>
        <w:textAlignment w:val="baseline"/>
        <w:rPr>
          <w:szCs w:val="32"/>
        </w:rPr>
      </w:pPr>
      <w:bookmarkStart w:id="107" w:name="_Toc137306367"/>
      <w:r w:rsidRPr="00A91EC3">
        <w:rPr>
          <w:szCs w:val="32"/>
        </w:rPr>
        <w:lastRenderedPageBreak/>
        <w:t>附</w:t>
      </w:r>
      <w:r w:rsidRPr="00A91EC3">
        <w:rPr>
          <w:rFonts w:hint="eastAsia"/>
          <w:szCs w:val="32"/>
        </w:rPr>
        <w:t xml:space="preserve">   </w:t>
      </w:r>
      <w:r w:rsidRPr="00A91EC3">
        <w:rPr>
          <w:szCs w:val="32"/>
        </w:rPr>
        <w:t xml:space="preserve"> </w:t>
      </w:r>
      <w:r w:rsidRPr="00A91EC3">
        <w:rPr>
          <w:szCs w:val="32"/>
        </w:rPr>
        <w:t>录</w:t>
      </w:r>
      <w:bookmarkEnd w:id="107"/>
    </w:p>
    <w:p w14:paraId="2886E6FE" w14:textId="359A8E29" w:rsidR="00697A19" w:rsidRPr="00697A19" w:rsidRDefault="00E05557" w:rsidP="00035411">
      <w:pPr>
        <w:rPr>
          <w:rFonts w:eastAsia="黑体"/>
          <w:kern w:val="0"/>
          <w:sz w:val="24"/>
          <w:szCs w:val="18"/>
        </w:rPr>
      </w:pPr>
      <w:r>
        <w:rPr>
          <w:rFonts w:eastAsia="黑体" w:hint="eastAsia"/>
          <w:kern w:val="0"/>
          <w:sz w:val="24"/>
          <w:szCs w:val="18"/>
        </w:rPr>
        <w:t>译文</w:t>
      </w:r>
      <w:r>
        <w:rPr>
          <w:rFonts w:eastAsia="黑体" w:hint="eastAsia"/>
          <w:kern w:val="0"/>
          <w:sz w:val="24"/>
          <w:szCs w:val="18"/>
        </w:rPr>
        <w:t>1</w:t>
      </w:r>
    </w:p>
    <w:p w14:paraId="2D141F28" w14:textId="75D0BE2B" w:rsidR="000E022C" w:rsidRPr="00F919BB" w:rsidRDefault="004C1495" w:rsidP="000E022C">
      <w:pPr>
        <w:adjustRightInd w:val="0"/>
        <w:snapToGrid w:val="0"/>
        <w:spacing w:line="360" w:lineRule="auto"/>
        <w:jc w:val="center"/>
        <w:rPr>
          <w:rFonts w:eastAsia="黑体"/>
          <w:sz w:val="28"/>
          <w:szCs w:val="28"/>
        </w:rPr>
      </w:pPr>
      <w:r w:rsidRPr="00697A19">
        <w:rPr>
          <w:b/>
          <w:kern w:val="0"/>
          <w:sz w:val="24"/>
          <w:szCs w:val="24"/>
        </w:rPr>
        <w:t>KEY TECHNOLOGY</w:t>
      </w:r>
    </w:p>
    <w:p w14:paraId="6E46E48B" w14:textId="29E7A4FD" w:rsidR="001123FE" w:rsidRPr="00697A19" w:rsidRDefault="001123FE" w:rsidP="00160D01">
      <w:pPr>
        <w:spacing w:line="360" w:lineRule="auto"/>
        <w:ind w:firstLineChars="200" w:firstLine="480"/>
        <w:rPr>
          <w:kern w:val="0"/>
          <w:sz w:val="24"/>
          <w:szCs w:val="24"/>
        </w:rPr>
      </w:pPr>
      <w:r w:rsidRPr="00697A19">
        <w:rPr>
          <w:kern w:val="0"/>
          <w:sz w:val="24"/>
          <w:szCs w:val="24"/>
        </w:rPr>
        <w:t>System architecture</w:t>
      </w:r>
      <w:r w:rsidR="00160D01" w:rsidRPr="00697A19">
        <w:rPr>
          <w:kern w:val="0"/>
          <w:sz w:val="24"/>
          <w:szCs w:val="24"/>
        </w:rPr>
        <w:t>:</w:t>
      </w:r>
    </w:p>
    <w:p w14:paraId="79A601CC" w14:textId="7E9326DD" w:rsidR="00BC7A15" w:rsidRPr="00697A19" w:rsidRDefault="00BC7A15" w:rsidP="00BC7A15">
      <w:pPr>
        <w:spacing w:line="360" w:lineRule="auto"/>
        <w:ind w:firstLineChars="200" w:firstLine="480"/>
        <w:rPr>
          <w:kern w:val="0"/>
          <w:sz w:val="24"/>
          <w:szCs w:val="24"/>
        </w:rPr>
      </w:pPr>
      <w:r w:rsidRPr="00697A19">
        <w:rPr>
          <w:kern w:val="0"/>
          <w:sz w:val="24"/>
          <w:szCs w:val="24"/>
        </w:rPr>
        <w:t>C/S mode (Client / Server) and B/S mode (Browser / Server) are a mode that work together in current Internet applications. Due to the rise of Web browsers, B/S gradually replaced C/S and was more widely used. With the maturity and popularization of computer network technology, especially the development of local area networks and the emergence of PCs, more and more users and enterprises have begun to use computers to manage some transactions. B/S maintenance and upgrade are simple. As long as the server is operated, the client does not need to be changed.</w:t>
      </w:r>
    </w:p>
    <w:p w14:paraId="1CFBA86C" w14:textId="2A609F1C" w:rsidR="00BC7A15" w:rsidRPr="00697A19" w:rsidRDefault="00BC7A15" w:rsidP="00BC7A15">
      <w:pPr>
        <w:spacing w:line="360" w:lineRule="auto"/>
        <w:ind w:firstLineChars="200" w:firstLine="480"/>
        <w:rPr>
          <w:kern w:val="0"/>
          <w:sz w:val="24"/>
          <w:szCs w:val="24"/>
        </w:rPr>
      </w:pPr>
      <w:r w:rsidRPr="00697A19">
        <w:rPr>
          <w:kern w:val="0"/>
          <w:sz w:val="24"/>
          <w:szCs w:val="24"/>
        </w:rPr>
        <w:t xml:space="preserve">Users only need to access the browser to access and operate, which simplifies the development, maintenance and use of the system. In the Belt and Road Business Cloud Service Platform system, the system uses the </w:t>
      </w:r>
      <w:r w:rsidR="001123FE" w:rsidRPr="00697A19">
        <w:rPr>
          <w:kern w:val="0"/>
          <w:sz w:val="24"/>
          <w:szCs w:val="24"/>
        </w:rPr>
        <w:t>B/S</w:t>
      </w:r>
      <w:r w:rsidRPr="00697A19">
        <w:rPr>
          <w:kern w:val="0"/>
          <w:sz w:val="24"/>
          <w:szCs w:val="24"/>
        </w:rPr>
        <w:t xml:space="preserve"> structure for development. This system is the development of dynamic applications. It interacts with databases and caches. Fig.1. is the architecture of the system. After the system goes online, it needs to consider the large-scale concurrent interaction of users in countries along the Belt and Road. Multiple users log in to the system for use. Have a reliable, secure, and easy-to-maintain application.</w:t>
      </w:r>
    </w:p>
    <w:p w14:paraId="2285151A" w14:textId="36B14ED5" w:rsidR="001123FE" w:rsidRPr="00697A19" w:rsidRDefault="001123FE" w:rsidP="00160D01">
      <w:pPr>
        <w:spacing w:line="360" w:lineRule="auto"/>
        <w:ind w:firstLineChars="200" w:firstLine="480"/>
        <w:rPr>
          <w:kern w:val="0"/>
          <w:sz w:val="24"/>
          <w:szCs w:val="24"/>
        </w:rPr>
      </w:pPr>
      <w:r w:rsidRPr="00697A19">
        <w:rPr>
          <w:kern w:val="0"/>
          <w:sz w:val="24"/>
          <w:szCs w:val="24"/>
        </w:rPr>
        <w:t>Web Services Technology</w:t>
      </w:r>
      <w:r w:rsidR="00160D01" w:rsidRPr="00697A19">
        <w:rPr>
          <w:kern w:val="0"/>
          <w:sz w:val="24"/>
          <w:szCs w:val="24"/>
        </w:rPr>
        <w:t>:</w:t>
      </w:r>
    </w:p>
    <w:p w14:paraId="26E39BBC" w14:textId="6B730DA4" w:rsidR="00BC7A15" w:rsidRPr="00697A19" w:rsidRDefault="00BC7A15" w:rsidP="00BC7A15">
      <w:pPr>
        <w:spacing w:line="360" w:lineRule="auto"/>
        <w:ind w:firstLineChars="200" w:firstLine="480"/>
        <w:rPr>
          <w:kern w:val="0"/>
          <w:sz w:val="24"/>
          <w:szCs w:val="24"/>
        </w:rPr>
      </w:pPr>
      <w:r w:rsidRPr="00697A19">
        <w:rPr>
          <w:kern w:val="0"/>
          <w:sz w:val="24"/>
          <w:szCs w:val="24"/>
        </w:rPr>
        <w:t xml:space="preserve">There are many </w:t>
      </w:r>
      <w:proofErr w:type="gramStart"/>
      <w:r w:rsidRPr="00697A19">
        <w:rPr>
          <w:kern w:val="0"/>
          <w:sz w:val="24"/>
          <w:szCs w:val="24"/>
        </w:rPr>
        <w:t>server</w:t>
      </w:r>
      <w:proofErr w:type="gramEnd"/>
      <w:r w:rsidRPr="00697A19">
        <w:rPr>
          <w:kern w:val="0"/>
          <w:sz w:val="24"/>
          <w:szCs w:val="24"/>
        </w:rPr>
        <w:t xml:space="preserve"> software released using WEB sites. Commonly used are Nginx, Sun, Jetty, Apache, etc. Most of the software can be used across platforms. However, it should be noted that due to the different architectures and operating principles of various software, various software may show different performance on different platforms. Functionality and operational performance are two key points to consider simultaneously for Web servers. This project is based on Tomcat server and Nodejs server for front-end separation.</w:t>
      </w:r>
    </w:p>
    <w:p w14:paraId="07C5FD8E" w14:textId="10CDC3A6" w:rsidR="00BC7A15" w:rsidRPr="00697A19" w:rsidRDefault="00BC7A15" w:rsidP="00BC7A15">
      <w:pPr>
        <w:spacing w:line="360" w:lineRule="auto"/>
        <w:ind w:firstLineChars="200" w:firstLine="480"/>
        <w:rPr>
          <w:kern w:val="0"/>
          <w:sz w:val="24"/>
          <w:szCs w:val="24"/>
        </w:rPr>
      </w:pPr>
      <w:r w:rsidRPr="00697A19">
        <w:rPr>
          <w:kern w:val="0"/>
          <w:sz w:val="24"/>
          <w:szCs w:val="24"/>
        </w:rPr>
        <w:t>Tomcat is an open source, small, lightweight application backend server. It is widely used in small and medium-sized systems and where there are not many concurrent users. Compared with the Apache server, Tomcat can dynamically generate resources and return them to the client. The dynamic resource is the opposite. The content accessed by different clients at different times is different, for example: a page containing the current time and a page showing the current IP address. Similar servers such as Apache and Nginx do not support generating dynamic pages, they must be supported by other modules.</w:t>
      </w:r>
    </w:p>
    <w:p w14:paraId="13426986" w14:textId="77777777" w:rsidR="00BC7A15" w:rsidRPr="00697A19" w:rsidRDefault="00BC7A15" w:rsidP="00BC7A15">
      <w:pPr>
        <w:spacing w:line="360" w:lineRule="auto"/>
        <w:ind w:firstLineChars="200" w:firstLine="480"/>
        <w:rPr>
          <w:kern w:val="0"/>
          <w:sz w:val="24"/>
          <w:szCs w:val="24"/>
        </w:rPr>
      </w:pPr>
      <w:r w:rsidRPr="00697A19">
        <w:rPr>
          <w:kern w:val="0"/>
          <w:sz w:val="24"/>
          <w:szCs w:val="24"/>
        </w:rPr>
        <w:lastRenderedPageBreak/>
        <w:t xml:space="preserve">Node.js is currently the fastest JavaScript engine with non-blocking, </w:t>
      </w:r>
      <w:proofErr w:type="gramStart"/>
      <w:r w:rsidRPr="00697A19">
        <w:rPr>
          <w:kern w:val="0"/>
          <w:sz w:val="24"/>
          <w:szCs w:val="24"/>
        </w:rPr>
        <w:t>event-driven</w:t>
      </w:r>
      <w:proofErr w:type="gramEnd"/>
      <w:r w:rsidRPr="00697A19">
        <w:rPr>
          <w:kern w:val="0"/>
          <w:sz w:val="24"/>
          <w:szCs w:val="24"/>
        </w:rPr>
        <w:t xml:space="preserve"> I/O and other features. It is more efficient than PHP and has a lower learning curve. The most important feature of Node.js is event-driven, which means that the server responds only when the user has an event. Node.js acts as a server for the browser to forward data to the back-end server and control the logic of page jumps with methods designed for routing.</w:t>
      </w:r>
    </w:p>
    <w:p w14:paraId="58EA778B" w14:textId="7A8B479D" w:rsidR="001123FE" w:rsidRPr="00697A19" w:rsidRDefault="001123FE" w:rsidP="00160D01">
      <w:pPr>
        <w:spacing w:line="360" w:lineRule="auto"/>
        <w:ind w:firstLineChars="200" w:firstLine="480"/>
        <w:rPr>
          <w:kern w:val="0"/>
          <w:sz w:val="24"/>
          <w:szCs w:val="24"/>
        </w:rPr>
      </w:pPr>
      <w:r w:rsidRPr="00697A19">
        <w:rPr>
          <w:kern w:val="0"/>
          <w:sz w:val="24"/>
          <w:szCs w:val="24"/>
        </w:rPr>
        <w:t>Server technology</w:t>
      </w:r>
      <w:r w:rsidR="00160D01" w:rsidRPr="00697A19">
        <w:rPr>
          <w:kern w:val="0"/>
          <w:sz w:val="24"/>
          <w:szCs w:val="24"/>
        </w:rPr>
        <w:t>:</w:t>
      </w:r>
    </w:p>
    <w:p w14:paraId="04851F6A" w14:textId="4D743A42" w:rsidR="00BC7A15" w:rsidRPr="00697A19" w:rsidRDefault="00BC7A15" w:rsidP="00BC7A15">
      <w:pPr>
        <w:spacing w:line="360" w:lineRule="auto"/>
        <w:ind w:firstLineChars="200" w:firstLine="480"/>
        <w:rPr>
          <w:kern w:val="0"/>
          <w:sz w:val="24"/>
          <w:szCs w:val="24"/>
        </w:rPr>
      </w:pPr>
      <w:r w:rsidRPr="00697A19">
        <w:rPr>
          <w:kern w:val="0"/>
          <w:sz w:val="24"/>
          <w:szCs w:val="24"/>
        </w:rPr>
        <w:t xml:space="preserve">The Spring </w:t>
      </w:r>
      <w:proofErr w:type="gramStart"/>
      <w:r w:rsidRPr="00697A19">
        <w:rPr>
          <w:kern w:val="0"/>
          <w:sz w:val="24"/>
          <w:szCs w:val="24"/>
        </w:rPr>
        <w:t>open source</w:t>
      </w:r>
      <w:proofErr w:type="gramEnd"/>
      <w:r w:rsidRPr="00697A19">
        <w:rPr>
          <w:kern w:val="0"/>
          <w:sz w:val="24"/>
          <w:szCs w:val="24"/>
        </w:rPr>
        <w:t xml:space="preserve"> framework is a research and development software product based on the JEE framework with the highest market share. The Spring MVC framework (MVC is the Model View Controller Organize code in a method that separates business logic, data, and interface display) launched by it is widely used in the research and development of various web products. Spring has released multiple versions, but the biggest difference between each version is that the tedious configuration work is gradually reduced as the version is updated, that is, the Spring framework has been committed to solving the tedious configuration work problem. The </w:t>
      </w:r>
      <w:proofErr w:type="spellStart"/>
      <w:r w:rsidRPr="00697A19">
        <w:rPr>
          <w:kern w:val="0"/>
          <w:sz w:val="24"/>
          <w:szCs w:val="24"/>
        </w:rPr>
        <w:t>SpringBoot</w:t>
      </w:r>
      <w:proofErr w:type="spellEnd"/>
      <w:r w:rsidRPr="00697A19">
        <w:rPr>
          <w:kern w:val="0"/>
          <w:sz w:val="24"/>
          <w:szCs w:val="24"/>
        </w:rPr>
        <w:t xml:space="preserve"> project is a new Spring framework developed by the Pivotal team. The purpose of its development is to solve the complex configuration operations in the Spring development process and ultimately achieve zero configuration. Its simplified application development and construction process frees developers from cumbersome configuration files and devotes a lot of energy to project logic research and development. It is committed to becoming a leader in rapid application development.</w:t>
      </w:r>
    </w:p>
    <w:p w14:paraId="13A1EB13" w14:textId="4C473E75" w:rsidR="001123FE" w:rsidRPr="00697A19" w:rsidRDefault="001123FE" w:rsidP="00160D01">
      <w:pPr>
        <w:spacing w:line="360" w:lineRule="auto"/>
        <w:ind w:firstLineChars="200" w:firstLine="480"/>
        <w:rPr>
          <w:kern w:val="0"/>
          <w:sz w:val="24"/>
          <w:szCs w:val="24"/>
        </w:rPr>
      </w:pPr>
      <w:r w:rsidRPr="00697A19">
        <w:rPr>
          <w:kern w:val="0"/>
          <w:sz w:val="24"/>
          <w:szCs w:val="24"/>
        </w:rPr>
        <w:t>Database technology</w:t>
      </w:r>
      <w:r w:rsidR="00160D01" w:rsidRPr="00697A19">
        <w:rPr>
          <w:kern w:val="0"/>
          <w:sz w:val="24"/>
          <w:szCs w:val="24"/>
        </w:rPr>
        <w:t>:</w:t>
      </w:r>
    </w:p>
    <w:p w14:paraId="3637661E" w14:textId="4B5D2FAA" w:rsidR="00BC7A15" w:rsidRPr="00697A19" w:rsidRDefault="00BC7A15" w:rsidP="00BC7A15">
      <w:pPr>
        <w:spacing w:line="360" w:lineRule="auto"/>
        <w:ind w:firstLineChars="200" w:firstLine="480"/>
        <w:rPr>
          <w:kern w:val="0"/>
          <w:sz w:val="24"/>
          <w:szCs w:val="24"/>
        </w:rPr>
      </w:pPr>
      <w:r w:rsidRPr="00697A19">
        <w:rPr>
          <w:kern w:val="0"/>
          <w:sz w:val="24"/>
          <w:szCs w:val="24"/>
        </w:rPr>
        <w:t xml:space="preserve">In the database management system (DBMS), there are many database products such as </w:t>
      </w:r>
      <w:proofErr w:type="spellStart"/>
      <w:r w:rsidRPr="00697A19">
        <w:rPr>
          <w:kern w:val="0"/>
          <w:sz w:val="24"/>
          <w:szCs w:val="24"/>
        </w:rPr>
        <w:t>NoSql</w:t>
      </w:r>
      <w:proofErr w:type="spellEnd"/>
      <w:r w:rsidRPr="00697A19">
        <w:rPr>
          <w:kern w:val="0"/>
          <w:sz w:val="24"/>
          <w:szCs w:val="24"/>
        </w:rPr>
        <w:t xml:space="preserve">, Oracle, DB2, </w:t>
      </w:r>
      <w:proofErr w:type="spellStart"/>
      <w:r w:rsidRPr="00697A19">
        <w:rPr>
          <w:kern w:val="0"/>
          <w:sz w:val="24"/>
          <w:szCs w:val="24"/>
        </w:rPr>
        <w:t>Mysql</w:t>
      </w:r>
      <w:proofErr w:type="spellEnd"/>
      <w:r w:rsidRPr="00697A19">
        <w:rPr>
          <w:kern w:val="0"/>
          <w:sz w:val="24"/>
          <w:szCs w:val="24"/>
        </w:rPr>
        <w:t xml:space="preserve">, etc. We choose to use the </w:t>
      </w:r>
      <w:proofErr w:type="spellStart"/>
      <w:r w:rsidRPr="00697A19">
        <w:rPr>
          <w:kern w:val="0"/>
          <w:sz w:val="24"/>
          <w:szCs w:val="24"/>
        </w:rPr>
        <w:t>Mysql</w:t>
      </w:r>
      <w:proofErr w:type="spellEnd"/>
      <w:r w:rsidRPr="00697A19">
        <w:rPr>
          <w:kern w:val="0"/>
          <w:sz w:val="24"/>
          <w:szCs w:val="24"/>
        </w:rPr>
        <w:t xml:space="preserve"> database according to the application support of interactive languages, database performance analysis, portability and other aspects. </w:t>
      </w:r>
      <w:proofErr w:type="spellStart"/>
      <w:r w:rsidRPr="00697A19">
        <w:rPr>
          <w:kern w:val="0"/>
          <w:sz w:val="24"/>
          <w:szCs w:val="24"/>
        </w:rPr>
        <w:t>Mysql</w:t>
      </w:r>
      <w:proofErr w:type="spellEnd"/>
      <w:r w:rsidRPr="00697A19">
        <w:rPr>
          <w:kern w:val="0"/>
          <w:sz w:val="24"/>
          <w:szCs w:val="24"/>
        </w:rPr>
        <w:t xml:space="preserve"> is a highly extensible database language that supports compilation on different compilers and works on different platforms. Provides C, Python, Java, PHP and other interfaces. Many large and small enterprises, websites and databases now use </w:t>
      </w:r>
      <w:proofErr w:type="spellStart"/>
      <w:r w:rsidRPr="00697A19">
        <w:rPr>
          <w:kern w:val="0"/>
          <w:sz w:val="24"/>
          <w:szCs w:val="24"/>
        </w:rPr>
        <w:t>Mysql</w:t>
      </w:r>
      <w:proofErr w:type="spellEnd"/>
      <w:r w:rsidRPr="00697A19">
        <w:rPr>
          <w:kern w:val="0"/>
          <w:sz w:val="24"/>
          <w:szCs w:val="24"/>
        </w:rPr>
        <w:t xml:space="preserve"> as the back-end database. </w:t>
      </w:r>
      <w:proofErr w:type="spellStart"/>
      <w:r w:rsidRPr="00697A19">
        <w:rPr>
          <w:kern w:val="0"/>
          <w:sz w:val="24"/>
          <w:szCs w:val="24"/>
        </w:rPr>
        <w:t>Mysql</w:t>
      </w:r>
      <w:proofErr w:type="spellEnd"/>
      <w:r w:rsidRPr="00697A19">
        <w:rPr>
          <w:kern w:val="0"/>
          <w:sz w:val="24"/>
          <w:szCs w:val="24"/>
        </w:rPr>
        <w:t xml:space="preserve"> will automatically balance and normalize to optimize performance. The database is responsible for ensuring the internal and external security of the database content. </w:t>
      </w:r>
      <w:proofErr w:type="spellStart"/>
      <w:r w:rsidRPr="00697A19">
        <w:rPr>
          <w:kern w:val="0"/>
          <w:sz w:val="24"/>
          <w:szCs w:val="24"/>
        </w:rPr>
        <w:t>Mysql</w:t>
      </w:r>
      <w:proofErr w:type="spellEnd"/>
      <w:r w:rsidRPr="00697A19">
        <w:rPr>
          <w:kern w:val="0"/>
          <w:sz w:val="24"/>
          <w:szCs w:val="24"/>
        </w:rPr>
        <w:t xml:space="preserve"> can configure authorized users to protect data to only be accessed by authorized users.</w:t>
      </w:r>
    </w:p>
    <w:p w14:paraId="7142B3DD" w14:textId="6433E20C" w:rsidR="001123FE" w:rsidRPr="00697A19" w:rsidRDefault="001123FE" w:rsidP="00160D01">
      <w:pPr>
        <w:spacing w:line="360" w:lineRule="auto"/>
        <w:ind w:firstLineChars="200" w:firstLine="480"/>
        <w:rPr>
          <w:kern w:val="0"/>
          <w:sz w:val="24"/>
          <w:szCs w:val="24"/>
        </w:rPr>
      </w:pPr>
      <w:r w:rsidRPr="00697A19">
        <w:rPr>
          <w:kern w:val="0"/>
          <w:sz w:val="24"/>
          <w:szCs w:val="24"/>
        </w:rPr>
        <w:t>Crawler technology</w:t>
      </w:r>
      <w:r w:rsidR="00160D01" w:rsidRPr="00697A19">
        <w:rPr>
          <w:kern w:val="0"/>
          <w:sz w:val="24"/>
          <w:szCs w:val="24"/>
        </w:rPr>
        <w:t>:</w:t>
      </w:r>
    </w:p>
    <w:p w14:paraId="6A068808" w14:textId="77624E9D" w:rsidR="00BC7A15" w:rsidRPr="00697A19" w:rsidRDefault="001123FE" w:rsidP="00BC7A15">
      <w:pPr>
        <w:spacing w:line="360" w:lineRule="auto"/>
        <w:ind w:firstLineChars="200" w:firstLine="480"/>
        <w:rPr>
          <w:kern w:val="0"/>
          <w:sz w:val="24"/>
          <w:szCs w:val="24"/>
        </w:rPr>
      </w:pPr>
      <w:r w:rsidRPr="00697A19">
        <w:rPr>
          <w:kern w:val="0"/>
          <w:sz w:val="24"/>
          <w:szCs w:val="24"/>
        </w:rPr>
        <w:t xml:space="preserve">Web crawlers are also called web spiders, and their function is to download and analyze different web pages. Search engines such as Baidu and Google rely on a large number of web </w:t>
      </w:r>
      <w:r w:rsidRPr="00697A19">
        <w:rPr>
          <w:kern w:val="0"/>
          <w:sz w:val="24"/>
          <w:szCs w:val="24"/>
        </w:rPr>
        <w:lastRenderedPageBreak/>
        <w:t>crawlers to search and analyze on the Internet, establish links to keywords in web pages, store them, calculate relevance, and sort them before displaying keywords to users.</w:t>
      </w:r>
    </w:p>
    <w:p w14:paraId="6546FD9D" w14:textId="4ECBF7FF" w:rsidR="001123FE" w:rsidRPr="00697A19" w:rsidRDefault="001123FE" w:rsidP="00BC7A15">
      <w:pPr>
        <w:spacing w:line="360" w:lineRule="auto"/>
        <w:ind w:firstLineChars="200" w:firstLine="480"/>
        <w:rPr>
          <w:kern w:val="0"/>
          <w:sz w:val="24"/>
          <w:szCs w:val="24"/>
        </w:rPr>
      </w:pPr>
      <w:r w:rsidRPr="00697A19">
        <w:rPr>
          <w:kern w:val="0"/>
          <w:sz w:val="24"/>
          <w:szCs w:val="24"/>
        </w:rPr>
        <w:t xml:space="preserve">At present, there are many mature and mature crawler frameworks that can be called through Python, such as Mechanize, </w:t>
      </w:r>
      <w:proofErr w:type="spellStart"/>
      <w:r w:rsidRPr="00697A19">
        <w:rPr>
          <w:kern w:val="0"/>
          <w:sz w:val="24"/>
          <w:szCs w:val="24"/>
        </w:rPr>
        <w:t>BeautifulSoup</w:t>
      </w:r>
      <w:proofErr w:type="spellEnd"/>
      <w:r w:rsidRPr="00697A19">
        <w:rPr>
          <w:kern w:val="0"/>
          <w:sz w:val="24"/>
          <w:szCs w:val="24"/>
        </w:rPr>
        <w:t xml:space="preserve">, </w:t>
      </w:r>
      <w:proofErr w:type="spellStart"/>
      <w:r w:rsidRPr="00697A19">
        <w:rPr>
          <w:kern w:val="0"/>
          <w:sz w:val="24"/>
          <w:szCs w:val="24"/>
        </w:rPr>
        <w:t>pyquery</w:t>
      </w:r>
      <w:proofErr w:type="spellEnd"/>
      <w:r w:rsidRPr="00697A19">
        <w:rPr>
          <w:kern w:val="0"/>
          <w:sz w:val="24"/>
          <w:szCs w:val="24"/>
        </w:rPr>
        <w:t>, Scrapy, etc. These libraries or frameworks have their own advantages, and Scrapy is one of the most prominent frameworks. Scrapy is a Python-based crawler. The Scrapy framework was developed to complete some structured data acquisition and other functions. Scrapy can be applied to a variety of common areas in daily life.</w:t>
      </w:r>
    </w:p>
    <w:p w14:paraId="45A0D3D6" w14:textId="7E679AA3" w:rsidR="00160D01" w:rsidRDefault="00160D01" w:rsidP="00BC7A15">
      <w:pPr>
        <w:spacing w:line="360" w:lineRule="auto"/>
        <w:ind w:firstLineChars="200" w:firstLine="480"/>
        <w:rPr>
          <w:kern w:val="0"/>
          <w:sz w:val="24"/>
          <w:szCs w:val="24"/>
        </w:rPr>
      </w:pPr>
      <w:r w:rsidRPr="00697A19">
        <w:rPr>
          <w:kern w:val="0"/>
          <w:sz w:val="24"/>
          <w:szCs w:val="24"/>
        </w:rPr>
        <w:t xml:space="preserve">This system is a WEB management system. The frontend display uses CSS, Vue and other technologies to optimize the interface. The </w:t>
      </w:r>
      <w:proofErr w:type="gramStart"/>
      <w:r w:rsidRPr="00697A19">
        <w:rPr>
          <w:kern w:val="0"/>
          <w:sz w:val="24"/>
          <w:szCs w:val="24"/>
        </w:rPr>
        <w:t>back-end</w:t>
      </w:r>
      <w:proofErr w:type="gramEnd"/>
      <w:r w:rsidRPr="00697A19">
        <w:rPr>
          <w:kern w:val="0"/>
          <w:sz w:val="24"/>
          <w:szCs w:val="24"/>
        </w:rPr>
        <w:t xml:space="preserve"> uses python language to crawl the data and process the page data. The database uses MYSQL technology to store the data. The project contains seven functions. The first is the display of basic data. This block function can display the data of the database through charts and other forms, so that users can view and analyze the data as soon as they enter the system. The function of the investment management agency can Investment management personnel or institutions to perform related operations, or get in touch; </w:t>
      </w:r>
      <w:proofErr w:type="gramStart"/>
      <w:r w:rsidRPr="00697A19">
        <w:rPr>
          <w:kern w:val="0"/>
          <w:sz w:val="24"/>
          <w:szCs w:val="24"/>
        </w:rPr>
        <w:t>etc. .</w:t>
      </w:r>
      <w:proofErr w:type="gramEnd"/>
      <w:r w:rsidRPr="00697A19">
        <w:rPr>
          <w:kern w:val="0"/>
          <w:sz w:val="24"/>
          <w:szCs w:val="24"/>
        </w:rPr>
        <w:t xml:space="preserve"> The advisory function will display the crawled real-time latest information to users, making it easy for users to understand the latest global information. The detailed data module provides more detailed data references. At the same time, users can query the data, and can find out the trade data of multiple countries by macro, region, and time. Planning solutions help users plan data processing solutions. International business policies and regulations show international business policies and regulations.</w:t>
      </w:r>
    </w:p>
    <w:p w14:paraId="1593B35D" w14:textId="39F76D2E" w:rsidR="00697A19" w:rsidRPr="00697A19" w:rsidRDefault="00697A19" w:rsidP="00697A19">
      <w:pPr>
        <w:spacing w:line="360" w:lineRule="auto"/>
        <w:rPr>
          <w:rFonts w:eastAsia="黑体"/>
          <w:sz w:val="24"/>
          <w:szCs w:val="24"/>
        </w:rPr>
      </w:pPr>
      <w:bookmarkStart w:id="108" w:name="_Toc169930106"/>
      <w:bookmarkStart w:id="109" w:name="_Toc169947111"/>
      <w:bookmarkStart w:id="110" w:name="_Toc169624451"/>
      <w:r>
        <w:rPr>
          <w:rFonts w:eastAsia="黑体"/>
          <w:sz w:val="24"/>
          <w:szCs w:val="24"/>
        </w:rPr>
        <w:t>中文译文</w:t>
      </w:r>
      <w:bookmarkEnd w:id="108"/>
      <w:bookmarkEnd w:id="109"/>
      <w:bookmarkEnd w:id="110"/>
    </w:p>
    <w:p w14:paraId="2BEAE4B2" w14:textId="0623DF86" w:rsidR="000E022C" w:rsidRPr="00697A19" w:rsidRDefault="004C1495" w:rsidP="00697A19">
      <w:pPr>
        <w:spacing w:beforeLines="50" w:before="120" w:afterLines="50" w:after="120" w:line="360" w:lineRule="auto"/>
        <w:jc w:val="center"/>
        <w:rPr>
          <w:rFonts w:eastAsia="黑体"/>
          <w:kern w:val="0"/>
          <w:sz w:val="24"/>
          <w:szCs w:val="24"/>
        </w:rPr>
      </w:pPr>
      <w:r w:rsidRPr="00697A19">
        <w:rPr>
          <w:rFonts w:eastAsia="黑体" w:hint="eastAsia"/>
          <w:kern w:val="0"/>
          <w:sz w:val="24"/>
          <w:szCs w:val="24"/>
        </w:rPr>
        <w:t>关键技术</w:t>
      </w:r>
    </w:p>
    <w:p w14:paraId="6D545807" w14:textId="2C9D5C1A" w:rsidR="000E022C" w:rsidRPr="00697A19" w:rsidRDefault="004C1495" w:rsidP="000E022C">
      <w:pPr>
        <w:spacing w:line="360" w:lineRule="auto"/>
        <w:ind w:firstLineChars="200" w:firstLine="480"/>
        <w:rPr>
          <w:kern w:val="0"/>
          <w:sz w:val="24"/>
          <w:szCs w:val="24"/>
        </w:rPr>
      </w:pPr>
      <w:r w:rsidRPr="00697A19">
        <w:rPr>
          <w:kern w:val="0"/>
          <w:sz w:val="24"/>
          <w:szCs w:val="24"/>
        </w:rPr>
        <w:t>系统架构：</w:t>
      </w:r>
    </w:p>
    <w:p w14:paraId="79B62AB8" w14:textId="53A76863" w:rsidR="000E022C" w:rsidRPr="00697A19" w:rsidRDefault="004C1495" w:rsidP="000E022C">
      <w:pPr>
        <w:spacing w:line="360" w:lineRule="auto"/>
        <w:ind w:firstLineChars="200" w:firstLine="480"/>
        <w:rPr>
          <w:kern w:val="0"/>
          <w:sz w:val="24"/>
          <w:szCs w:val="24"/>
        </w:rPr>
      </w:pPr>
      <w:r w:rsidRPr="00697A19">
        <w:rPr>
          <w:kern w:val="0"/>
          <w:sz w:val="24"/>
          <w:szCs w:val="24"/>
        </w:rPr>
        <w:t>C/S</w:t>
      </w:r>
      <w:r w:rsidRPr="00697A19">
        <w:rPr>
          <w:kern w:val="0"/>
          <w:sz w:val="24"/>
          <w:szCs w:val="24"/>
        </w:rPr>
        <w:t>模式（客户端</w:t>
      </w:r>
      <w:r w:rsidRPr="00697A19">
        <w:rPr>
          <w:kern w:val="0"/>
          <w:sz w:val="24"/>
          <w:szCs w:val="24"/>
        </w:rPr>
        <w:t>/</w:t>
      </w:r>
      <w:r w:rsidRPr="00697A19">
        <w:rPr>
          <w:kern w:val="0"/>
          <w:sz w:val="24"/>
          <w:szCs w:val="24"/>
        </w:rPr>
        <w:t>服务器）和</w:t>
      </w:r>
      <w:r w:rsidRPr="00697A19">
        <w:rPr>
          <w:kern w:val="0"/>
          <w:sz w:val="24"/>
          <w:szCs w:val="24"/>
        </w:rPr>
        <w:t>B/S</w:t>
      </w:r>
      <w:r w:rsidRPr="00697A19">
        <w:rPr>
          <w:kern w:val="0"/>
          <w:sz w:val="24"/>
          <w:szCs w:val="24"/>
        </w:rPr>
        <w:t>模式（浏览器</w:t>
      </w:r>
      <w:r w:rsidRPr="00697A19">
        <w:rPr>
          <w:kern w:val="0"/>
          <w:sz w:val="24"/>
          <w:szCs w:val="24"/>
        </w:rPr>
        <w:t>/</w:t>
      </w:r>
      <w:r w:rsidRPr="00697A19">
        <w:rPr>
          <w:kern w:val="0"/>
          <w:sz w:val="24"/>
          <w:szCs w:val="24"/>
        </w:rPr>
        <w:t>服务器）是当前互联网应用程序中共同使用的一种模式。由于</w:t>
      </w:r>
      <w:r w:rsidRPr="00697A19">
        <w:rPr>
          <w:kern w:val="0"/>
          <w:sz w:val="24"/>
          <w:szCs w:val="24"/>
        </w:rPr>
        <w:t>Web</w:t>
      </w:r>
      <w:r w:rsidRPr="00697A19">
        <w:rPr>
          <w:kern w:val="0"/>
          <w:sz w:val="24"/>
          <w:szCs w:val="24"/>
        </w:rPr>
        <w:t>浏览器的兴起，</w:t>
      </w:r>
      <w:r w:rsidRPr="00697A19">
        <w:rPr>
          <w:kern w:val="0"/>
          <w:sz w:val="24"/>
          <w:szCs w:val="24"/>
        </w:rPr>
        <w:t>B/S</w:t>
      </w:r>
      <w:r w:rsidRPr="00697A19">
        <w:rPr>
          <w:kern w:val="0"/>
          <w:sz w:val="24"/>
          <w:szCs w:val="24"/>
        </w:rPr>
        <w:t>逐渐取代了</w:t>
      </w:r>
      <w:r w:rsidRPr="00697A19">
        <w:rPr>
          <w:kern w:val="0"/>
          <w:sz w:val="24"/>
          <w:szCs w:val="24"/>
        </w:rPr>
        <w:t>C/S</w:t>
      </w:r>
      <w:r w:rsidRPr="00697A19">
        <w:rPr>
          <w:kern w:val="0"/>
          <w:sz w:val="24"/>
          <w:szCs w:val="24"/>
        </w:rPr>
        <w:t>并被更广泛地使用。随着计算机网络技术的成熟和普及，尤其是局域网的发展和个人电脑的出现，越来越多的用户和企业开始使用计算机管理一些交易。</w:t>
      </w:r>
      <w:r w:rsidRPr="00697A19">
        <w:rPr>
          <w:kern w:val="0"/>
          <w:sz w:val="24"/>
          <w:szCs w:val="24"/>
        </w:rPr>
        <w:t>B/S</w:t>
      </w:r>
      <w:r w:rsidRPr="00697A19">
        <w:rPr>
          <w:kern w:val="0"/>
          <w:sz w:val="24"/>
          <w:szCs w:val="24"/>
        </w:rPr>
        <w:t>的维护和升级简单。只要服务器在运行，客户端就无需更改。用户只需访问浏览器即可访问和操作，这简化了系统的开发、维护和使用。在</w:t>
      </w:r>
      <w:r w:rsidRPr="00697A19">
        <w:rPr>
          <w:kern w:val="0"/>
          <w:sz w:val="24"/>
          <w:szCs w:val="24"/>
        </w:rPr>
        <w:t>“</w:t>
      </w:r>
      <w:r w:rsidRPr="00697A19">
        <w:rPr>
          <w:kern w:val="0"/>
          <w:sz w:val="24"/>
          <w:szCs w:val="24"/>
        </w:rPr>
        <w:t>一带一路</w:t>
      </w:r>
      <w:r w:rsidRPr="00697A19">
        <w:rPr>
          <w:kern w:val="0"/>
          <w:sz w:val="24"/>
          <w:szCs w:val="24"/>
        </w:rPr>
        <w:t>”</w:t>
      </w:r>
      <w:r w:rsidRPr="00697A19">
        <w:rPr>
          <w:kern w:val="0"/>
          <w:sz w:val="24"/>
          <w:szCs w:val="24"/>
        </w:rPr>
        <w:t>商务</w:t>
      </w:r>
      <w:proofErr w:type="gramStart"/>
      <w:r w:rsidRPr="00697A19">
        <w:rPr>
          <w:kern w:val="0"/>
          <w:sz w:val="24"/>
          <w:szCs w:val="24"/>
        </w:rPr>
        <w:t>云服务</w:t>
      </w:r>
      <w:proofErr w:type="gramEnd"/>
      <w:r w:rsidRPr="00697A19">
        <w:rPr>
          <w:kern w:val="0"/>
          <w:sz w:val="24"/>
          <w:szCs w:val="24"/>
        </w:rPr>
        <w:t>平台系统中，系统采用了</w:t>
      </w:r>
      <w:r w:rsidRPr="00697A19">
        <w:rPr>
          <w:kern w:val="0"/>
          <w:sz w:val="24"/>
          <w:szCs w:val="24"/>
        </w:rPr>
        <w:t>B/S</w:t>
      </w:r>
      <w:r w:rsidRPr="00697A19">
        <w:rPr>
          <w:kern w:val="0"/>
          <w:sz w:val="24"/>
          <w:szCs w:val="24"/>
        </w:rPr>
        <w:t>结构进行开发。该系统是动态应用程序的开发，它与数据库和缓存进行交互。图</w:t>
      </w:r>
      <w:r w:rsidRPr="00697A19">
        <w:rPr>
          <w:kern w:val="0"/>
          <w:sz w:val="24"/>
          <w:szCs w:val="24"/>
        </w:rPr>
        <w:t>1</w:t>
      </w:r>
      <w:r w:rsidRPr="00697A19">
        <w:rPr>
          <w:kern w:val="0"/>
          <w:sz w:val="24"/>
          <w:szCs w:val="24"/>
        </w:rPr>
        <w:t>是系统的架构图。系</w:t>
      </w:r>
      <w:r w:rsidRPr="00697A19">
        <w:rPr>
          <w:kern w:val="0"/>
          <w:sz w:val="24"/>
          <w:szCs w:val="24"/>
        </w:rPr>
        <w:lastRenderedPageBreak/>
        <w:t>统上线后，需要考虑沿着</w:t>
      </w:r>
      <w:r w:rsidRPr="00697A19">
        <w:rPr>
          <w:kern w:val="0"/>
          <w:sz w:val="24"/>
          <w:szCs w:val="24"/>
        </w:rPr>
        <w:t>“</w:t>
      </w:r>
      <w:r w:rsidRPr="00697A19">
        <w:rPr>
          <w:kern w:val="0"/>
          <w:sz w:val="24"/>
          <w:szCs w:val="24"/>
        </w:rPr>
        <w:t>一带一路</w:t>
      </w:r>
      <w:r w:rsidRPr="00697A19">
        <w:rPr>
          <w:kern w:val="0"/>
          <w:sz w:val="24"/>
          <w:szCs w:val="24"/>
        </w:rPr>
        <w:t>”</w:t>
      </w:r>
      <w:r w:rsidRPr="00697A19">
        <w:rPr>
          <w:kern w:val="0"/>
          <w:sz w:val="24"/>
          <w:szCs w:val="24"/>
        </w:rPr>
        <w:t>国家的大规模并发用户交互。多个用户登录系统进行使用。需要有一个可靠、安全、易于维护的应用程序。</w:t>
      </w:r>
    </w:p>
    <w:p w14:paraId="0D163C42" w14:textId="506ECA21" w:rsidR="004C1495" w:rsidRPr="00697A19" w:rsidRDefault="004C1495" w:rsidP="000E022C">
      <w:pPr>
        <w:spacing w:line="360" w:lineRule="auto"/>
        <w:ind w:firstLineChars="200" w:firstLine="480"/>
        <w:rPr>
          <w:kern w:val="0"/>
          <w:sz w:val="24"/>
          <w:szCs w:val="24"/>
        </w:rPr>
      </w:pPr>
      <w:r w:rsidRPr="00697A19">
        <w:rPr>
          <w:kern w:val="0"/>
          <w:sz w:val="24"/>
          <w:szCs w:val="24"/>
        </w:rPr>
        <w:t>Web</w:t>
      </w:r>
      <w:r w:rsidRPr="00697A19">
        <w:rPr>
          <w:kern w:val="0"/>
          <w:sz w:val="24"/>
          <w:szCs w:val="24"/>
        </w:rPr>
        <w:t>服务技术：</w:t>
      </w:r>
    </w:p>
    <w:p w14:paraId="6E62483C" w14:textId="1C53184C" w:rsidR="004C1495" w:rsidRPr="00697A19" w:rsidRDefault="004C1495" w:rsidP="000E022C">
      <w:pPr>
        <w:spacing w:line="360" w:lineRule="auto"/>
        <w:ind w:firstLineChars="200" w:firstLine="480"/>
        <w:rPr>
          <w:kern w:val="0"/>
          <w:sz w:val="24"/>
          <w:szCs w:val="24"/>
        </w:rPr>
      </w:pPr>
      <w:r w:rsidRPr="00697A19">
        <w:rPr>
          <w:kern w:val="0"/>
          <w:sz w:val="24"/>
          <w:szCs w:val="24"/>
        </w:rPr>
        <w:t>有许多使用</w:t>
      </w:r>
      <w:r w:rsidRPr="00697A19">
        <w:rPr>
          <w:kern w:val="0"/>
          <w:sz w:val="24"/>
          <w:szCs w:val="24"/>
        </w:rPr>
        <w:t>WEB</w:t>
      </w:r>
      <w:r w:rsidRPr="00697A19">
        <w:rPr>
          <w:kern w:val="0"/>
          <w:sz w:val="24"/>
          <w:szCs w:val="24"/>
        </w:rPr>
        <w:t>站点发布的服务器软件。常用的有</w:t>
      </w:r>
      <w:r w:rsidRPr="00697A19">
        <w:rPr>
          <w:kern w:val="0"/>
          <w:sz w:val="24"/>
          <w:szCs w:val="24"/>
        </w:rPr>
        <w:t>Nginx</w:t>
      </w:r>
      <w:r w:rsidRPr="00697A19">
        <w:rPr>
          <w:kern w:val="0"/>
          <w:sz w:val="24"/>
          <w:szCs w:val="24"/>
        </w:rPr>
        <w:t>、</w:t>
      </w:r>
      <w:r w:rsidRPr="00697A19">
        <w:rPr>
          <w:kern w:val="0"/>
          <w:sz w:val="24"/>
          <w:szCs w:val="24"/>
        </w:rPr>
        <w:t>Sun</w:t>
      </w:r>
      <w:r w:rsidRPr="00697A19">
        <w:rPr>
          <w:kern w:val="0"/>
          <w:sz w:val="24"/>
          <w:szCs w:val="24"/>
        </w:rPr>
        <w:t>、</w:t>
      </w:r>
      <w:r w:rsidRPr="00697A19">
        <w:rPr>
          <w:kern w:val="0"/>
          <w:sz w:val="24"/>
          <w:szCs w:val="24"/>
        </w:rPr>
        <w:t>Jetty</w:t>
      </w:r>
      <w:r w:rsidRPr="00697A19">
        <w:rPr>
          <w:kern w:val="0"/>
          <w:sz w:val="24"/>
          <w:szCs w:val="24"/>
        </w:rPr>
        <w:t>、</w:t>
      </w:r>
      <w:r w:rsidRPr="00697A19">
        <w:rPr>
          <w:kern w:val="0"/>
          <w:sz w:val="24"/>
          <w:szCs w:val="24"/>
        </w:rPr>
        <w:t>Apache</w:t>
      </w:r>
      <w:r w:rsidRPr="00697A19">
        <w:rPr>
          <w:kern w:val="0"/>
          <w:sz w:val="24"/>
          <w:szCs w:val="24"/>
        </w:rPr>
        <w:t>等。大多数软件可跨平台使用。但需要注意的是，由于各种软件的不同架构和操作原理，各种软件在不同平台上可能会显示不同的性能。功能性和操作性能是同时考虑的两个关键点。这个项目基于</w:t>
      </w:r>
      <w:r w:rsidRPr="00697A19">
        <w:rPr>
          <w:kern w:val="0"/>
          <w:sz w:val="24"/>
          <w:szCs w:val="24"/>
        </w:rPr>
        <w:t>Tomcat</w:t>
      </w:r>
      <w:r w:rsidRPr="00697A19">
        <w:rPr>
          <w:kern w:val="0"/>
          <w:sz w:val="24"/>
          <w:szCs w:val="24"/>
        </w:rPr>
        <w:t>服务器和</w:t>
      </w:r>
      <w:r w:rsidRPr="00697A19">
        <w:rPr>
          <w:kern w:val="0"/>
          <w:sz w:val="24"/>
          <w:szCs w:val="24"/>
        </w:rPr>
        <w:t>Nodejs</w:t>
      </w:r>
      <w:r w:rsidRPr="00697A19">
        <w:rPr>
          <w:kern w:val="0"/>
          <w:sz w:val="24"/>
          <w:szCs w:val="24"/>
        </w:rPr>
        <w:t>服务器进行前端分离。</w:t>
      </w:r>
    </w:p>
    <w:p w14:paraId="13CAE47B" w14:textId="643FDA47" w:rsidR="004C1495" w:rsidRPr="00697A19" w:rsidRDefault="004C1495" w:rsidP="000E022C">
      <w:pPr>
        <w:spacing w:line="360" w:lineRule="auto"/>
        <w:ind w:firstLineChars="200" w:firstLine="480"/>
        <w:rPr>
          <w:kern w:val="0"/>
          <w:sz w:val="24"/>
          <w:szCs w:val="24"/>
        </w:rPr>
      </w:pPr>
      <w:r w:rsidRPr="00697A19">
        <w:rPr>
          <w:kern w:val="0"/>
          <w:sz w:val="24"/>
          <w:szCs w:val="24"/>
        </w:rPr>
        <w:t>Tomcat</w:t>
      </w:r>
      <w:r w:rsidRPr="00697A19">
        <w:rPr>
          <w:kern w:val="0"/>
          <w:sz w:val="24"/>
          <w:szCs w:val="24"/>
        </w:rPr>
        <w:t>是一种开源、小型、轻量级应用后端服务器。它广泛用于小型和中型系统以及并发用户不多的地方。与</w:t>
      </w:r>
      <w:r w:rsidRPr="00697A19">
        <w:rPr>
          <w:kern w:val="0"/>
          <w:sz w:val="24"/>
          <w:szCs w:val="24"/>
        </w:rPr>
        <w:t>Apache</w:t>
      </w:r>
      <w:r w:rsidRPr="00697A19">
        <w:rPr>
          <w:kern w:val="0"/>
          <w:sz w:val="24"/>
          <w:szCs w:val="24"/>
        </w:rPr>
        <w:t>服务器相比，</w:t>
      </w:r>
      <w:r w:rsidRPr="00697A19">
        <w:rPr>
          <w:kern w:val="0"/>
          <w:sz w:val="24"/>
          <w:szCs w:val="24"/>
        </w:rPr>
        <w:t>Tomcat</w:t>
      </w:r>
      <w:r w:rsidRPr="00697A19">
        <w:rPr>
          <w:kern w:val="0"/>
          <w:sz w:val="24"/>
          <w:szCs w:val="24"/>
        </w:rPr>
        <w:t>可以动态生成资源并将其返回给客户端。动态资源是相反的。不同客户端在不同时间访问的内容是不同的，例如：包含当前时间的页面和显示当前</w:t>
      </w:r>
      <w:r w:rsidRPr="00697A19">
        <w:rPr>
          <w:kern w:val="0"/>
          <w:sz w:val="24"/>
          <w:szCs w:val="24"/>
        </w:rPr>
        <w:t>IP</w:t>
      </w:r>
      <w:r w:rsidRPr="00697A19">
        <w:rPr>
          <w:kern w:val="0"/>
          <w:sz w:val="24"/>
          <w:szCs w:val="24"/>
        </w:rPr>
        <w:t>地址的页面。类似的服务器如</w:t>
      </w:r>
      <w:r w:rsidRPr="00697A19">
        <w:rPr>
          <w:kern w:val="0"/>
          <w:sz w:val="24"/>
          <w:szCs w:val="24"/>
        </w:rPr>
        <w:t>Apache</w:t>
      </w:r>
      <w:r w:rsidRPr="00697A19">
        <w:rPr>
          <w:kern w:val="0"/>
          <w:sz w:val="24"/>
          <w:szCs w:val="24"/>
        </w:rPr>
        <w:t>和</w:t>
      </w:r>
      <w:r w:rsidRPr="00697A19">
        <w:rPr>
          <w:kern w:val="0"/>
          <w:sz w:val="24"/>
          <w:szCs w:val="24"/>
        </w:rPr>
        <w:t>Nginx</w:t>
      </w:r>
      <w:r w:rsidRPr="00697A19">
        <w:rPr>
          <w:kern w:val="0"/>
          <w:sz w:val="24"/>
          <w:szCs w:val="24"/>
        </w:rPr>
        <w:t>不支持生成动态页面，它们必须由其他模块支持。</w:t>
      </w:r>
    </w:p>
    <w:p w14:paraId="23EC2BFE" w14:textId="0618A9E1" w:rsidR="004C1495" w:rsidRPr="00697A19" w:rsidRDefault="004C1495" w:rsidP="000E022C">
      <w:pPr>
        <w:spacing w:line="360" w:lineRule="auto"/>
        <w:ind w:firstLineChars="200" w:firstLine="480"/>
        <w:rPr>
          <w:kern w:val="0"/>
          <w:sz w:val="24"/>
          <w:szCs w:val="24"/>
        </w:rPr>
      </w:pPr>
      <w:r w:rsidRPr="00697A19">
        <w:rPr>
          <w:kern w:val="0"/>
          <w:sz w:val="24"/>
          <w:szCs w:val="24"/>
        </w:rPr>
        <w:t>Node.js</w:t>
      </w:r>
      <w:r w:rsidRPr="00697A19">
        <w:rPr>
          <w:kern w:val="0"/>
          <w:sz w:val="24"/>
          <w:szCs w:val="24"/>
        </w:rPr>
        <w:t>目前是最快的</w:t>
      </w:r>
      <w:r w:rsidRPr="00697A19">
        <w:rPr>
          <w:kern w:val="0"/>
          <w:sz w:val="24"/>
          <w:szCs w:val="24"/>
        </w:rPr>
        <w:t>JavaScript</w:t>
      </w:r>
      <w:r w:rsidRPr="00697A19">
        <w:rPr>
          <w:kern w:val="0"/>
          <w:sz w:val="24"/>
          <w:szCs w:val="24"/>
        </w:rPr>
        <w:t>引擎，具有非阻塞、事件驱动</w:t>
      </w:r>
      <w:r w:rsidRPr="00697A19">
        <w:rPr>
          <w:kern w:val="0"/>
          <w:sz w:val="24"/>
          <w:szCs w:val="24"/>
        </w:rPr>
        <w:t>I/O</w:t>
      </w:r>
      <w:r w:rsidRPr="00697A19">
        <w:rPr>
          <w:kern w:val="0"/>
          <w:sz w:val="24"/>
          <w:szCs w:val="24"/>
        </w:rPr>
        <w:t>等特性。它比</w:t>
      </w:r>
      <w:r w:rsidRPr="00697A19">
        <w:rPr>
          <w:kern w:val="0"/>
          <w:sz w:val="24"/>
          <w:szCs w:val="24"/>
        </w:rPr>
        <w:t>PHP</w:t>
      </w:r>
      <w:r w:rsidRPr="00697A19">
        <w:rPr>
          <w:kern w:val="0"/>
          <w:sz w:val="24"/>
          <w:szCs w:val="24"/>
        </w:rPr>
        <w:t>更高效，学习曲线更低。</w:t>
      </w:r>
      <w:r w:rsidRPr="00697A19">
        <w:rPr>
          <w:kern w:val="0"/>
          <w:sz w:val="24"/>
          <w:szCs w:val="24"/>
        </w:rPr>
        <w:t>Node.js</w:t>
      </w:r>
      <w:r w:rsidRPr="00697A19">
        <w:rPr>
          <w:kern w:val="0"/>
          <w:sz w:val="24"/>
          <w:szCs w:val="24"/>
        </w:rPr>
        <w:t>最重要的特点是事件驱动，这意味着只有用户有事件时服务器才会响应。</w:t>
      </w:r>
      <w:r w:rsidRPr="00697A19">
        <w:rPr>
          <w:kern w:val="0"/>
          <w:sz w:val="24"/>
          <w:szCs w:val="24"/>
        </w:rPr>
        <w:t>Node.js</w:t>
      </w:r>
      <w:r w:rsidRPr="00697A19">
        <w:rPr>
          <w:kern w:val="0"/>
          <w:sz w:val="24"/>
          <w:szCs w:val="24"/>
        </w:rPr>
        <w:t>充当浏览器的服务器，将数据转发到后端服务器，并使用专门用于路由的方法控制页面跳转的逻辑。</w:t>
      </w:r>
    </w:p>
    <w:p w14:paraId="328B59E9" w14:textId="12EC098A" w:rsidR="004C1495" w:rsidRPr="00697A19" w:rsidRDefault="004C1495" w:rsidP="000E022C">
      <w:pPr>
        <w:spacing w:line="360" w:lineRule="auto"/>
        <w:ind w:firstLineChars="200" w:firstLine="480"/>
        <w:rPr>
          <w:kern w:val="0"/>
          <w:sz w:val="24"/>
          <w:szCs w:val="24"/>
        </w:rPr>
      </w:pPr>
      <w:r w:rsidRPr="00697A19">
        <w:rPr>
          <w:kern w:val="0"/>
          <w:sz w:val="24"/>
          <w:szCs w:val="24"/>
        </w:rPr>
        <w:t>服务器技术：</w:t>
      </w:r>
    </w:p>
    <w:p w14:paraId="23DD62E5" w14:textId="783BF6A5" w:rsidR="004C1495" w:rsidRPr="00697A19" w:rsidRDefault="004C1495" w:rsidP="000E022C">
      <w:pPr>
        <w:spacing w:line="360" w:lineRule="auto"/>
        <w:ind w:firstLineChars="200" w:firstLine="480"/>
        <w:rPr>
          <w:kern w:val="0"/>
          <w:sz w:val="24"/>
          <w:szCs w:val="24"/>
        </w:rPr>
      </w:pPr>
      <w:r w:rsidRPr="00697A19">
        <w:rPr>
          <w:kern w:val="0"/>
          <w:sz w:val="24"/>
          <w:szCs w:val="24"/>
        </w:rPr>
        <w:t>Spring</w:t>
      </w:r>
      <w:r w:rsidRPr="00697A19">
        <w:rPr>
          <w:kern w:val="0"/>
          <w:sz w:val="24"/>
          <w:szCs w:val="24"/>
        </w:rPr>
        <w:t>开源框架是基于</w:t>
      </w:r>
      <w:r w:rsidRPr="00697A19">
        <w:rPr>
          <w:kern w:val="0"/>
          <w:sz w:val="24"/>
          <w:szCs w:val="24"/>
        </w:rPr>
        <w:t>JEE</w:t>
      </w:r>
      <w:r w:rsidRPr="00697A19">
        <w:rPr>
          <w:kern w:val="0"/>
          <w:sz w:val="24"/>
          <w:szCs w:val="24"/>
        </w:rPr>
        <w:t>框架的一种研究和开发软件产品，市场占有率最高。由</w:t>
      </w:r>
      <w:r w:rsidRPr="00697A19">
        <w:rPr>
          <w:kern w:val="0"/>
          <w:sz w:val="24"/>
          <w:szCs w:val="24"/>
        </w:rPr>
        <w:t>Spring</w:t>
      </w:r>
      <w:r w:rsidRPr="00697A19">
        <w:rPr>
          <w:kern w:val="0"/>
          <w:sz w:val="24"/>
          <w:szCs w:val="24"/>
        </w:rPr>
        <w:t>推出的</w:t>
      </w:r>
      <w:r w:rsidRPr="00697A19">
        <w:rPr>
          <w:kern w:val="0"/>
          <w:sz w:val="24"/>
          <w:szCs w:val="24"/>
        </w:rPr>
        <w:t>Spring MVC</w:t>
      </w:r>
      <w:r w:rsidRPr="00697A19">
        <w:rPr>
          <w:kern w:val="0"/>
          <w:sz w:val="24"/>
          <w:szCs w:val="24"/>
        </w:rPr>
        <w:t>框架（</w:t>
      </w:r>
      <w:r w:rsidRPr="00697A19">
        <w:rPr>
          <w:kern w:val="0"/>
          <w:sz w:val="24"/>
          <w:szCs w:val="24"/>
        </w:rPr>
        <w:t>MVC</w:t>
      </w:r>
      <w:r w:rsidRPr="00697A19">
        <w:rPr>
          <w:kern w:val="0"/>
          <w:sz w:val="24"/>
          <w:szCs w:val="24"/>
        </w:rPr>
        <w:t>是模型</w:t>
      </w:r>
      <w:r w:rsidRPr="00697A19">
        <w:rPr>
          <w:kern w:val="0"/>
          <w:sz w:val="24"/>
          <w:szCs w:val="24"/>
        </w:rPr>
        <w:t>-</w:t>
      </w:r>
      <w:r w:rsidRPr="00697A19">
        <w:rPr>
          <w:kern w:val="0"/>
          <w:sz w:val="24"/>
          <w:szCs w:val="24"/>
        </w:rPr>
        <w:t>视图</w:t>
      </w:r>
      <w:r w:rsidRPr="00697A19">
        <w:rPr>
          <w:kern w:val="0"/>
          <w:sz w:val="24"/>
          <w:szCs w:val="24"/>
        </w:rPr>
        <w:t>-</w:t>
      </w:r>
      <w:r w:rsidRPr="00697A19">
        <w:rPr>
          <w:kern w:val="0"/>
          <w:sz w:val="24"/>
          <w:szCs w:val="24"/>
        </w:rPr>
        <w:t>控制器模式，将业务逻辑、数据和界面展示分开编码）被广泛应用于各种</w:t>
      </w:r>
      <w:r w:rsidRPr="00697A19">
        <w:rPr>
          <w:kern w:val="0"/>
          <w:sz w:val="24"/>
          <w:szCs w:val="24"/>
        </w:rPr>
        <w:t>Web</w:t>
      </w:r>
      <w:r w:rsidRPr="00697A19">
        <w:rPr>
          <w:kern w:val="0"/>
          <w:sz w:val="24"/>
          <w:szCs w:val="24"/>
        </w:rPr>
        <w:t>产品的研发中。</w:t>
      </w:r>
      <w:r w:rsidRPr="00697A19">
        <w:rPr>
          <w:kern w:val="0"/>
          <w:sz w:val="24"/>
          <w:szCs w:val="24"/>
        </w:rPr>
        <w:t>Spring</w:t>
      </w:r>
      <w:r w:rsidRPr="00697A19">
        <w:rPr>
          <w:kern w:val="0"/>
          <w:sz w:val="24"/>
          <w:szCs w:val="24"/>
        </w:rPr>
        <w:t>发布了多个版本，但每个版本之间最大的区别在于，随着版本的更新，繁琐的配置工作逐渐减少，也就是说，</w:t>
      </w:r>
      <w:r w:rsidRPr="00697A19">
        <w:rPr>
          <w:kern w:val="0"/>
          <w:sz w:val="24"/>
          <w:szCs w:val="24"/>
        </w:rPr>
        <w:t>Spring</w:t>
      </w:r>
      <w:r w:rsidRPr="00697A19">
        <w:rPr>
          <w:kern w:val="0"/>
          <w:sz w:val="24"/>
          <w:szCs w:val="24"/>
        </w:rPr>
        <w:t>框架一直致力于解决繁琐的配置工作问题。</w:t>
      </w:r>
      <w:proofErr w:type="spellStart"/>
      <w:r w:rsidRPr="00697A19">
        <w:rPr>
          <w:kern w:val="0"/>
          <w:sz w:val="24"/>
          <w:szCs w:val="24"/>
        </w:rPr>
        <w:t>SpringBoot</w:t>
      </w:r>
      <w:proofErr w:type="spellEnd"/>
      <w:r w:rsidRPr="00697A19">
        <w:rPr>
          <w:kern w:val="0"/>
          <w:sz w:val="24"/>
          <w:szCs w:val="24"/>
        </w:rPr>
        <w:t>项目是由</w:t>
      </w:r>
      <w:r w:rsidRPr="00697A19">
        <w:rPr>
          <w:kern w:val="0"/>
          <w:sz w:val="24"/>
          <w:szCs w:val="24"/>
        </w:rPr>
        <w:t>Pivotal</w:t>
      </w:r>
      <w:r w:rsidRPr="00697A19">
        <w:rPr>
          <w:kern w:val="0"/>
          <w:sz w:val="24"/>
          <w:szCs w:val="24"/>
        </w:rPr>
        <w:t>团队开发的新型</w:t>
      </w:r>
      <w:r w:rsidRPr="00697A19">
        <w:rPr>
          <w:kern w:val="0"/>
          <w:sz w:val="24"/>
          <w:szCs w:val="24"/>
        </w:rPr>
        <w:t>Spring</w:t>
      </w:r>
      <w:r w:rsidRPr="00697A19">
        <w:rPr>
          <w:kern w:val="0"/>
          <w:sz w:val="24"/>
          <w:szCs w:val="24"/>
        </w:rPr>
        <w:t>框架。其开发目的是解决</w:t>
      </w:r>
      <w:r w:rsidRPr="00697A19">
        <w:rPr>
          <w:kern w:val="0"/>
          <w:sz w:val="24"/>
          <w:szCs w:val="24"/>
        </w:rPr>
        <w:t>Spring</w:t>
      </w:r>
      <w:r w:rsidRPr="00697A19">
        <w:rPr>
          <w:kern w:val="0"/>
          <w:sz w:val="24"/>
          <w:szCs w:val="24"/>
        </w:rPr>
        <w:t>开发过程中的复杂配置操作，最终实现零配置。它简化了应用程序的开发和构建过程，使开发人员摆脱了繁琐的配置文件，将大量精力投入到项目逻辑研究和开发中。它致力于成为快速应用程序开发的领导者。</w:t>
      </w:r>
    </w:p>
    <w:p w14:paraId="5EA865D2" w14:textId="542D6598" w:rsidR="004C1495" w:rsidRPr="00697A19" w:rsidRDefault="004C1495" w:rsidP="000E022C">
      <w:pPr>
        <w:spacing w:line="360" w:lineRule="auto"/>
        <w:ind w:firstLineChars="200" w:firstLine="480"/>
        <w:rPr>
          <w:kern w:val="0"/>
          <w:sz w:val="24"/>
          <w:szCs w:val="24"/>
        </w:rPr>
      </w:pPr>
      <w:r w:rsidRPr="00697A19">
        <w:rPr>
          <w:kern w:val="0"/>
          <w:sz w:val="24"/>
          <w:szCs w:val="24"/>
        </w:rPr>
        <w:t>数据库技术：</w:t>
      </w:r>
    </w:p>
    <w:p w14:paraId="12B1D3D9" w14:textId="6DEE7132" w:rsidR="004C1495" w:rsidRPr="00697A19" w:rsidRDefault="004C1495" w:rsidP="000E022C">
      <w:pPr>
        <w:spacing w:line="360" w:lineRule="auto"/>
        <w:ind w:firstLineChars="200" w:firstLine="480"/>
        <w:rPr>
          <w:kern w:val="0"/>
          <w:sz w:val="24"/>
          <w:szCs w:val="24"/>
        </w:rPr>
      </w:pPr>
      <w:r w:rsidRPr="00697A19">
        <w:rPr>
          <w:kern w:val="0"/>
          <w:sz w:val="24"/>
          <w:szCs w:val="24"/>
        </w:rPr>
        <w:t>在数据库管理系统（</w:t>
      </w:r>
      <w:r w:rsidRPr="00697A19">
        <w:rPr>
          <w:kern w:val="0"/>
          <w:sz w:val="24"/>
          <w:szCs w:val="24"/>
        </w:rPr>
        <w:t>DBMS</w:t>
      </w:r>
      <w:r w:rsidRPr="00697A19">
        <w:rPr>
          <w:kern w:val="0"/>
          <w:sz w:val="24"/>
          <w:szCs w:val="24"/>
        </w:rPr>
        <w:t>）中，有许多数据库产品，如</w:t>
      </w:r>
      <w:proofErr w:type="spellStart"/>
      <w:r w:rsidRPr="00697A19">
        <w:rPr>
          <w:kern w:val="0"/>
          <w:sz w:val="24"/>
          <w:szCs w:val="24"/>
        </w:rPr>
        <w:t>NoSql</w:t>
      </w:r>
      <w:proofErr w:type="spellEnd"/>
      <w:r w:rsidR="00C862B1" w:rsidRPr="00697A19">
        <w:rPr>
          <w:rFonts w:hint="eastAsia"/>
          <w:kern w:val="0"/>
          <w:sz w:val="24"/>
          <w:szCs w:val="24"/>
        </w:rPr>
        <w:t>、</w:t>
      </w:r>
      <w:r w:rsidRPr="00697A19">
        <w:rPr>
          <w:kern w:val="0"/>
          <w:sz w:val="24"/>
          <w:szCs w:val="24"/>
        </w:rPr>
        <w:t>Oracle</w:t>
      </w:r>
      <w:r w:rsidRPr="00697A19">
        <w:rPr>
          <w:kern w:val="0"/>
          <w:sz w:val="24"/>
          <w:szCs w:val="24"/>
        </w:rPr>
        <w:t>、</w:t>
      </w:r>
      <w:r w:rsidRPr="00697A19">
        <w:rPr>
          <w:kern w:val="0"/>
          <w:sz w:val="24"/>
          <w:szCs w:val="24"/>
        </w:rPr>
        <w:t>DB2</w:t>
      </w:r>
      <w:r w:rsidRPr="00697A19">
        <w:rPr>
          <w:kern w:val="0"/>
          <w:sz w:val="24"/>
          <w:szCs w:val="24"/>
        </w:rPr>
        <w:t>、</w:t>
      </w:r>
      <w:proofErr w:type="spellStart"/>
      <w:r w:rsidRPr="00697A19">
        <w:rPr>
          <w:kern w:val="0"/>
          <w:sz w:val="24"/>
          <w:szCs w:val="24"/>
        </w:rPr>
        <w:t>Mysql</w:t>
      </w:r>
      <w:proofErr w:type="spellEnd"/>
      <w:r w:rsidRPr="00697A19">
        <w:rPr>
          <w:kern w:val="0"/>
          <w:sz w:val="24"/>
          <w:szCs w:val="24"/>
        </w:rPr>
        <w:t>等。我们选择使用</w:t>
      </w:r>
      <w:proofErr w:type="spellStart"/>
      <w:r w:rsidRPr="00697A19">
        <w:rPr>
          <w:kern w:val="0"/>
          <w:sz w:val="24"/>
          <w:szCs w:val="24"/>
        </w:rPr>
        <w:t>Mysql</w:t>
      </w:r>
      <w:proofErr w:type="spellEnd"/>
      <w:r w:rsidRPr="00697A19">
        <w:rPr>
          <w:kern w:val="0"/>
          <w:sz w:val="24"/>
          <w:szCs w:val="24"/>
        </w:rPr>
        <w:t>数据库，根据交互式语言的应用支持、数据库性能分析、可移植性等方面。</w:t>
      </w:r>
      <w:proofErr w:type="spellStart"/>
      <w:r w:rsidRPr="00697A19">
        <w:rPr>
          <w:kern w:val="0"/>
          <w:sz w:val="24"/>
          <w:szCs w:val="24"/>
        </w:rPr>
        <w:t>Mysql</w:t>
      </w:r>
      <w:proofErr w:type="spellEnd"/>
      <w:r w:rsidRPr="00697A19">
        <w:rPr>
          <w:kern w:val="0"/>
          <w:sz w:val="24"/>
          <w:szCs w:val="24"/>
        </w:rPr>
        <w:t>是一种高度可扩展的数据库语言，支持在不同编译器上进行编译，</w:t>
      </w:r>
      <w:r w:rsidRPr="00697A19">
        <w:rPr>
          <w:kern w:val="0"/>
          <w:sz w:val="24"/>
          <w:szCs w:val="24"/>
        </w:rPr>
        <w:lastRenderedPageBreak/>
        <w:t>并在不同平台上工作。提供</w:t>
      </w:r>
      <w:r w:rsidRPr="00697A19">
        <w:rPr>
          <w:kern w:val="0"/>
          <w:sz w:val="24"/>
          <w:szCs w:val="24"/>
        </w:rPr>
        <w:t>C</w:t>
      </w:r>
      <w:r w:rsidRPr="00697A19">
        <w:rPr>
          <w:kern w:val="0"/>
          <w:sz w:val="24"/>
          <w:szCs w:val="24"/>
        </w:rPr>
        <w:t>、</w:t>
      </w:r>
      <w:r w:rsidRPr="00697A19">
        <w:rPr>
          <w:kern w:val="0"/>
          <w:sz w:val="24"/>
          <w:szCs w:val="24"/>
        </w:rPr>
        <w:t>Python</w:t>
      </w:r>
      <w:r w:rsidRPr="00697A19">
        <w:rPr>
          <w:kern w:val="0"/>
          <w:sz w:val="24"/>
          <w:szCs w:val="24"/>
        </w:rPr>
        <w:t>、</w:t>
      </w:r>
      <w:r w:rsidRPr="00697A19">
        <w:rPr>
          <w:kern w:val="0"/>
          <w:sz w:val="24"/>
          <w:szCs w:val="24"/>
        </w:rPr>
        <w:t>Java</w:t>
      </w:r>
      <w:r w:rsidRPr="00697A19">
        <w:rPr>
          <w:kern w:val="0"/>
          <w:sz w:val="24"/>
          <w:szCs w:val="24"/>
        </w:rPr>
        <w:t>、</w:t>
      </w:r>
      <w:r w:rsidRPr="00697A19">
        <w:rPr>
          <w:kern w:val="0"/>
          <w:sz w:val="24"/>
          <w:szCs w:val="24"/>
        </w:rPr>
        <w:t>PHP</w:t>
      </w:r>
      <w:r w:rsidRPr="00697A19">
        <w:rPr>
          <w:kern w:val="0"/>
          <w:sz w:val="24"/>
          <w:szCs w:val="24"/>
        </w:rPr>
        <w:t>等接口。许多大型和小型企业、网站和数据库现在都使用</w:t>
      </w:r>
      <w:proofErr w:type="spellStart"/>
      <w:r w:rsidRPr="00697A19">
        <w:rPr>
          <w:kern w:val="0"/>
          <w:sz w:val="24"/>
          <w:szCs w:val="24"/>
        </w:rPr>
        <w:t>Mysql</w:t>
      </w:r>
      <w:proofErr w:type="spellEnd"/>
      <w:r w:rsidRPr="00697A19">
        <w:rPr>
          <w:kern w:val="0"/>
          <w:sz w:val="24"/>
          <w:szCs w:val="24"/>
        </w:rPr>
        <w:t>作为后端数据库。</w:t>
      </w:r>
      <w:proofErr w:type="spellStart"/>
      <w:r w:rsidRPr="00697A19">
        <w:rPr>
          <w:kern w:val="0"/>
          <w:sz w:val="24"/>
          <w:szCs w:val="24"/>
        </w:rPr>
        <w:t>Mysql</w:t>
      </w:r>
      <w:proofErr w:type="spellEnd"/>
      <w:r w:rsidRPr="00697A19">
        <w:rPr>
          <w:kern w:val="0"/>
          <w:sz w:val="24"/>
          <w:szCs w:val="24"/>
        </w:rPr>
        <w:t>会自动平衡和规范化以优化性能。数据库负责确保数据库内容的内部和外部安全。</w:t>
      </w:r>
      <w:proofErr w:type="spellStart"/>
      <w:r w:rsidRPr="00697A19">
        <w:rPr>
          <w:kern w:val="0"/>
          <w:sz w:val="24"/>
          <w:szCs w:val="24"/>
        </w:rPr>
        <w:t>Mysql</w:t>
      </w:r>
      <w:proofErr w:type="spellEnd"/>
      <w:r w:rsidRPr="00697A19">
        <w:rPr>
          <w:kern w:val="0"/>
          <w:sz w:val="24"/>
          <w:szCs w:val="24"/>
        </w:rPr>
        <w:t>可以配置授权用户，保护数据只能被授权用户访问。</w:t>
      </w:r>
    </w:p>
    <w:p w14:paraId="6B6815B5" w14:textId="3ED29FFF" w:rsidR="004C1495" w:rsidRPr="00697A19" w:rsidRDefault="00C862B1" w:rsidP="000E022C">
      <w:pPr>
        <w:spacing w:line="360" w:lineRule="auto"/>
        <w:ind w:firstLineChars="200" w:firstLine="480"/>
        <w:rPr>
          <w:kern w:val="0"/>
          <w:sz w:val="24"/>
          <w:szCs w:val="24"/>
        </w:rPr>
      </w:pPr>
      <w:r w:rsidRPr="00697A19">
        <w:rPr>
          <w:kern w:val="0"/>
          <w:sz w:val="24"/>
          <w:szCs w:val="24"/>
        </w:rPr>
        <w:t>爬虫技术：</w:t>
      </w:r>
    </w:p>
    <w:p w14:paraId="1AB57A7B" w14:textId="0DE4347F" w:rsidR="00C862B1" w:rsidRPr="00697A19" w:rsidRDefault="00C862B1" w:rsidP="000E022C">
      <w:pPr>
        <w:spacing w:line="360" w:lineRule="auto"/>
        <w:ind w:firstLineChars="200" w:firstLine="480"/>
        <w:rPr>
          <w:kern w:val="0"/>
          <w:sz w:val="24"/>
          <w:szCs w:val="24"/>
        </w:rPr>
      </w:pPr>
      <w:r w:rsidRPr="00697A19">
        <w:rPr>
          <w:kern w:val="0"/>
          <w:sz w:val="24"/>
          <w:szCs w:val="24"/>
        </w:rPr>
        <w:t>Web</w:t>
      </w:r>
      <w:r w:rsidRPr="00697A19">
        <w:rPr>
          <w:kern w:val="0"/>
          <w:sz w:val="24"/>
          <w:szCs w:val="24"/>
        </w:rPr>
        <w:t>爬虫也称为网络蜘蛛，其功能是下载和分析不同的网页。百度和</w:t>
      </w:r>
      <w:r w:rsidRPr="00697A19">
        <w:rPr>
          <w:kern w:val="0"/>
          <w:sz w:val="24"/>
          <w:szCs w:val="24"/>
        </w:rPr>
        <w:t>Google</w:t>
      </w:r>
      <w:r w:rsidRPr="00697A19">
        <w:rPr>
          <w:kern w:val="0"/>
          <w:sz w:val="24"/>
          <w:szCs w:val="24"/>
        </w:rPr>
        <w:t>等搜索引擎依赖于大量的</w:t>
      </w:r>
      <w:r w:rsidRPr="00697A19">
        <w:rPr>
          <w:kern w:val="0"/>
          <w:sz w:val="24"/>
          <w:szCs w:val="24"/>
        </w:rPr>
        <w:t>Web</w:t>
      </w:r>
      <w:r w:rsidRPr="00697A19">
        <w:rPr>
          <w:kern w:val="0"/>
          <w:sz w:val="24"/>
          <w:szCs w:val="24"/>
        </w:rPr>
        <w:t>爬虫在互联网上搜索和分析，建立关键词与网页之间的链接，存储并计算相关性，然后在向用户显示关键词之前对它们进行排序。</w:t>
      </w:r>
    </w:p>
    <w:p w14:paraId="37ED8A18" w14:textId="4F17D06F" w:rsidR="00C862B1" w:rsidRPr="00697A19" w:rsidRDefault="00C862B1" w:rsidP="000E022C">
      <w:pPr>
        <w:spacing w:line="360" w:lineRule="auto"/>
        <w:ind w:firstLineChars="200" w:firstLine="480"/>
        <w:rPr>
          <w:kern w:val="0"/>
          <w:sz w:val="24"/>
          <w:szCs w:val="24"/>
        </w:rPr>
      </w:pPr>
      <w:r w:rsidRPr="00697A19">
        <w:rPr>
          <w:kern w:val="0"/>
          <w:sz w:val="24"/>
          <w:szCs w:val="24"/>
        </w:rPr>
        <w:t>目前，有许多成熟的爬虫框架可以通过</w:t>
      </w:r>
      <w:r w:rsidRPr="00697A19">
        <w:rPr>
          <w:kern w:val="0"/>
          <w:sz w:val="24"/>
          <w:szCs w:val="24"/>
        </w:rPr>
        <w:t>Python</w:t>
      </w:r>
      <w:r w:rsidRPr="00697A19">
        <w:rPr>
          <w:kern w:val="0"/>
          <w:sz w:val="24"/>
          <w:szCs w:val="24"/>
        </w:rPr>
        <w:t>进行调用，例如</w:t>
      </w:r>
      <w:r w:rsidRPr="00697A19">
        <w:rPr>
          <w:kern w:val="0"/>
          <w:sz w:val="24"/>
          <w:szCs w:val="24"/>
        </w:rPr>
        <w:t>Mechanize</w:t>
      </w:r>
      <w:r w:rsidRPr="00697A19">
        <w:rPr>
          <w:kern w:val="0"/>
          <w:sz w:val="24"/>
          <w:szCs w:val="24"/>
        </w:rPr>
        <w:t>，</w:t>
      </w:r>
      <w:proofErr w:type="spellStart"/>
      <w:r w:rsidRPr="00697A19">
        <w:rPr>
          <w:kern w:val="0"/>
          <w:sz w:val="24"/>
          <w:szCs w:val="24"/>
        </w:rPr>
        <w:t>BeautifulSoup</w:t>
      </w:r>
      <w:proofErr w:type="spellEnd"/>
      <w:r w:rsidRPr="00697A19">
        <w:rPr>
          <w:kern w:val="0"/>
          <w:sz w:val="24"/>
          <w:szCs w:val="24"/>
        </w:rPr>
        <w:t>，</w:t>
      </w:r>
      <w:proofErr w:type="spellStart"/>
      <w:r w:rsidRPr="00697A19">
        <w:rPr>
          <w:kern w:val="0"/>
          <w:sz w:val="24"/>
          <w:szCs w:val="24"/>
        </w:rPr>
        <w:t>pyquery</w:t>
      </w:r>
      <w:proofErr w:type="spellEnd"/>
      <w:r w:rsidRPr="00697A19">
        <w:rPr>
          <w:kern w:val="0"/>
          <w:sz w:val="24"/>
          <w:szCs w:val="24"/>
        </w:rPr>
        <w:t>，</w:t>
      </w:r>
      <w:r w:rsidRPr="00697A19">
        <w:rPr>
          <w:kern w:val="0"/>
          <w:sz w:val="24"/>
          <w:szCs w:val="24"/>
        </w:rPr>
        <w:t>Scrapy</w:t>
      </w:r>
      <w:r w:rsidRPr="00697A19">
        <w:rPr>
          <w:kern w:val="0"/>
          <w:sz w:val="24"/>
          <w:szCs w:val="24"/>
        </w:rPr>
        <w:t>等。这些库或框架都有自己的优点，而</w:t>
      </w:r>
      <w:r w:rsidRPr="00697A19">
        <w:rPr>
          <w:kern w:val="0"/>
          <w:sz w:val="24"/>
          <w:szCs w:val="24"/>
        </w:rPr>
        <w:t>Scrapy</w:t>
      </w:r>
      <w:r w:rsidRPr="00697A19">
        <w:rPr>
          <w:kern w:val="0"/>
          <w:sz w:val="24"/>
          <w:szCs w:val="24"/>
        </w:rPr>
        <w:t>是最出色的框架之一。</w:t>
      </w:r>
      <w:r w:rsidRPr="00697A19">
        <w:rPr>
          <w:kern w:val="0"/>
          <w:sz w:val="24"/>
          <w:szCs w:val="24"/>
        </w:rPr>
        <w:t>Scrapy</w:t>
      </w:r>
      <w:r w:rsidRPr="00697A19">
        <w:rPr>
          <w:kern w:val="0"/>
          <w:sz w:val="24"/>
          <w:szCs w:val="24"/>
        </w:rPr>
        <w:t>是基于</w:t>
      </w:r>
      <w:r w:rsidRPr="00697A19">
        <w:rPr>
          <w:kern w:val="0"/>
          <w:sz w:val="24"/>
          <w:szCs w:val="24"/>
        </w:rPr>
        <w:t>Python</w:t>
      </w:r>
      <w:r w:rsidRPr="00697A19">
        <w:rPr>
          <w:kern w:val="0"/>
          <w:sz w:val="24"/>
          <w:szCs w:val="24"/>
        </w:rPr>
        <w:t>的爬虫。</w:t>
      </w:r>
      <w:r w:rsidRPr="00697A19">
        <w:rPr>
          <w:kern w:val="0"/>
          <w:sz w:val="24"/>
          <w:szCs w:val="24"/>
        </w:rPr>
        <w:t>Scrapy</w:t>
      </w:r>
      <w:r w:rsidRPr="00697A19">
        <w:rPr>
          <w:kern w:val="0"/>
          <w:sz w:val="24"/>
          <w:szCs w:val="24"/>
        </w:rPr>
        <w:t>框架的开发是为了完成一些结构化数据采集和其他功能。</w:t>
      </w:r>
      <w:r w:rsidRPr="00697A19">
        <w:rPr>
          <w:kern w:val="0"/>
          <w:sz w:val="24"/>
          <w:szCs w:val="24"/>
        </w:rPr>
        <w:t>Scrapy</w:t>
      </w:r>
      <w:r w:rsidRPr="00697A19">
        <w:rPr>
          <w:kern w:val="0"/>
          <w:sz w:val="24"/>
          <w:szCs w:val="24"/>
        </w:rPr>
        <w:t>可以应用于日常生活中的各种常见领域。</w:t>
      </w:r>
    </w:p>
    <w:p w14:paraId="4E7F361A" w14:textId="4ADE9DE6" w:rsidR="00C862B1" w:rsidRPr="00697A19" w:rsidRDefault="00C862B1" w:rsidP="000E022C">
      <w:pPr>
        <w:spacing w:line="360" w:lineRule="auto"/>
        <w:ind w:firstLineChars="200" w:firstLine="480"/>
        <w:rPr>
          <w:kern w:val="0"/>
          <w:sz w:val="24"/>
          <w:szCs w:val="24"/>
        </w:rPr>
      </w:pPr>
      <w:r w:rsidRPr="00697A19">
        <w:rPr>
          <w:kern w:val="0"/>
          <w:sz w:val="24"/>
          <w:szCs w:val="24"/>
        </w:rPr>
        <w:t>该系统是一个</w:t>
      </w:r>
      <w:r w:rsidRPr="00697A19">
        <w:rPr>
          <w:kern w:val="0"/>
          <w:sz w:val="24"/>
          <w:szCs w:val="24"/>
        </w:rPr>
        <w:t>WEB</w:t>
      </w:r>
      <w:r w:rsidRPr="00697A19">
        <w:rPr>
          <w:kern w:val="0"/>
          <w:sz w:val="24"/>
          <w:szCs w:val="24"/>
        </w:rPr>
        <w:t>管理系统。前端展示使用</w:t>
      </w:r>
      <w:r w:rsidRPr="00697A19">
        <w:rPr>
          <w:kern w:val="0"/>
          <w:sz w:val="24"/>
          <w:szCs w:val="24"/>
        </w:rPr>
        <w:t>CSS</w:t>
      </w:r>
      <w:r w:rsidRPr="00697A19">
        <w:rPr>
          <w:kern w:val="0"/>
          <w:sz w:val="24"/>
          <w:szCs w:val="24"/>
        </w:rPr>
        <w:t>、</w:t>
      </w:r>
      <w:r w:rsidRPr="00697A19">
        <w:rPr>
          <w:kern w:val="0"/>
          <w:sz w:val="24"/>
          <w:szCs w:val="24"/>
        </w:rPr>
        <w:t>Vue</w:t>
      </w:r>
      <w:r w:rsidRPr="00697A19">
        <w:rPr>
          <w:kern w:val="0"/>
          <w:sz w:val="24"/>
          <w:szCs w:val="24"/>
        </w:rPr>
        <w:t>等技术来优化界面。后端使用</w:t>
      </w:r>
      <w:r w:rsidRPr="00697A19">
        <w:rPr>
          <w:kern w:val="0"/>
          <w:sz w:val="24"/>
          <w:szCs w:val="24"/>
        </w:rPr>
        <w:t>Python</w:t>
      </w:r>
      <w:proofErr w:type="gramStart"/>
      <w:r w:rsidRPr="00697A19">
        <w:rPr>
          <w:kern w:val="0"/>
          <w:sz w:val="24"/>
          <w:szCs w:val="24"/>
        </w:rPr>
        <w:t>语言爬取数据</w:t>
      </w:r>
      <w:proofErr w:type="gramEnd"/>
      <w:r w:rsidRPr="00697A19">
        <w:rPr>
          <w:kern w:val="0"/>
          <w:sz w:val="24"/>
          <w:szCs w:val="24"/>
        </w:rPr>
        <w:t>并处理页面数据。数据库使用</w:t>
      </w:r>
      <w:r w:rsidRPr="00697A19">
        <w:rPr>
          <w:kern w:val="0"/>
          <w:sz w:val="24"/>
          <w:szCs w:val="24"/>
        </w:rPr>
        <w:t>MYSQL</w:t>
      </w:r>
      <w:r w:rsidRPr="00697A19">
        <w:rPr>
          <w:kern w:val="0"/>
          <w:sz w:val="24"/>
          <w:szCs w:val="24"/>
        </w:rPr>
        <w:t>技术来存储数据。该项目包含七个功能。第一个是基本数据的显示。该功能可以通过图表等形式显示数据库的数据，使用户在进入系统后可以快速查看和分析数据。投资管理机构的功能可以让投资管理人员或机构执行相关操作，或者联系等等。咨询功能将向用户</w:t>
      </w:r>
      <w:proofErr w:type="gramStart"/>
      <w:r w:rsidRPr="00697A19">
        <w:rPr>
          <w:kern w:val="0"/>
          <w:sz w:val="24"/>
          <w:szCs w:val="24"/>
        </w:rPr>
        <w:t>显示爬取的</w:t>
      </w:r>
      <w:proofErr w:type="gramEnd"/>
      <w:r w:rsidRPr="00697A19">
        <w:rPr>
          <w:kern w:val="0"/>
          <w:sz w:val="24"/>
          <w:szCs w:val="24"/>
        </w:rPr>
        <w:t>实时最新信息，使用户易于了解最新的全球信息。详细数据模块提供更详细的数据参考。同时，用户可以查询数据，并可以通过宏观、地区和时间了解多个国家的贸易数据。规划解决方案帮助用户规划数据处理方案。国际商业政策和法规显示国际商业政策和法规。</w:t>
      </w:r>
    </w:p>
    <w:p w14:paraId="3D56D8CA" w14:textId="77777777" w:rsidR="000E022C" w:rsidRDefault="000E022C" w:rsidP="000E022C">
      <w:pPr>
        <w:jc w:val="center"/>
        <w:rPr>
          <w:sz w:val="24"/>
        </w:rPr>
      </w:pPr>
      <w:r>
        <w:rPr>
          <w:sz w:val="24"/>
        </w:rPr>
        <w:br w:type="page"/>
      </w:r>
    </w:p>
    <w:p w14:paraId="2C5B1BFE" w14:textId="22000778" w:rsidR="00A13AD5" w:rsidRPr="00A13AD5" w:rsidRDefault="004E5215" w:rsidP="00035411">
      <w:pPr>
        <w:adjustRightInd w:val="0"/>
        <w:snapToGrid w:val="0"/>
        <w:spacing w:line="360" w:lineRule="auto"/>
        <w:rPr>
          <w:rFonts w:eastAsia="黑体"/>
          <w:kern w:val="0"/>
          <w:sz w:val="24"/>
          <w:szCs w:val="18"/>
        </w:rPr>
      </w:pPr>
      <w:r>
        <w:rPr>
          <w:rFonts w:eastAsia="黑体" w:hint="eastAsia"/>
          <w:kern w:val="0"/>
          <w:sz w:val="24"/>
          <w:szCs w:val="18"/>
        </w:rPr>
        <w:lastRenderedPageBreak/>
        <w:t>译文</w:t>
      </w:r>
      <w:r>
        <w:rPr>
          <w:rFonts w:eastAsia="黑体" w:hint="eastAsia"/>
          <w:kern w:val="0"/>
          <w:sz w:val="24"/>
          <w:szCs w:val="18"/>
        </w:rPr>
        <w:t>2</w:t>
      </w:r>
    </w:p>
    <w:p w14:paraId="47C7998B" w14:textId="4F5D21C0" w:rsidR="000E022C" w:rsidRPr="00A13AD5" w:rsidRDefault="0008082A" w:rsidP="00A13AD5">
      <w:pPr>
        <w:spacing w:beforeLines="50" w:before="120" w:afterLines="50" w:after="120" w:line="360" w:lineRule="auto"/>
        <w:jc w:val="center"/>
        <w:rPr>
          <w:b/>
          <w:kern w:val="0"/>
          <w:sz w:val="24"/>
          <w:szCs w:val="24"/>
        </w:rPr>
      </w:pPr>
      <w:r w:rsidRPr="00A13AD5">
        <w:rPr>
          <w:b/>
          <w:kern w:val="0"/>
          <w:sz w:val="24"/>
          <w:szCs w:val="24"/>
        </w:rPr>
        <w:t>Programming languages in chemistry: a review of HTML5/JavaScript</w:t>
      </w:r>
    </w:p>
    <w:p w14:paraId="6A50EADF" w14:textId="43B55292" w:rsidR="000E022C" w:rsidRPr="00A13AD5" w:rsidRDefault="0008082A" w:rsidP="0008082A">
      <w:pPr>
        <w:spacing w:line="360" w:lineRule="auto"/>
        <w:ind w:firstLineChars="200" w:firstLine="480"/>
        <w:rPr>
          <w:kern w:val="0"/>
          <w:sz w:val="24"/>
          <w:szCs w:val="24"/>
        </w:rPr>
      </w:pPr>
      <w:r w:rsidRPr="00A13AD5">
        <w:rPr>
          <w:kern w:val="0"/>
          <w:sz w:val="24"/>
          <w:szCs w:val="24"/>
        </w:rPr>
        <w:t>Computer literacy is an essential skill for scientists. Computers can execute the same operations humans can perform, but far more consistently and at rates far beyond human capability, allowing researchers to investigate numerous hypotheses in short order. Programmers have even more advantages, as they can directly communicate with the computer to achieve their desired goals, as opposed to relying on software someone else has created for another purpose.</w:t>
      </w:r>
    </w:p>
    <w:p w14:paraId="42FE30C5" w14:textId="1B69A817" w:rsidR="0008082A" w:rsidRPr="00A13AD5" w:rsidRDefault="0008082A" w:rsidP="0008082A">
      <w:pPr>
        <w:spacing w:line="360" w:lineRule="auto"/>
        <w:ind w:firstLineChars="200" w:firstLine="480"/>
        <w:rPr>
          <w:kern w:val="0"/>
          <w:sz w:val="24"/>
          <w:szCs w:val="24"/>
        </w:rPr>
      </w:pPr>
      <w:r w:rsidRPr="00A13AD5">
        <w:rPr>
          <w:kern w:val="0"/>
          <w:sz w:val="24"/>
          <w:szCs w:val="24"/>
        </w:rPr>
        <w:t>Many programming languages have been developed to facilitate instructions to the computer. Each has its advantages, which is why they each exist. Each programming language also has its disadvantages, which is why the rest exist.</w:t>
      </w:r>
    </w:p>
    <w:p w14:paraId="32845C1C" w14:textId="0A89F272" w:rsidR="0008082A" w:rsidRPr="00A13AD5" w:rsidRDefault="0008082A" w:rsidP="0008082A">
      <w:pPr>
        <w:spacing w:line="360" w:lineRule="auto"/>
        <w:ind w:firstLineChars="200" w:firstLine="480"/>
        <w:rPr>
          <w:kern w:val="0"/>
          <w:sz w:val="24"/>
          <w:szCs w:val="24"/>
        </w:rPr>
      </w:pPr>
      <w:r w:rsidRPr="00A13AD5">
        <w:rPr>
          <w:kern w:val="0"/>
          <w:sz w:val="24"/>
          <w:szCs w:val="24"/>
        </w:rPr>
        <w:t>When the Internet was introduced, society quickly changed, not just in allowing computers to communicate with each other, but by allowing people to communicate with each other, nearly instantaneously from around the world. JavaScript (JS) is a programming language born of the Internet. From a crude and basic programming language for creating cheap, gimmicky effects on web pages, it has developed into a ubiquitous and flexible technology where engine performance is regarded as a crowning achievement among browser developers. Today, every computational device, from desktops to laptops to mobile phones and Augmented Reality (AR) devices has essential access to the Internet, and therefore contains a web browser wherein JavaScript can be run. As a result, JavaScript is one of the most important programming languages in existence.</w:t>
      </w:r>
    </w:p>
    <w:p w14:paraId="75528B7D" w14:textId="2D00CFFC" w:rsidR="0008082A" w:rsidRPr="00A13AD5" w:rsidRDefault="0008082A" w:rsidP="0008082A">
      <w:pPr>
        <w:spacing w:line="360" w:lineRule="auto"/>
        <w:ind w:firstLineChars="200" w:firstLine="480"/>
        <w:rPr>
          <w:kern w:val="0"/>
          <w:sz w:val="24"/>
          <w:szCs w:val="24"/>
        </w:rPr>
      </w:pPr>
      <w:r w:rsidRPr="00A13AD5">
        <w:rPr>
          <w:kern w:val="0"/>
          <w:sz w:val="24"/>
          <w:szCs w:val="24"/>
        </w:rPr>
        <w:t>This review investigates the relevance and impact of JavaScript on the chemistry discipline. We begin by discussing the history of the programming language; then we investigate the scope and features of the language and how it applies to chemistry; last, an outline of the technical details of the JavaScript programming language is presented to allow those interested in chemistry and cheminformatics to effectively create JavaScript applications.</w:t>
      </w:r>
    </w:p>
    <w:p w14:paraId="05435DF0" w14:textId="157F4CCB" w:rsidR="0008082A" w:rsidRPr="00A13AD5" w:rsidRDefault="0008082A" w:rsidP="0008082A">
      <w:pPr>
        <w:spacing w:line="360" w:lineRule="auto"/>
        <w:ind w:firstLineChars="200" w:firstLine="480"/>
        <w:rPr>
          <w:kern w:val="0"/>
          <w:sz w:val="24"/>
          <w:szCs w:val="24"/>
        </w:rPr>
      </w:pPr>
      <w:r w:rsidRPr="00A13AD5">
        <w:rPr>
          <w:kern w:val="0"/>
          <w:sz w:val="24"/>
          <w:szCs w:val="24"/>
        </w:rPr>
        <w:t>JavaScript is a programming language enabling developers to interact with the functionality provided by web browsers. More specifically, JavaScript is a scripting language, which means traditionally, JavaScript source code is interpreted at runtime and not pre-compiled into byte code and practically, its main purpose is to modify the behavior of another application typically written in a different programming language, in which it is interpreted and run in real time.</w:t>
      </w:r>
    </w:p>
    <w:p w14:paraId="5C317B1F" w14:textId="1217A6DD" w:rsidR="0008082A" w:rsidRPr="00A13AD5" w:rsidRDefault="0008082A" w:rsidP="0008082A">
      <w:pPr>
        <w:spacing w:line="360" w:lineRule="auto"/>
        <w:ind w:firstLineChars="200" w:firstLine="480"/>
        <w:rPr>
          <w:kern w:val="0"/>
          <w:sz w:val="24"/>
          <w:szCs w:val="24"/>
        </w:rPr>
      </w:pPr>
      <w:r w:rsidRPr="00A13AD5">
        <w:rPr>
          <w:kern w:val="0"/>
          <w:sz w:val="24"/>
          <w:szCs w:val="24"/>
        </w:rPr>
        <w:lastRenderedPageBreak/>
        <w:t xml:space="preserve">While JavaScript is aptly named as a scripting language, the first part of the name misleadingly refers to the Java programming language. JavaScript has no functional relationship with the Java programming language. The Java part of JavaScript was used to inspire interest in the new scripting language, as Java was and still is a very popular programming language; </w:t>
      </w:r>
      <w:proofErr w:type="gramStart"/>
      <w:r w:rsidRPr="00A13AD5">
        <w:rPr>
          <w:kern w:val="0"/>
          <w:sz w:val="24"/>
          <w:szCs w:val="24"/>
        </w:rPr>
        <w:t>additionally</w:t>
      </w:r>
      <w:proofErr w:type="gramEnd"/>
      <w:r w:rsidRPr="00A13AD5">
        <w:rPr>
          <w:kern w:val="0"/>
          <w:sz w:val="24"/>
          <w:szCs w:val="24"/>
        </w:rPr>
        <w:t xml:space="preserve"> the original Netscape browser that included JavaScript was written in Java. JavaScript has since become an essential and arguably more important programming language than the one inspiring its name. Hence, the programming language many developers use today to build and interact with web applications is famously known as JavaScript.</w:t>
      </w:r>
    </w:p>
    <w:p w14:paraId="74116137" w14:textId="3B088BFA" w:rsidR="0008082A" w:rsidRPr="00A13AD5" w:rsidRDefault="0008082A" w:rsidP="0008082A">
      <w:pPr>
        <w:spacing w:line="360" w:lineRule="auto"/>
        <w:ind w:firstLineChars="200" w:firstLine="480"/>
        <w:rPr>
          <w:kern w:val="0"/>
          <w:sz w:val="24"/>
          <w:szCs w:val="24"/>
        </w:rPr>
      </w:pPr>
      <w:r w:rsidRPr="00A13AD5">
        <w:rPr>
          <w:kern w:val="0"/>
          <w:sz w:val="24"/>
          <w:szCs w:val="24"/>
        </w:rPr>
        <w:t xml:space="preserve">In the early days of the Internet, the web browser provided users with static pages to view information. Innovators at Netscape Communications, producers of the popular Netscape Navigator browser, believed web sites should provide more dynamic material and a programming language would provide a solution. In 1995, Brendan </w:t>
      </w:r>
      <w:proofErr w:type="spellStart"/>
      <w:r w:rsidRPr="00A13AD5">
        <w:rPr>
          <w:kern w:val="0"/>
          <w:sz w:val="24"/>
          <w:szCs w:val="24"/>
        </w:rPr>
        <w:t>Eich</w:t>
      </w:r>
      <w:proofErr w:type="spellEnd"/>
      <w:r w:rsidRPr="00A13AD5">
        <w:rPr>
          <w:kern w:val="0"/>
          <w:sz w:val="24"/>
          <w:szCs w:val="24"/>
        </w:rPr>
        <w:t>, an employee of Netscape Communications, developed what is now known as JavaScript.</w:t>
      </w:r>
    </w:p>
    <w:p w14:paraId="5136FCDA" w14:textId="641B9EF2" w:rsidR="0008082A" w:rsidRPr="00A13AD5" w:rsidRDefault="0008082A" w:rsidP="0008082A">
      <w:pPr>
        <w:spacing w:line="360" w:lineRule="auto"/>
        <w:ind w:firstLineChars="200" w:firstLine="480"/>
        <w:rPr>
          <w:kern w:val="0"/>
          <w:sz w:val="24"/>
          <w:szCs w:val="24"/>
        </w:rPr>
      </w:pPr>
      <w:r w:rsidRPr="00A13AD5">
        <w:rPr>
          <w:kern w:val="0"/>
          <w:sz w:val="24"/>
          <w:szCs w:val="24"/>
        </w:rPr>
        <w:t>Initially, JavaScript only provided basic features, but the power of such a programming language on the web was quickly realized, and the continued success of Netscape Navigator was, in no small part, a reflection of that power. Alternatives to JavaScript were inevitable and a number of companies started to produce more feature-rich browser plug-ins that would install their platforms into browsers to be run in web pages. Adobe Flash, Java applets and Microsoft Silverlight are a few well known examples. These plug-ins became popular solutions for developers, but a hindrance for users as plug-ins required installations, had to be frequently updated, and were prone to security issues. Plug-ins eventually fell out of favor with users as HTML5 arrived and JavaScript evolved. Flash, Java applets and Silverlight are all now deprecated technologies.</w:t>
      </w:r>
    </w:p>
    <w:p w14:paraId="2A80FCCA" w14:textId="4416062E" w:rsidR="0008082A" w:rsidRPr="00A13AD5" w:rsidRDefault="0008082A" w:rsidP="0008082A">
      <w:pPr>
        <w:spacing w:line="360" w:lineRule="auto"/>
        <w:ind w:firstLineChars="200" w:firstLine="480"/>
        <w:rPr>
          <w:kern w:val="0"/>
          <w:sz w:val="24"/>
          <w:szCs w:val="24"/>
        </w:rPr>
      </w:pPr>
      <w:r w:rsidRPr="00A13AD5">
        <w:rPr>
          <w:kern w:val="0"/>
          <w:sz w:val="24"/>
          <w:szCs w:val="24"/>
        </w:rPr>
        <w:t xml:space="preserve">Other companies, instead of replacing JavaScript, attempted to modify and extend the language in an attempt to control it (a process known as “embrace, extend and extinguish”). In 1996, Microsoft produced JScript, which was a reverse engineered version of JavaScript for their Internet Explorer (IE) browser. IE would now be accessible to JavaScript developers, but the implementation was deceitful. Proprietary features specific to IE were built into JScript. As a result, users were forced to use IE for many online applications, impeding the open web in a process known as fragmentation. Fragmentation produces an anti-competitive, positive feedback loop giving a dominant group (in this case, the dominant browser, IE) power over the future direction of the Internet. These attempts ultimately failed due to healthy competition </w:t>
      </w:r>
      <w:r w:rsidRPr="00A13AD5">
        <w:rPr>
          <w:kern w:val="0"/>
          <w:sz w:val="24"/>
          <w:szCs w:val="24"/>
        </w:rPr>
        <w:lastRenderedPageBreak/>
        <w:t>amongst browser developers. Microsoft browsers now aim to legitimately support JavaScript. Creative methods for fragmenting the JavaScript language continue to exist with TypeScript from Microsoft and Dart from Google, which aim to provide a more familiar programming syntax for developers and compile into standard JavaScript.</w:t>
      </w:r>
    </w:p>
    <w:p w14:paraId="0EC24B59" w14:textId="5471122A" w:rsidR="0008082A" w:rsidRPr="00A13AD5" w:rsidRDefault="0008082A" w:rsidP="0008082A">
      <w:pPr>
        <w:spacing w:line="360" w:lineRule="auto"/>
        <w:ind w:firstLineChars="200" w:firstLine="480"/>
        <w:rPr>
          <w:kern w:val="0"/>
          <w:sz w:val="24"/>
          <w:szCs w:val="24"/>
        </w:rPr>
      </w:pPr>
      <w:r w:rsidRPr="00A13AD5">
        <w:rPr>
          <w:kern w:val="0"/>
          <w:sz w:val="24"/>
          <w:szCs w:val="24"/>
        </w:rPr>
        <w:t xml:space="preserve">JavaScript has survived many challenges since its inception, and a lot of credit should be given to the Netscape team for their foresight. In order to protect the JavaScript language early on, the Netscape team pushed for an open standardization of the language, and they were successful. We all benefit from the universal and strong support for JavaScript in every existing browser today. In spite of the attempts to replace or commandeer the standard, JavaScript persisted and has become a signature programming language for most </w:t>
      </w:r>
      <w:proofErr w:type="gramStart"/>
      <w:r w:rsidRPr="00A13AD5">
        <w:rPr>
          <w:kern w:val="0"/>
          <w:sz w:val="24"/>
          <w:szCs w:val="24"/>
        </w:rPr>
        <w:t>developers, and</w:t>
      </w:r>
      <w:proofErr w:type="gramEnd"/>
      <w:r w:rsidRPr="00A13AD5">
        <w:rPr>
          <w:kern w:val="0"/>
          <w:sz w:val="24"/>
          <w:szCs w:val="24"/>
        </w:rPr>
        <w:t xml:space="preserve"> remains an important tool for the scientific communities including chemists.</w:t>
      </w:r>
    </w:p>
    <w:p w14:paraId="7E3A41C2" w14:textId="04CDD656" w:rsidR="0008082A" w:rsidRPr="00A13AD5" w:rsidRDefault="0008082A" w:rsidP="0008082A">
      <w:pPr>
        <w:spacing w:line="360" w:lineRule="auto"/>
        <w:ind w:firstLineChars="200" w:firstLine="480"/>
        <w:rPr>
          <w:kern w:val="0"/>
          <w:sz w:val="24"/>
          <w:szCs w:val="24"/>
        </w:rPr>
      </w:pPr>
      <w:r w:rsidRPr="00A13AD5">
        <w:rPr>
          <w:kern w:val="0"/>
          <w:sz w:val="24"/>
          <w:szCs w:val="24"/>
        </w:rPr>
        <w:t xml:space="preserve">JavaScript is far from the end of its life, rather it seems like it is just beginning. While JavaScript exhibits many weaknesses, its strengths are paramount, allowing not just the creation of pedestrian </w:t>
      </w:r>
      <w:proofErr w:type="gramStart"/>
      <w:r w:rsidRPr="00A13AD5">
        <w:rPr>
          <w:kern w:val="0"/>
          <w:sz w:val="24"/>
          <w:szCs w:val="24"/>
        </w:rPr>
        <w:t>web based</w:t>
      </w:r>
      <w:proofErr w:type="gramEnd"/>
      <w:r w:rsidRPr="00A13AD5">
        <w:rPr>
          <w:kern w:val="0"/>
          <w:sz w:val="24"/>
          <w:szCs w:val="24"/>
        </w:rPr>
        <w:t xml:space="preserve"> solutions, but in specifically providing a means for communicating the complexity of chemistry. As an open and standardized language, JavaScript has continued to thrive and evolve, while remaining a reliable foundation for developers. Scientists continue to find better and more powerful ways to use web technologies in the pursuit of science and to make knowledge accessible around the world. We will undoubtedly see continued technological innovation, and JavaScript, as the internet browser programming language, will likely continue to be the tool of choice for web developers and essential for the propagation of scientific information.</w:t>
      </w:r>
    </w:p>
    <w:p w14:paraId="2747F2B5" w14:textId="4C721460" w:rsidR="0008082A" w:rsidRPr="00A13AD5" w:rsidRDefault="00A13AD5" w:rsidP="00A13AD5">
      <w:pPr>
        <w:adjustRightInd w:val="0"/>
        <w:snapToGrid w:val="0"/>
        <w:spacing w:line="360" w:lineRule="auto"/>
        <w:rPr>
          <w:rFonts w:eastAsia="黑体"/>
          <w:sz w:val="24"/>
          <w:szCs w:val="24"/>
        </w:rPr>
      </w:pPr>
      <w:r>
        <w:rPr>
          <w:rFonts w:eastAsia="黑体"/>
          <w:sz w:val="24"/>
          <w:szCs w:val="24"/>
        </w:rPr>
        <w:t>中文译文</w:t>
      </w:r>
    </w:p>
    <w:p w14:paraId="3D4F619A" w14:textId="1439C451" w:rsidR="000E022C" w:rsidRPr="00A13AD5" w:rsidRDefault="008840C8" w:rsidP="00A13AD5">
      <w:pPr>
        <w:spacing w:beforeLines="50" w:before="120" w:afterLines="50" w:after="120" w:line="360" w:lineRule="auto"/>
        <w:jc w:val="center"/>
        <w:rPr>
          <w:rFonts w:eastAsia="黑体"/>
          <w:kern w:val="0"/>
          <w:sz w:val="24"/>
          <w:szCs w:val="24"/>
        </w:rPr>
      </w:pPr>
      <w:r w:rsidRPr="00A13AD5">
        <w:rPr>
          <w:rFonts w:eastAsia="黑体"/>
          <w:kern w:val="0"/>
          <w:sz w:val="24"/>
          <w:szCs w:val="24"/>
        </w:rPr>
        <w:t>化学中的编程语言</w:t>
      </w:r>
      <w:r w:rsidRPr="00A13AD5">
        <w:rPr>
          <w:rFonts w:eastAsia="黑体" w:hint="eastAsia"/>
          <w:kern w:val="0"/>
          <w:sz w:val="24"/>
          <w:szCs w:val="24"/>
        </w:rPr>
        <w:t>：</w:t>
      </w:r>
      <w:r w:rsidRPr="00A13AD5">
        <w:rPr>
          <w:rFonts w:eastAsia="黑体"/>
          <w:kern w:val="0"/>
          <w:sz w:val="24"/>
          <w:szCs w:val="24"/>
        </w:rPr>
        <w:t>HTML5/JavaScript</w:t>
      </w:r>
      <w:r w:rsidRPr="00A13AD5">
        <w:rPr>
          <w:rFonts w:eastAsia="黑体"/>
          <w:kern w:val="0"/>
          <w:sz w:val="24"/>
          <w:szCs w:val="24"/>
        </w:rPr>
        <w:t>综述</w:t>
      </w:r>
    </w:p>
    <w:p w14:paraId="0A1B3369" w14:textId="41EF55C0" w:rsidR="000E022C" w:rsidRPr="00A13AD5" w:rsidRDefault="008840C8" w:rsidP="008840C8">
      <w:pPr>
        <w:spacing w:line="360" w:lineRule="auto"/>
        <w:ind w:firstLineChars="200" w:firstLine="480"/>
        <w:rPr>
          <w:kern w:val="0"/>
          <w:sz w:val="24"/>
          <w:szCs w:val="24"/>
        </w:rPr>
      </w:pPr>
      <w:r w:rsidRPr="00A13AD5">
        <w:rPr>
          <w:kern w:val="0"/>
          <w:sz w:val="24"/>
          <w:szCs w:val="24"/>
        </w:rPr>
        <w:t>计算机素养对科学家来说是一项必不可少的技能。计算机能够执行与人类相同的操作，但远比人类能力更一致，且速率也快得多，让研究人员能够在短时间内探究众多假设。程序员更有优势，因为他们可以直接与计算机通信，实现自己想要的目标，而不是依靠他人为另一个目的创建的软件。</w:t>
      </w:r>
    </w:p>
    <w:p w14:paraId="0AF6B678" w14:textId="7322D120" w:rsidR="008840C8" w:rsidRPr="00A13AD5" w:rsidRDefault="008840C8" w:rsidP="008840C8">
      <w:pPr>
        <w:spacing w:line="360" w:lineRule="auto"/>
        <w:ind w:firstLineChars="200" w:firstLine="480"/>
        <w:rPr>
          <w:kern w:val="0"/>
          <w:sz w:val="24"/>
          <w:szCs w:val="24"/>
        </w:rPr>
      </w:pPr>
      <w:r w:rsidRPr="00A13AD5">
        <w:rPr>
          <w:kern w:val="0"/>
          <w:sz w:val="24"/>
          <w:szCs w:val="24"/>
        </w:rPr>
        <w:t>许多编程语言已经被开发出来，以便向计算机发出指令。每种语言都有其优势，这就是它们各自存在的原因。每种编程语言也都有其不足之处，这就是其他语言存在的原因。</w:t>
      </w:r>
    </w:p>
    <w:p w14:paraId="4282FBBE" w14:textId="5CBF107F" w:rsidR="008840C8" w:rsidRPr="00A13AD5" w:rsidRDefault="008840C8" w:rsidP="008840C8">
      <w:pPr>
        <w:spacing w:line="360" w:lineRule="auto"/>
        <w:ind w:firstLineChars="200" w:firstLine="480"/>
        <w:rPr>
          <w:kern w:val="0"/>
          <w:sz w:val="24"/>
          <w:szCs w:val="24"/>
        </w:rPr>
      </w:pPr>
      <w:r w:rsidRPr="00A13AD5">
        <w:rPr>
          <w:kern w:val="0"/>
          <w:sz w:val="24"/>
          <w:szCs w:val="24"/>
        </w:rPr>
        <w:t>当互联网被引入后，社会迅速发生了变化，不仅让计算机相互通信，还让人们能够</w:t>
      </w:r>
      <w:r w:rsidRPr="00A13AD5">
        <w:rPr>
          <w:kern w:val="0"/>
          <w:sz w:val="24"/>
          <w:szCs w:val="24"/>
        </w:rPr>
        <w:lastRenderedPageBreak/>
        <w:t>几乎</w:t>
      </w:r>
      <w:proofErr w:type="gramStart"/>
      <w:r w:rsidRPr="00A13AD5">
        <w:rPr>
          <w:kern w:val="0"/>
          <w:sz w:val="24"/>
          <w:szCs w:val="24"/>
        </w:rPr>
        <w:t>瞬间与</w:t>
      </w:r>
      <w:proofErr w:type="gramEnd"/>
      <w:r w:rsidRPr="00A13AD5">
        <w:rPr>
          <w:kern w:val="0"/>
          <w:sz w:val="24"/>
          <w:szCs w:val="24"/>
        </w:rPr>
        <w:t>世界各地的人们通信。</w:t>
      </w:r>
      <w:r w:rsidRPr="00A13AD5">
        <w:rPr>
          <w:kern w:val="0"/>
          <w:sz w:val="24"/>
          <w:szCs w:val="24"/>
        </w:rPr>
        <w:t>JavaScript</w:t>
      </w:r>
      <w:r w:rsidRPr="00A13AD5">
        <w:rPr>
          <w:kern w:val="0"/>
          <w:sz w:val="24"/>
          <w:szCs w:val="24"/>
        </w:rPr>
        <w:t>（</w:t>
      </w:r>
      <w:r w:rsidRPr="00A13AD5">
        <w:rPr>
          <w:kern w:val="0"/>
          <w:sz w:val="24"/>
          <w:szCs w:val="24"/>
        </w:rPr>
        <w:t>JS</w:t>
      </w:r>
      <w:r w:rsidRPr="00A13AD5">
        <w:rPr>
          <w:kern w:val="0"/>
          <w:sz w:val="24"/>
          <w:szCs w:val="24"/>
        </w:rPr>
        <w:t>）是一种由互联网诞生的编程语言。它最初是用于在网页上创建廉价、花哨的效果的粗糙基础编程语言，但已经发展成为一种无处</w:t>
      </w:r>
      <w:proofErr w:type="gramStart"/>
      <w:r w:rsidRPr="00A13AD5">
        <w:rPr>
          <w:kern w:val="0"/>
          <w:sz w:val="24"/>
          <w:szCs w:val="24"/>
        </w:rPr>
        <w:t>不在且</w:t>
      </w:r>
      <w:proofErr w:type="gramEnd"/>
      <w:r w:rsidRPr="00A13AD5">
        <w:rPr>
          <w:kern w:val="0"/>
          <w:sz w:val="24"/>
          <w:szCs w:val="24"/>
        </w:rPr>
        <w:t>灵活的技术，其中引擎性能被视为浏览器开发者的巅峰成就。今天，从台式机到笔记本电脑再到手机和增强现实（</w:t>
      </w:r>
      <w:r w:rsidRPr="00A13AD5">
        <w:rPr>
          <w:kern w:val="0"/>
          <w:sz w:val="24"/>
          <w:szCs w:val="24"/>
        </w:rPr>
        <w:t>AR</w:t>
      </w:r>
      <w:r w:rsidRPr="00A13AD5">
        <w:rPr>
          <w:kern w:val="0"/>
          <w:sz w:val="24"/>
          <w:szCs w:val="24"/>
        </w:rPr>
        <w:t>）设备，每一种计算设备都必须要连接互联网，因此都包含能够运行</w:t>
      </w:r>
      <w:r w:rsidRPr="00A13AD5">
        <w:rPr>
          <w:kern w:val="0"/>
          <w:sz w:val="24"/>
          <w:szCs w:val="24"/>
        </w:rPr>
        <w:t>JavaScript</w:t>
      </w:r>
      <w:r w:rsidRPr="00A13AD5">
        <w:rPr>
          <w:kern w:val="0"/>
          <w:sz w:val="24"/>
          <w:szCs w:val="24"/>
        </w:rPr>
        <w:t>的网络浏览器。因此，</w:t>
      </w:r>
      <w:r w:rsidRPr="00A13AD5">
        <w:rPr>
          <w:kern w:val="0"/>
          <w:sz w:val="24"/>
          <w:szCs w:val="24"/>
        </w:rPr>
        <w:t>JavaScript</w:t>
      </w:r>
      <w:r w:rsidRPr="00A13AD5">
        <w:rPr>
          <w:kern w:val="0"/>
          <w:sz w:val="24"/>
          <w:szCs w:val="24"/>
        </w:rPr>
        <w:t>是现存最重要的编程语言之一。</w:t>
      </w:r>
    </w:p>
    <w:p w14:paraId="2319AC5F" w14:textId="01363777" w:rsidR="008840C8" w:rsidRPr="00A13AD5" w:rsidRDefault="008840C8" w:rsidP="008840C8">
      <w:pPr>
        <w:spacing w:line="360" w:lineRule="auto"/>
        <w:ind w:firstLineChars="200" w:firstLine="480"/>
        <w:rPr>
          <w:kern w:val="0"/>
          <w:sz w:val="24"/>
          <w:szCs w:val="24"/>
        </w:rPr>
      </w:pPr>
      <w:r w:rsidRPr="00A13AD5">
        <w:rPr>
          <w:kern w:val="0"/>
          <w:sz w:val="24"/>
          <w:szCs w:val="24"/>
        </w:rPr>
        <w:t>本综述旨在研究</w:t>
      </w:r>
      <w:r w:rsidRPr="00A13AD5">
        <w:rPr>
          <w:kern w:val="0"/>
          <w:sz w:val="24"/>
          <w:szCs w:val="24"/>
        </w:rPr>
        <w:t>JavaScript</w:t>
      </w:r>
      <w:r w:rsidRPr="00A13AD5">
        <w:rPr>
          <w:kern w:val="0"/>
          <w:sz w:val="24"/>
          <w:szCs w:val="24"/>
        </w:rPr>
        <w:t>对化学学科的相关性和影响。我们首先讨论了这种编程语言的历史；然后我们调查了这种语言的范围和特点以及它在化学中的应用；最后，我们提供了</w:t>
      </w:r>
      <w:r w:rsidRPr="00A13AD5">
        <w:rPr>
          <w:kern w:val="0"/>
          <w:sz w:val="24"/>
          <w:szCs w:val="24"/>
        </w:rPr>
        <w:t>JavaScript</w:t>
      </w:r>
      <w:r w:rsidRPr="00A13AD5">
        <w:rPr>
          <w:kern w:val="0"/>
          <w:sz w:val="24"/>
          <w:szCs w:val="24"/>
        </w:rPr>
        <w:t>编程语言的技术细节概述，以便对化学和化学信息学感兴趣的人有效地创建</w:t>
      </w:r>
      <w:r w:rsidRPr="00A13AD5">
        <w:rPr>
          <w:kern w:val="0"/>
          <w:sz w:val="24"/>
          <w:szCs w:val="24"/>
        </w:rPr>
        <w:t>JavaScript</w:t>
      </w:r>
      <w:r w:rsidRPr="00A13AD5">
        <w:rPr>
          <w:kern w:val="0"/>
          <w:sz w:val="24"/>
          <w:szCs w:val="24"/>
        </w:rPr>
        <w:t>应用程序。</w:t>
      </w:r>
    </w:p>
    <w:p w14:paraId="203CCA1D" w14:textId="7CF4CBC2" w:rsidR="008840C8" w:rsidRPr="00A13AD5" w:rsidRDefault="008840C8" w:rsidP="008840C8">
      <w:pPr>
        <w:spacing w:line="360" w:lineRule="auto"/>
        <w:ind w:firstLineChars="200" w:firstLine="480"/>
        <w:rPr>
          <w:kern w:val="0"/>
          <w:sz w:val="24"/>
          <w:szCs w:val="24"/>
        </w:rPr>
      </w:pPr>
      <w:r w:rsidRPr="00A13AD5">
        <w:rPr>
          <w:kern w:val="0"/>
          <w:sz w:val="24"/>
          <w:szCs w:val="24"/>
        </w:rPr>
        <w:t>JavaScript</w:t>
      </w:r>
      <w:r w:rsidRPr="00A13AD5">
        <w:rPr>
          <w:kern w:val="0"/>
          <w:sz w:val="24"/>
          <w:szCs w:val="24"/>
        </w:rPr>
        <w:t>是一种编程语言，使开发人员能够与</w:t>
      </w:r>
      <w:r w:rsidRPr="00A13AD5">
        <w:rPr>
          <w:kern w:val="0"/>
          <w:sz w:val="24"/>
          <w:szCs w:val="24"/>
        </w:rPr>
        <w:t>Web</w:t>
      </w:r>
      <w:r w:rsidRPr="00A13AD5">
        <w:rPr>
          <w:kern w:val="0"/>
          <w:sz w:val="24"/>
          <w:szCs w:val="24"/>
        </w:rPr>
        <w:t>浏览器提供的功能进行交互。更具体地说，</w:t>
      </w:r>
      <w:r w:rsidRPr="00A13AD5">
        <w:rPr>
          <w:kern w:val="0"/>
          <w:sz w:val="24"/>
          <w:szCs w:val="24"/>
        </w:rPr>
        <w:t>JavaScript</w:t>
      </w:r>
      <w:r w:rsidRPr="00A13AD5">
        <w:rPr>
          <w:kern w:val="0"/>
          <w:sz w:val="24"/>
          <w:szCs w:val="24"/>
        </w:rPr>
        <w:t>是一种脚本语言，这意味着传统上，</w:t>
      </w:r>
      <w:r w:rsidRPr="00A13AD5">
        <w:rPr>
          <w:kern w:val="0"/>
          <w:sz w:val="24"/>
          <w:szCs w:val="24"/>
        </w:rPr>
        <w:t>JavaScript</w:t>
      </w:r>
      <w:r w:rsidRPr="00A13AD5">
        <w:rPr>
          <w:kern w:val="0"/>
          <w:sz w:val="24"/>
          <w:szCs w:val="24"/>
        </w:rPr>
        <w:t>源代码在运行时被解释，而不是预编译成字节码，并且其主要目的是修改通常由不同编程语言编写的另一个应用程序的行为，在该应用程序中它被解释和实时运行。</w:t>
      </w:r>
    </w:p>
    <w:p w14:paraId="70DDDCB6" w14:textId="76E9244A" w:rsidR="008840C8" w:rsidRPr="00A13AD5" w:rsidRDefault="008840C8" w:rsidP="008840C8">
      <w:pPr>
        <w:spacing w:line="360" w:lineRule="auto"/>
        <w:ind w:firstLineChars="200" w:firstLine="480"/>
        <w:rPr>
          <w:kern w:val="0"/>
          <w:sz w:val="24"/>
          <w:szCs w:val="24"/>
        </w:rPr>
      </w:pPr>
      <w:r w:rsidRPr="00A13AD5">
        <w:rPr>
          <w:kern w:val="0"/>
          <w:sz w:val="24"/>
          <w:szCs w:val="24"/>
        </w:rPr>
        <w:t>虽然</w:t>
      </w:r>
      <w:r w:rsidRPr="00A13AD5">
        <w:rPr>
          <w:kern w:val="0"/>
          <w:sz w:val="24"/>
          <w:szCs w:val="24"/>
        </w:rPr>
        <w:t>JavaScript</w:t>
      </w:r>
      <w:r w:rsidRPr="00A13AD5">
        <w:rPr>
          <w:kern w:val="0"/>
          <w:sz w:val="24"/>
          <w:szCs w:val="24"/>
        </w:rPr>
        <w:t>被恰当地称为脚本语言，但其名称中的前半部分误导性地指的是</w:t>
      </w:r>
      <w:r w:rsidRPr="00A13AD5">
        <w:rPr>
          <w:kern w:val="0"/>
          <w:sz w:val="24"/>
          <w:szCs w:val="24"/>
        </w:rPr>
        <w:t>Java</w:t>
      </w:r>
      <w:r w:rsidRPr="00A13AD5">
        <w:rPr>
          <w:kern w:val="0"/>
          <w:sz w:val="24"/>
          <w:szCs w:val="24"/>
        </w:rPr>
        <w:t>编程语言。</w:t>
      </w:r>
      <w:r w:rsidRPr="00A13AD5">
        <w:rPr>
          <w:kern w:val="0"/>
          <w:sz w:val="24"/>
          <w:szCs w:val="24"/>
        </w:rPr>
        <w:t>JavaScript</w:t>
      </w:r>
      <w:r w:rsidRPr="00A13AD5">
        <w:rPr>
          <w:kern w:val="0"/>
          <w:sz w:val="24"/>
          <w:szCs w:val="24"/>
        </w:rPr>
        <w:t>与</w:t>
      </w:r>
      <w:r w:rsidRPr="00A13AD5">
        <w:rPr>
          <w:kern w:val="0"/>
          <w:sz w:val="24"/>
          <w:szCs w:val="24"/>
        </w:rPr>
        <w:t>Java</w:t>
      </w:r>
      <w:r w:rsidRPr="00A13AD5">
        <w:rPr>
          <w:kern w:val="0"/>
          <w:sz w:val="24"/>
          <w:szCs w:val="24"/>
        </w:rPr>
        <w:t>编程语言没有功能上的关系。</w:t>
      </w:r>
      <w:r w:rsidRPr="00A13AD5">
        <w:rPr>
          <w:kern w:val="0"/>
          <w:sz w:val="24"/>
          <w:szCs w:val="24"/>
        </w:rPr>
        <w:t>JavaScript</w:t>
      </w:r>
      <w:r w:rsidRPr="00A13AD5">
        <w:rPr>
          <w:kern w:val="0"/>
          <w:sz w:val="24"/>
          <w:szCs w:val="24"/>
        </w:rPr>
        <w:t>中的</w:t>
      </w:r>
      <w:r w:rsidRPr="00A13AD5">
        <w:rPr>
          <w:kern w:val="0"/>
          <w:sz w:val="24"/>
          <w:szCs w:val="24"/>
        </w:rPr>
        <w:t>Java</w:t>
      </w:r>
      <w:r w:rsidRPr="00A13AD5">
        <w:rPr>
          <w:kern w:val="0"/>
          <w:sz w:val="24"/>
          <w:szCs w:val="24"/>
        </w:rPr>
        <w:t>部分是用来激发对这种新脚本语言的兴趣的，因为</w:t>
      </w:r>
      <w:r w:rsidRPr="00A13AD5">
        <w:rPr>
          <w:kern w:val="0"/>
          <w:sz w:val="24"/>
          <w:szCs w:val="24"/>
        </w:rPr>
        <w:t>Java</w:t>
      </w:r>
      <w:r w:rsidRPr="00A13AD5">
        <w:rPr>
          <w:kern w:val="0"/>
          <w:sz w:val="24"/>
          <w:szCs w:val="24"/>
        </w:rPr>
        <w:t>是当时非常流行的编程语言，此外最初包括</w:t>
      </w:r>
      <w:r w:rsidRPr="00A13AD5">
        <w:rPr>
          <w:kern w:val="0"/>
          <w:sz w:val="24"/>
          <w:szCs w:val="24"/>
        </w:rPr>
        <w:t>JavaScript</w:t>
      </w:r>
      <w:r w:rsidRPr="00A13AD5">
        <w:rPr>
          <w:kern w:val="0"/>
          <w:sz w:val="24"/>
          <w:szCs w:val="24"/>
        </w:rPr>
        <w:t>的</w:t>
      </w:r>
      <w:r w:rsidRPr="00A13AD5">
        <w:rPr>
          <w:kern w:val="0"/>
          <w:sz w:val="24"/>
          <w:szCs w:val="24"/>
        </w:rPr>
        <w:t>Netscape</w:t>
      </w:r>
      <w:r w:rsidRPr="00A13AD5">
        <w:rPr>
          <w:kern w:val="0"/>
          <w:sz w:val="24"/>
          <w:szCs w:val="24"/>
        </w:rPr>
        <w:t>浏览器是用</w:t>
      </w:r>
      <w:r w:rsidRPr="00A13AD5">
        <w:rPr>
          <w:kern w:val="0"/>
          <w:sz w:val="24"/>
          <w:szCs w:val="24"/>
        </w:rPr>
        <w:t>Java</w:t>
      </w:r>
      <w:r w:rsidRPr="00A13AD5">
        <w:rPr>
          <w:kern w:val="0"/>
          <w:sz w:val="24"/>
          <w:szCs w:val="24"/>
        </w:rPr>
        <w:t>编写的。此后，</w:t>
      </w:r>
      <w:r w:rsidRPr="00A13AD5">
        <w:rPr>
          <w:kern w:val="0"/>
          <w:sz w:val="24"/>
          <w:szCs w:val="24"/>
        </w:rPr>
        <w:t>JavaScript</w:t>
      </w:r>
      <w:r w:rsidRPr="00A13AD5">
        <w:rPr>
          <w:kern w:val="0"/>
          <w:sz w:val="24"/>
          <w:szCs w:val="24"/>
        </w:rPr>
        <w:t>已成为一种重要的、比它的名字所示更重要的编程语言。因此，如今许多开发人员用于构建和与</w:t>
      </w:r>
      <w:r w:rsidRPr="00A13AD5">
        <w:rPr>
          <w:kern w:val="0"/>
          <w:sz w:val="24"/>
          <w:szCs w:val="24"/>
        </w:rPr>
        <w:t>Web</w:t>
      </w:r>
      <w:r w:rsidRPr="00A13AD5">
        <w:rPr>
          <w:kern w:val="0"/>
          <w:sz w:val="24"/>
          <w:szCs w:val="24"/>
        </w:rPr>
        <w:t>应用程序交互的编程语言都以</w:t>
      </w:r>
      <w:r w:rsidRPr="00A13AD5">
        <w:rPr>
          <w:kern w:val="0"/>
          <w:sz w:val="24"/>
          <w:szCs w:val="24"/>
        </w:rPr>
        <w:t>JavaScript</w:t>
      </w:r>
      <w:r w:rsidRPr="00A13AD5">
        <w:rPr>
          <w:kern w:val="0"/>
          <w:sz w:val="24"/>
          <w:szCs w:val="24"/>
        </w:rPr>
        <w:t>著名。</w:t>
      </w:r>
    </w:p>
    <w:p w14:paraId="5A38C202" w14:textId="484FBEC8" w:rsidR="008840C8" w:rsidRPr="00A13AD5" w:rsidRDefault="008840C8" w:rsidP="008840C8">
      <w:pPr>
        <w:spacing w:line="360" w:lineRule="auto"/>
        <w:ind w:firstLineChars="200" w:firstLine="480"/>
        <w:rPr>
          <w:kern w:val="0"/>
          <w:sz w:val="24"/>
          <w:szCs w:val="24"/>
        </w:rPr>
      </w:pPr>
      <w:r w:rsidRPr="00A13AD5">
        <w:rPr>
          <w:kern w:val="0"/>
          <w:sz w:val="24"/>
          <w:szCs w:val="24"/>
        </w:rPr>
        <w:t>在互联网的早期，</w:t>
      </w:r>
      <w:r w:rsidRPr="00A13AD5">
        <w:rPr>
          <w:kern w:val="0"/>
          <w:sz w:val="24"/>
          <w:szCs w:val="24"/>
        </w:rPr>
        <w:t>Web</w:t>
      </w:r>
      <w:r w:rsidRPr="00A13AD5">
        <w:rPr>
          <w:kern w:val="0"/>
          <w:sz w:val="24"/>
          <w:szCs w:val="24"/>
        </w:rPr>
        <w:t>浏览器向用户提供静态页面来查看信息。</w:t>
      </w:r>
      <w:r w:rsidRPr="00A13AD5">
        <w:rPr>
          <w:kern w:val="0"/>
          <w:sz w:val="24"/>
          <w:szCs w:val="24"/>
        </w:rPr>
        <w:t>Netscape</w:t>
      </w:r>
      <w:r w:rsidRPr="00A13AD5">
        <w:rPr>
          <w:kern w:val="0"/>
          <w:sz w:val="24"/>
          <w:szCs w:val="24"/>
        </w:rPr>
        <w:t>通讯公司的创新者认为，网站应提供更多动态内容，编程语言将提供解决方案。</w:t>
      </w:r>
      <w:r w:rsidRPr="00A13AD5">
        <w:rPr>
          <w:kern w:val="0"/>
          <w:sz w:val="24"/>
          <w:szCs w:val="24"/>
        </w:rPr>
        <w:t>1995</w:t>
      </w:r>
      <w:r w:rsidRPr="00A13AD5">
        <w:rPr>
          <w:kern w:val="0"/>
          <w:sz w:val="24"/>
          <w:szCs w:val="24"/>
        </w:rPr>
        <w:t>年，</w:t>
      </w:r>
      <w:r w:rsidRPr="00A13AD5">
        <w:rPr>
          <w:kern w:val="0"/>
          <w:sz w:val="24"/>
          <w:szCs w:val="24"/>
        </w:rPr>
        <w:t>Netscape</w:t>
      </w:r>
      <w:r w:rsidRPr="00A13AD5">
        <w:rPr>
          <w:kern w:val="0"/>
          <w:sz w:val="24"/>
          <w:szCs w:val="24"/>
        </w:rPr>
        <w:t>通讯公司的员工</w:t>
      </w:r>
      <w:r w:rsidRPr="00A13AD5">
        <w:rPr>
          <w:kern w:val="0"/>
          <w:sz w:val="24"/>
          <w:szCs w:val="24"/>
        </w:rPr>
        <w:t xml:space="preserve">Brendan </w:t>
      </w:r>
      <w:proofErr w:type="spellStart"/>
      <w:r w:rsidRPr="00A13AD5">
        <w:rPr>
          <w:kern w:val="0"/>
          <w:sz w:val="24"/>
          <w:szCs w:val="24"/>
        </w:rPr>
        <w:t>Eich</w:t>
      </w:r>
      <w:proofErr w:type="spellEnd"/>
      <w:r w:rsidRPr="00A13AD5">
        <w:rPr>
          <w:kern w:val="0"/>
          <w:sz w:val="24"/>
          <w:szCs w:val="24"/>
        </w:rPr>
        <w:t>开发出现在的</w:t>
      </w:r>
      <w:r w:rsidRPr="00A13AD5">
        <w:rPr>
          <w:kern w:val="0"/>
          <w:sz w:val="24"/>
          <w:szCs w:val="24"/>
        </w:rPr>
        <w:t>JavaScript</w:t>
      </w:r>
      <w:r w:rsidRPr="00A13AD5">
        <w:rPr>
          <w:kern w:val="0"/>
          <w:sz w:val="24"/>
          <w:szCs w:val="24"/>
        </w:rPr>
        <w:t>。</w:t>
      </w:r>
    </w:p>
    <w:p w14:paraId="4F24A3AD" w14:textId="6922356C" w:rsidR="008840C8" w:rsidRPr="00A13AD5" w:rsidRDefault="008840C8" w:rsidP="008840C8">
      <w:pPr>
        <w:spacing w:line="360" w:lineRule="auto"/>
        <w:ind w:firstLineChars="200" w:firstLine="480"/>
        <w:rPr>
          <w:kern w:val="0"/>
          <w:sz w:val="24"/>
          <w:szCs w:val="24"/>
        </w:rPr>
      </w:pPr>
      <w:r w:rsidRPr="00A13AD5">
        <w:rPr>
          <w:kern w:val="0"/>
          <w:sz w:val="24"/>
          <w:szCs w:val="24"/>
        </w:rPr>
        <w:t>在互联网的早期，网页浏览器只提供用户查看静态页面的功能。</w:t>
      </w:r>
      <w:r w:rsidRPr="00A13AD5">
        <w:rPr>
          <w:kern w:val="0"/>
          <w:sz w:val="24"/>
          <w:szCs w:val="24"/>
        </w:rPr>
        <w:t>Netscape Communications</w:t>
      </w:r>
      <w:r w:rsidRPr="00A13AD5">
        <w:rPr>
          <w:kern w:val="0"/>
          <w:sz w:val="24"/>
          <w:szCs w:val="24"/>
        </w:rPr>
        <w:t>是生产流行的</w:t>
      </w:r>
      <w:r w:rsidRPr="00A13AD5">
        <w:rPr>
          <w:kern w:val="0"/>
          <w:sz w:val="24"/>
          <w:szCs w:val="24"/>
        </w:rPr>
        <w:t>Netscape Navigator</w:t>
      </w:r>
      <w:r w:rsidRPr="00A13AD5">
        <w:rPr>
          <w:kern w:val="0"/>
          <w:sz w:val="24"/>
          <w:szCs w:val="24"/>
        </w:rPr>
        <w:t>浏览器的公司，他们认为网站应该提供更多动态材料，并认为编程语言是解决方案。</w:t>
      </w:r>
      <w:r w:rsidRPr="00A13AD5">
        <w:rPr>
          <w:kern w:val="0"/>
          <w:sz w:val="24"/>
          <w:szCs w:val="24"/>
        </w:rPr>
        <w:t>1995</w:t>
      </w:r>
      <w:r w:rsidRPr="00A13AD5">
        <w:rPr>
          <w:kern w:val="0"/>
          <w:sz w:val="24"/>
          <w:szCs w:val="24"/>
        </w:rPr>
        <w:t>年，</w:t>
      </w:r>
      <w:r w:rsidRPr="00A13AD5">
        <w:rPr>
          <w:kern w:val="0"/>
          <w:sz w:val="24"/>
          <w:szCs w:val="24"/>
        </w:rPr>
        <w:t>Netscape Communications</w:t>
      </w:r>
      <w:r w:rsidRPr="00A13AD5">
        <w:rPr>
          <w:kern w:val="0"/>
          <w:sz w:val="24"/>
          <w:szCs w:val="24"/>
        </w:rPr>
        <w:t>的员工</w:t>
      </w:r>
      <w:r w:rsidRPr="00A13AD5">
        <w:rPr>
          <w:kern w:val="0"/>
          <w:sz w:val="24"/>
          <w:szCs w:val="24"/>
        </w:rPr>
        <w:t xml:space="preserve">Brendan </w:t>
      </w:r>
      <w:proofErr w:type="spellStart"/>
      <w:r w:rsidRPr="00A13AD5">
        <w:rPr>
          <w:kern w:val="0"/>
          <w:sz w:val="24"/>
          <w:szCs w:val="24"/>
        </w:rPr>
        <w:t>Eich</w:t>
      </w:r>
      <w:proofErr w:type="spellEnd"/>
      <w:r w:rsidRPr="00A13AD5">
        <w:rPr>
          <w:kern w:val="0"/>
          <w:sz w:val="24"/>
          <w:szCs w:val="24"/>
        </w:rPr>
        <w:t>开发了现在称为</w:t>
      </w:r>
      <w:r w:rsidRPr="00A13AD5">
        <w:rPr>
          <w:kern w:val="0"/>
          <w:sz w:val="24"/>
          <w:szCs w:val="24"/>
        </w:rPr>
        <w:t>JavaScript</w:t>
      </w:r>
      <w:r w:rsidRPr="00A13AD5">
        <w:rPr>
          <w:kern w:val="0"/>
          <w:sz w:val="24"/>
          <w:szCs w:val="24"/>
        </w:rPr>
        <w:t>的语言。</w:t>
      </w:r>
    </w:p>
    <w:p w14:paraId="2C370102" w14:textId="3656E8D5" w:rsidR="008840C8" w:rsidRPr="00A13AD5" w:rsidRDefault="008840C8" w:rsidP="008840C8">
      <w:pPr>
        <w:spacing w:line="360" w:lineRule="auto"/>
        <w:ind w:firstLineChars="200" w:firstLine="480"/>
        <w:rPr>
          <w:kern w:val="0"/>
          <w:sz w:val="24"/>
          <w:szCs w:val="24"/>
        </w:rPr>
      </w:pPr>
      <w:r w:rsidRPr="00A13AD5">
        <w:rPr>
          <w:kern w:val="0"/>
          <w:sz w:val="24"/>
          <w:szCs w:val="24"/>
        </w:rPr>
        <w:t>起初，</w:t>
      </w:r>
      <w:r w:rsidRPr="00A13AD5">
        <w:rPr>
          <w:kern w:val="0"/>
          <w:sz w:val="24"/>
          <w:szCs w:val="24"/>
        </w:rPr>
        <w:t>JavaScript</w:t>
      </w:r>
      <w:r w:rsidRPr="00A13AD5">
        <w:rPr>
          <w:kern w:val="0"/>
          <w:sz w:val="24"/>
          <w:szCs w:val="24"/>
        </w:rPr>
        <w:t>只提供了基本功能，但网页上这种编程语言的强大之处很快被认识到，而</w:t>
      </w:r>
      <w:r w:rsidRPr="00A13AD5">
        <w:rPr>
          <w:kern w:val="0"/>
          <w:sz w:val="24"/>
          <w:szCs w:val="24"/>
        </w:rPr>
        <w:t>Netscape Navigator</w:t>
      </w:r>
      <w:r w:rsidRPr="00A13AD5">
        <w:rPr>
          <w:kern w:val="0"/>
          <w:sz w:val="24"/>
          <w:szCs w:val="24"/>
        </w:rPr>
        <w:t>的持续成功在很大程度上反映了这种力量。</w:t>
      </w:r>
      <w:r w:rsidRPr="00A13AD5">
        <w:rPr>
          <w:kern w:val="0"/>
          <w:sz w:val="24"/>
          <w:szCs w:val="24"/>
        </w:rPr>
        <w:t>JavaScript</w:t>
      </w:r>
      <w:r w:rsidRPr="00A13AD5">
        <w:rPr>
          <w:kern w:val="0"/>
          <w:sz w:val="24"/>
          <w:szCs w:val="24"/>
        </w:rPr>
        <w:t>的替</w:t>
      </w:r>
      <w:r w:rsidRPr="00A13AD5">
        <w:rPr>
          <w:kern w:val="0"/>
          <w:sz w:val="24"/>
          <w:szCs w:val="24"/>
        </w:rPr>
        <w:lastRenderedPageBreak/>
        <w:t>代方案是不可避免的，许多公司开始生产更具特色的浏览器插件，将其平台安装到浏览器中以在网页中运行。</w:t>
      </w:r>
      <w:r w:rsidRPr="00A13AD5">
        <w:rPr>
          <w:kern w:val="0"/>
          <w:sz w:val="24"/>
          <w:szCs w:val="24"/>
        </w:rPr>
        <w:t>Adobe Flash</w:t>
      </w:r>
      <w:r w:rsidRPr="00A13AD5">
        <w:rPr>
          <w:kern w:val="0"/>
          <w:sz w:val="24"/>
          <w:szCs w:val="24"/>
        </w:rPr>
        <w:t>、</w:t>
      </w:r>
      <w:r w:rsidRPr="00A13AD5">
        <w:rPr>
          <w:kern w:val="0"/>
          <w:sz w:val="24"/>
          <w:szCs w:val="24"/>
        </w:rPr>
        <w:t>Java applets</w:t>
      </w:r>
      <w:r w:rsidRPr="00A13AD5">
        <w:rPr>
          <w:kern w:val="0"/>
          <w:sz w:val="24"/>
          <w:szCs w:val="24"/>
        </w:rPr>
        <w:t>和</w:t>
      </w:r>
      <w:r w:rsidRPr="00A13AD5">
        <w:rPr>
          <w:kern w:val="0"/>
          <w:sz w:val="24"/>
          <w:szCs w:val="24"/>
        </w:rPr>
        <w:t>Microsoft Silverlight</w:t>
      </w:r>
      <w:r w:rsidRPr="00A13AD5">
        <w:rPr>
          <w:kern w:val="0"/>
          <w:sz w:val="24"/>
          <w:szCs w:val="24"/>
        </w:rPr>
        <w:t>是几个知名的例子。这些插件成为开发人员的流行解决方案，但对用户来说是个障碍，因为插件需要安装，必须经常更新，并容易存在安全问题。随着</w:t>
      </w:r>
      <w:r w:rsidRPr="00A13AD5">
        <w:rPr>
          <w:kern w:val="0"/>
          <w:sz w:val="24"/>
          <w:szCs w:val="24"/>
        </w:rPr>
        <w:t>HTML5</w:t>
      </w:r>
      <w:r w:rsidRPr="00A13AD5">
        <w:rPr>
          <w:kern w:val="0"/>
          <w:sz w:val="24"/>
          <w:szCs w:val="24"/>
        </w:rPr>
        <w:t>的出现和</w:t>
      </w:r>
      <w:r w:rsidRPr="00A13AD5">
        <w:rPr>
          <w:kern w:val="0"/>
          <w:sz w:val="24"/>
          <w:szCs w:val="24"/>
        </w:rPr>
        <w:t>JavaScript</w:t>
      </w:r>
      <w:r w:rsidRPr="00A13AD5">
        <w:rPr>
          <w:kern w:val="0"/>
          <w:sz w:val="24"/>
          <w:szCs w:val="24"/>
        </w:rPr>
        <w:t>的发展，插件最终不再受用户青睐，</w:t>
      </w:r>
      <w:r w:rsidRPr="00A13AD5">
        <w:rPr>
          <w:kern w:val="0"/>
          <w:sz w:val="24"/>
          <w:szCs w:val="24"/>
        </w:rPr>
        <w:t>Flash</w:t>
      </w:r>
      <w:r w:rsidRPr="00A13AD5">
        <w:rPr>
          <w:kern w:val="0"/>
          <w:sz w:val="24"/>
          <w:szCs w:val="24"/>
        </w:rPr>
        <w:t>、</w:t>
      </w:r>
      <w:r w:rsidRPr="00A13AD5">
        <w:rPr>
          <w:kern w:val="0"/>
          <w:sz w:val="24"/>
          <w:szCs w:val="24"/>
        </w:rPr>
        <w:t>Java applets</w:t>
      </w:r>
      <w:r w:rsidRPr="00A13AD5">
        <w:rPr>
          <w:kern w:val="0"/>
          <w:sz w:val="24"/>
          <w:szCs w:val="24"/>
        </w:rPr>
        <w:t>和</w:t>
      </w:r>
      <w:r w:rsidRPr="00A13AD5">
        <w:rPr>
          <w:kern w:val="0"/>
          <w:sz w:val="24"/>
          <w:szCs w:val="24"/>
        </w:rPr>
        <w:t>Silverlight</w:t>
      </w:r>
      <w:r w:rsidRPr="00A13AD5">
        <w:rPr>
          <w:kern w:val="0"/>
          <w:sz w:val="24"/>
          <w:szCs w:val="24"/>
        </w:rPr>
        <w:t>都是现已弃用的技术。</w:t>
      </w:r>
    </w:p>
    <w:p w14:paraId="154232C0" w14:textId="4F8690B8" w:rsidR="008840C8" w:rsidRPr="00A13AD5" w:rsidRDefault="008840C8" w:rsidP="008840C8">
      <w:pPr>
        <w:spacing w:line="360" w:lineRule="auto"/>
        <w:ind w:firstLineChars="200" w:firstLine="480"/>
        <w:rPr>
          <w:kern w:val="0"/>
          <w:sz w:val="24"/>
          <w:szCs w:val="24"/>
        </w:rPr>
      </w:pPr>
      <w:r w:rsidRPr="00A13AD5">
        <w:rPr>
          <w:kern w:val="0"/>
          <w:sz w:val="24"/>
          <w:szCs w:val="24"/>
        </w:rPr>
        <w:t>其他公司并没有替换</w:t>
      </w:r>
      <w:r w:rsidRPr="00A13AD5">
        <w:rPr>
          <w:kern w:val="0"/>
          <w:sz w:val="24"/>
          <w:szCs w:val="24"/>
        </w:rPr>
        <w:t>JavaScript</w:t>
      </w:r>
      <w:r w:rsidRPr="00A13AD5">
        <w:rPr>
          <w:kern w:val="0"/>
          <w:sz w:val="24"/>
          <w:szCs w:val="24"/>
        </w:rPr>
        <w:t>，而是尝试修改和扩展这种语言，以试图控制它（这个过程称为</w:t>
      </w:r>
      <w:r w:rsidRPr="00A13AD5">
        <w:rPr>
          <w:kern w:val="0"/>
          <w:sz w:val="24"/>
          <w:szCs w:val="24"/>
        </w:rPr>
        <w:t>“</w:t>
      </w:r>
      <w:r w:rsidRPr="00A13AD5">
        <w:rPr>
          <w:kern w:val="0"/>
          <w:sz w:val="24"/>
          <w:szCs w:val="24"/>
        </w:rPr>
        <w:t>拥抱、扩展和扼杀</w:t>
      </w:r>
      <w:r w:rsidRPr="00A13AD5">
        <w:rPr>
          <w:kern w:val="0"/>
          <w:sz w:val="24"/>
          <w:szCs w:val="24"/>
        </w:rPr>
        <w:t>”</w:t>
      </w:r>
      <w:r w:rsidRPr="00A13AD5">
        <w:rPr>
          <w:kern w:val="0"/>
          <w:sz w:val="24"/>
          <w:szCs w:val="24"/>
        </w:rPr>
        <w:t>）。</w:t>
      </w:r>
      <w:r w:rsidRPr="00A13AD5">
        <w:rPr>
          <w:kern w:val="0"/>
          <w:sz w:val="24"/>
          <w:szCs w:val="24"/>
        </w:rPr>
        <w:t>1996</w:t>
      </w:r>
      <w:r w:rsidRPr="00A13AD5">
        <w:rPr>
          <w:kern w:val="0"/>
          <w:sz w:val="24"/>
          <w:szCs w:val="24"/>
        </w:rPr>
        <w:t>年，</w:t>
      </w:r>
      <w:r w:rsidRPr="00A13AD5">
        <w:rPr>
          <w:kern w:val="0"/>
          <w:sz w:val="24"/>
          <w:szCs w:val="24"/>
        </w:rPr>
        <w:t>Microsoft</w:t>
      </w:r>
      <w:r w:rsidRPr="00A13AD5">
        <w:rPr>
          <w:kern w:val="0"/>
          <w:sz w:val="24"/>
          <w:szCs w:val="24"/>
        </w:rPr>
        <w:t>推出了</w:t>
      </w:r>
      <w:r w:rsidRPr="00A13AD5">
        <w:rPr>
          <w:kern w:val="0"/>
          <w:sz w:val="24"/>
          <w:szCs w:val="24"/>
        </w:rPr>
        <w:t>JScript</w:t>
      </w:r>
      <w:r w:rsidRPr="00A13AD5">
        <w:rPr>
          <w:kern w:val="0"/>
          <w:sz w:val="24"/>
          <w:szCs w:val="24"/>
        </w:rPr>
        <w:t>，这是他们的</w:t>
      </w:r>
      <w:r w:rsidRPr="00A13AD5">
        <w:rPr>
          <w:kern w:val="0"/>
          <w:sz w:val="24"/>
          <w:szCs w:val="24"/>
        </w:rPr>
        <w:t>Internet Explorer</w:t>
      </w:r>
      <w:r w:rsidRPr="00A13AD5">
        <w:rPr>
          <w:kern w:val="0"/>
          <w:sz w:val="24"/>
          <w:szCs w:val="24"/>
        </w:rPr>
        <w:t>（</w:t>
      </w:r>
      <w:r w:rsidRPr="00A13AD5">
        <w:rPr>
          <w:kern w:val="0"/>
          <w:sz w:val="24"/>
          <w:szCs w:val="24"/>
        </w:rPr>
        <w:t>IE</w:t>
      </w:r>
      <w:r w:rsidRPr="00A13AD5">
        <w:rPr>
          <w:kern w:val="0"/>
          <w:sz w:val="24"/>
          <w:szCs w:val="24"/>
        </w:rPr>
        <w:t>）浏览器的</w:t>
      </w:r>
      <w:r w:rsidRPr="00A13AD5">
        <w:rPr>
          <w:kern w:val="0"/>
          <w:sz w:val="24"/>
          <w:szCs w:val="24"/>
        </w:rPr>
        <w:t>JavaScript</w:t>
      </w:r>
      <w:r w:rsidRPr="00A13AD5">
        <w:rPr>
          <w:kern w:val="0"/>
          <w:sz w:val="24"/>
          <w:szCs w:val="24"/>
        </w:rPr>
        <w:t>的反向工程版本。现在，</w:t>
      </w:r>
      <w:r w:rsidRPr="00A13AD5">
        <w:rPr>
          <w:kern w:val="0"/>
          <w:sz w:val="24"/>
          <w:szCs w:val="24"/>
        </w:rPr>
        <w:t>IE</w:t>
      </w:r>
      <w:r w:rsidRPr="00A13AD5">
        <w:rPr>
          <w:kern w:val="0"/>
          <w:sz w:val="24"/>
          <w:szCs w:val="24"/>
        </w:rPr>
        <w:t>可以被</w:t>
      </w:r>
      <w:r w:rsidRPr="00A13AD5">
        <w:rPr>
          <w:kern w:val="0"/>
          <w:sz w:val="24"/>
          <w:szCs w:val="24"/>
        </w:rPr>
        <w:t>JavaScript</w:t>
      </w:r>
      <w:r w:rsidRPr="00A13AD5">
        <w:rPr>
          <w:kern w:val="0"/>
          <w:sz w:val="24"/>
          <w:szCs w:val="24"/>
        </w:rPr>
        <w:t>开发人员访问，但实现方式是欺骗性的。专有功能特定于</w:t>
      </w:r>
      <w:r w:rsidRPr="00A13AD5">
        <w:rPr>
          <w:kern w:val="0"/>
          <w:sz w:val="24"/>
          <w:szCs w:val="24"/>
        </w:rPr>
        <w:t>IE</w:t>
      </w:r>
      <w:r w:rsidRPr="00A13AD5">
        <w:rPr>
          <w:kern w:val="0"/>
          <w:sz w:val="24"/>
          <w:szCs w:val="24"/>
        </w:rPr>
        <w:t>的功能被内置到</w:t>
      </w:r>
      <w:r w:rsidRPr="00A13AD5">
        <w:rPr>
          <w:kern w:val="0"/>
          <w:sz w:val="24"/>
          <w:szCs w:val="24"/>
        </w:rPr>
        <w:t>JScript</w:t>
      </w:r>
      <w:r w:rsidRPr="00A13AD5">
        <w:rPr>
          <w:kern w:val="0"/>
          <w:sz w:val="24"/>
          <w:szCs w:val="24"/>
        </w:rPr>
        <w:t>中。因此，用户被迫在许多在线应用程序中使用</w:t>
      </w:r>
      <w:r w:rsidRPr="00A13AD5">
        <w:rPr>
          <w:kern w:val="0"/>
          <w:sz w:val="24"/>
          <w:szCs w:val="24"/>
        </w:rPr>
        <w:t>IE</w:t>
      </w:r>
      <w:r w:rsidRPr="00A13AD5">
        <w:rPr>
          <w:kern w:val="0"/>
          <w:sz w:val="24"/>
          <w:szCs w:val="24"/>
        </w:rPr>
        <w:t>，阻碍了开放网络，这个过程称为分裂。分裂产生了一种反竞争的正反馈循环，使得占主导地位的群体（在本例中，是占主导地位的浏览器</w:t>
      </w:r>
      <w:r w:rsidRPr="00A13AD5">
        <w:rPr>
          <w:kern w:val="0"/>
          <w:sz w:val="24"/>
          <w:szCs w:val="24"/>
        </w:rPr>
        <w:t>IE</w:t>
      </w:r>
      <w:r w:rsidRPr="00A13AD5">
        <w:rPr>
          <w:kern w:val="0"/>
          <w:sz w:val="24"/>
          <w:szCs w:val="24"/>
        </w:rPr>
        <w:t>）掌握了互联网未来方向的权力。这些尝试最终由于浏览器开发人员之间的健康竞争而失败。现在，</w:t>
      </w:r>
      <w:r w:rsidRPr="00A13AD5">
        <w:rPr>
          <w:kern w:val="0"/>
          <w:sz w:val="24"/>
          <w:szCs w:val="24"/>
        </w:rPr>
        <w:t>Microsoft</w:t>
      </w:r>
      <w:r w:rsidRPr="00A13AD5">
        <w:rPr>
          <w:kern w:val="0"/>
          <w:sz w:val="24"/>
          <w:szCs w:val="24"/>
        </w:rPr>
        <w:t>浏览器旨在合法地支持</w:t>
      </w:r>
      <w:r w:rsidRPr="00A13AD5">
        <w:rPr>
          <w:kern w:val="0"/>
          <w:sz w:val="24"/>
          <w:szCs w:val="24"/>
        </w:rPr>
        <w:t>JavaScript</w:t>
      </w:r>
      <w:r w:rsidR="007D5574" w:rsidRPr="00A13AD5">
        <w:rPr>
          <w:rFonts w:hint="eastAsia"/>
          <w:kern w:val="0"/>
          <w:sz w:val="24"/>
          <w:szCs w:val="24"/>
        </w:rPr>
        <w:t>。</w:t>
      </w:r>
      <w:r w:rsidRPr="00A13AD5">
        <w:rPr>
          <w:kern w:val="0"/>
          <w:sz w:val="24"/>
          <w:szCs w:val="24"/>
        </w:rPr>
        <w:t>通过</w:t>
      </w:r>
      <w:r w:rsidRPr="00A13AD5">
        <w:rPr>
          <w:kern w:val="0"/>
          <w:sz w:val="24"/>
          <w:szCs w:val="24"/>
        </w:rPr>
        <w:t>TypeScript</w:t>
      </w:r>
      <w:r w:rsidRPr="00A13AD5">
        <w:rPr>
          <w:kern w:val="0"/>
          <w:sz w:val="24"/>
          <w:szCs w:val="24"/>
        </w:rPr>
        <w:t>和</w:t>
      </w:r>
      <w:r w:rsidRPr="00A13AD5">
        <w:rPr>
          <w:kern w:val="0"/>
          <w:sz w:val="24"/>
          <w:szCs w:val="24"/>
        </w:rPr>
        <w:t>Google</w:t>
      </w:r>
      <w:r w:rsidRPr="00A13AD5">
        <w:rPr>
          <w:kern w:val="0"/>
          <w:sz w:val="24"/>
          <w:szCs w:val="24"/>
        </w:rPr>
        <w:t>的</w:t>
      </w:r>
      <w:r w:rsidRPr="00A13AD5">
        <w:rPr>
          <w:kern w:val="0"/>
          <w:sz w:val="24"/>
          <w:szCs w:val="24"/>
        </w:rPr>
        <w:t>Dart</w:t>
      </w:r>
      <w:r w:rsidRPr="00A13AD5">
        <w:rPr>
          <w:kern w:val="0"/>
          <w:sz w:val="24"/>
          <w:szCs w:val="24"/>
        </w:rPr>
        <w:t>等创造性的分裂</w:t>
      </w:r>
      <w:r w:rsidRPr="00A13AD5">
        <w:rPr>
          <w:kern w:val="0"/>
          <w:sz w:val="24"/>
          <w:szCs w:val="24"/>
        </w:rPr>
        <w:t>JavaScript</w:t>
      </w:r>
      <w:r w:rsidRPr="00A13AD5">
        <w:rPr>
          <w:kern w:val="0"/>
          <w:sz w:val="24"/>
          <w:szCs w:val="24"/>
        </w:rPr>
        <w:t>语言的方法仍然存在，这些方法旨在为开发人员提供更熟悉的编程语法，并编译为标准的</w:t>
      </w:r>
      <w:r w:rsidRPr="00A13AD5">
        <w:rPr>
          <w:kern w:val="0"/>
          <w:sz w:val="24"/>
          <w:szCs w:val="24"/>
        </w:rPr>
        <w:t>JavaScript</w:t>
      </w:r>
      <w:r w:rsidRPr="00A13AD5">
        <w:rPr>
          <w:kern w:val="0"/>
          <w:sz w:val="24"/>
          <w:szCs w:val="24"/>
        </w:rPr>
        <w:t>。</w:t>
      </w:r>
    </w:p>
    <w:p w14:paraId="450EA5E0" w14:textId="144AB22D" w:rsidR="008840C8" w:rsidRPr="00A13AD5" w:rsidRDefault="008840C8" w:rsidP="008840C8">
      <w:pPr>
        <w:spacing w:line="360" w:lineRule="auto"/>
        <w:ind w:firstLineChars="200" w:firstLine="480"/>
        <w:rPr>
          <w:kern w:val="0"/>
          <w:sz w:val="24"/>
          <w:szCs w:val="24"/>
        </w:rPr>
      </w:pPr>
      <w:r w:rsidRPr="00A13AD5">
        <w:rPr>
          <w:kern w:val="0"/>
          <w:sz w:val="24"/>
          <w:szCs w:val="24"/>
        </w:rPr>
        <w:t>自</w:t>
      </w:r>
      <w:r w:rsidRPr="00A13AD5">
        <w:rPr>
          <w:kern w:val="0"/>
          <w:sz w:val="24"/>
          <w:szCs w:val="24"/>
        </w:rPr>
        <w:t>JavaScript</w:t>
      </w:r>
      <w:r w:rsidRPr="00A13AD5">
        <w:rPr>
          <w:kern w:val="0"/>
          <w:sz w:val="24"/>
          <w:szCs w:val="24"/>
        </w:rPr>
        <w:t>问世以来，它已经经历了许多挑战，</w:t>
      </w:r>
      <w:r w:rsidRPr="00A13AD5">
        <w:rPr>
          <w:kern w:val="0"/>
          <w:sz w:val="24"/>
          <w:szCs w:val="24"/>
        </w:rPr>
        <w:t>Netscape</w:t>
      </w:r>
      <w:r w:rsidRPr="00A13AD5">
        <w:rPr>
          <w:kern w:val="0"/>
          <w:sz w:val="24"/>
          <w:szCs w:val="24"/>
        </w:rPr>
        <w:t>团队应该得到很多赞誉。为了保护</w:t>
      </w:r>
      <w:r w:rsidRPr="00A13AD5">
        <w:rPr>
          <w:kern w:val="0"/>
          <w:sz w:val="24"/>
          <w:szCs w:val="24"/>
        </w:rPr>
        <w:t>JavaScript</w:t>
      </w:r>
      <w:r w:rsidRPr="00A13AD5">
        <w:rPr>
          <w:kern w:val="0"/>
          <w:sz w:val="24"/>
          <w:szCs w:val="24"/>
        </w:rPr>
        <w:t>语言，</w:t>
      </w:r>
      <w:r w:rsidRPr="00A13AD5">
        <w:rPr>
          <w:kern w:val="0"/>
          <w:sz w:val="24"/>
          <w:szCs w:val="24"/>
        </w:rPr>
        <w:t>Netscape</w:t>
      </w:r>
      <w:r w:rsidRPr="00A13AD5">
        <w:rPr>
          <w:kern w:val="0"/>
          <w:sz w:val="24"/>
          <w:szCs w:val="24"/>
        </w:rPr>
        <w:t>团队早期推动了对该语言的开放标准化，并取得了成功。今天，我们所有人都从每个现有浏览器</w:t>
      </w:r>
      <w:r w:rsidRPr="00A13AD5">
        <w:rPr>
          <w:kern w:val="0"/>
          <w:sz w:val="24"/>
          <w:szCs w:val="24"/>
        </w:rPr>
        <w:t>JavaScript</w:t>
      </w:r>
      <w:r w:rsidRPr="00A13AD5">
        <w:rPr>
          <w:kern w:val="0"/>
          <w:sz w:val="24"/>
          <w:szCs w:val="24"/>
        </w:rPr>
        <w:t>的普遍和强大支持中受益。尽管有试图替换或掌</w:t>
      </w:r>
      <w:proofErr w:type="gramStart"/>
      <w:r w:rsidRPr="00A13AD5">
        <w:rPr>
          <w:kern w:val="0"/>
          <w:sz w:val="24"/>
          <w:szCs w:val="24"/>
        </w:rPr>
        <w:t>控标准</w:t>
      </w:r>
      <w:proofErr w:type="gramEnd"/>
      <w:r w:rsidRPr="00A13AD5">
        <w:rPr>
          <w:kern w:val="0"/>
          <w:sz w:val="24"/>
          <w:szCs w:val="24"/>
        </w:rPr>
        <w:t>的尝试，</w:t>
      </w:r>
      <w:r w:rsidRPr="00A13AD5">
        <w:rPr>
          <w:kern w:val="0"/>
          <w:sz w:val="24"/>
          <w:szCs w:val="24"/>
        </w:rPr>
        <w:t>JavaScript</w:t>
      </w:r>
      <w:r w:rsidRPr="00A13AD5">
        <w:rPr>
          <w:kern w:val="0"/>
          <w:sz w:val="24"/>
          <w:szCs w:val="24"/>
        </w:rPr>
        <w:t>仍然存在，并已成为大多数开发人员的标志性编程语言，对包括化学家在内的科学界来说仍然是一个重要工具。</w:t>
      </w:r>
    </w:p>
    <w:p w14:paraId="2C9C14FC" w14:textId="67A44342" w:rsidR="00F34436" w:rsidRPr="00A13AD5" w:rsidRDefault="008840C8" w:rsidP="008840C8">
      <w:pPr>
        <w:spacing w:line="360" w:lineRule="auto"/>
        <w:ind w:firstLineChars="200" w:firstLine="480"/>
        <w:rPr>
          <w:kern w:val="0"/>
          <w:sz w:val="24"/>
          <w:szCs w:val="24"/>
        </w:rPr>
      </w:pPr>
      <w:r w:rsidRPr="00A13AD5">
        <w:rPr>
          <w:kern w:val="0"/>
          <w:sz w:val="24"/>
          <w:szCs w:val="24"/>
        </w:rPr>
        <w:t>JavaScript</w:t>
      </w:r>
      <w:r w:rsidRPr="00A13AD5">
        <w:rPr>
          <w:kern w:val="0"/>
          <w:sz w:val="24"/>
          <w:szCs w:val="24"/>
        </w:rPr>
        <w:t>远未走到生命的尽头，相反，它似乎才刚刚开始。尽管</w:t>
      </w:r>
      <w:r w:rsidRPr="00A13AD5">
        <w:rPr>
          <w:kern w:val="0"/>
          <w:sz w:val="24"/>
          <w:szCs w:val="24"/>
        </w:rPr>
        <w:t>JavaScript</w:t>
      </w:r>
      <w:r w:rsidRPr="00A13AD5">
        <w:rPr>
          <w:kern w:val="0"/>
          <w:sz w:val="24"/>
          <w:szCs w:val="24"/>
        </w:rPr>
        <w:t>存在许多弱点，但其优点至关重要，不仅可以创建普通的基于</w:t>
      </w:r>
      <w:r w:rsidRPr="00A13AD5">
        <w:rPr>
          <w:kern w:val="0"/>
          <w:sz w:val="24"/>
          <w:szCs w:val="24"/>
        </w:rPr>
        <w:t>Web</w:t>
      </w:r>
      <w:r w:rsidRPr="00A13AD5">
        <w:rPr>
          <w:kern w:val="0"/>
          <w:sz w:val="24"/>
          <w:szCs w:val="24"/>
        </w:rPr>
        <w:t>的解决方案，而且在特定情况下为传达化学复杂性提供手段。作为一种开放和标准化的语言，</w:t>
      </w:r>
      <w:r w:rsidRPr="00A13AD5">
        <w:rPr>
          <w:kern w:val="0"/>
          <w:sz w:val="24"/>
          <w:szCs w:val="24"/>
        </w:rPr>
        <w:t>JavaScript</w:t>
      </w:r>
      <w:r w:rsidRPr="00A13AD5">
        <w:rPr>
          <w:kern w:val="0"/>
          <w:sz w:val="24"/>
          <w:szCs w:val="24"/>
        </w:rPr>
        <w:t>一直在茁壮成长和发展，同时仍然是开发人员可靠的基础。科学家继续发现更好更强大的使用</w:t>
      </w:r>
      <w:r w:rsidRPr="00A13AD5">
        <w:rPr>
          <w:kern w:val="0"/>
          <w:sz w:val="24"/>
          <w:szCs w:val="24"/>
        </w:rPr>
        <w:t>Web</w:t>
      </w:r>
      <w:r w:rsidRPr="00A13AD5">
        <w:rPr>
          <w:kern w:val="0"/>
          <w:sz w:val="24"/>
          <w:szCs w:val="24"/>
        </w:rPr>
        <w:t>技术追求科学和使知识普及全球的方式。我们毫无疑问将看到持续的技术创新，而作为互联网浏览器编程语言的</w:t>
      </w:r>
      <w:r w:rsidRPr="00A13AD5">
        <w:rPr>
          <w:kern w:val="0"/>
          <w:sz w:val="24"/>
          <w:szCs w:val="24"/>
        </w:rPr>
        <w:t>JavaScript</w:t>
      </w:r>
      <w:r w:rsidRPr="00A13AD5">
        <w:rPr>
          <w:kern w:val="0"/>
          <w:sz w:val="24"/>
          <w:szCs w:val="24"/>
        </w:rPr>
        <w:t>很可能会继续成为</w:t>
      </w:r>
      <w:r w:rsidRPr="00A13AD5">
        <w:rPr>
          <w:kern w:val="0"/>
          <w:sz w:val="24"/>
          <w:szCs w:val="24"/>
        </w:rPr>
        <w:t>Web</w:t>
      </w:r>
      <w:r w:rsidRPr="00A13AD5">
        <w:rPr>
          <w:kern w:val="0"/>
          <w:sz w:val="24"/>
          <w:szCs w:val="24"/>
        </w:rPr>
        <w:t>开发人员的首选工具，并对科学信息的传播至关重要。</w:t>
      </w:r>
    </w:p>
    <w:sectPr w:rsidR="00F34436" w:rsidRPr="00A13AD5" w:rsidSect="00D20DD4">
      <w:type w:val="continuous"/>
      <w:pgSz w:w="11906" w:h="16838" w:code="9"/>
      <w:pgMar w:top="1701" w:right="1134" w:bottom="1418" w:left="1701" w:header="850"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568E0" w14:textId="77777777" w:rsidR="009731A5" w:rsidRDefault="009731A5">
      <w:r>
        <w:separator/>
      </w:r>
    </w:p>
  </w:endnote>
  <w:endnote w:type="continuationSeparator" w:id="0">
    <w:p w14:paraId="1FDE94A4" w14:textId="77777777" w:rsidR="009731A5" w:rsidRDefault="00973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ocalRoboto">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C1F3A" w14:textId="5FA1EB54" w:rsidR="00EB335D" w:rsidRPr="00EB335D" w:rsidRDefault="00EB335D" w:rsidP="000D0862">
    <w:pPr>
      <w:pStyle w:val="af8"/>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5007F" w14:textId="77777777" w:rsidR="000218BB" w:rsidRPr="000218BB" w:rsidRDefault="000218BB" w:rsidP="000218BB">
    <w:pPr>
      <w:pStyle w:val="af8"/>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66695" w14:textId="3F8067CD" w:rsidR="00CB2906" w:rsidRPr="00EB335D" w:rsidRDefault="00CB2906" w:rsidP="00CB2906">
    <w:pPr>
      <w:pStyle w:val="af8"/>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4F52C" w14:textId="3D47266F" w:rsidR="00CB2906" w:rsidRPr="0069360B" w:rsidRDefault="00000000" w:rsidP="00CB2906">
    <w:pPr>
      <w:pStyle w:val="af8"/>
      <w:jc w:val="center"/>
      <w:rPr>
        <w:sz w:val="21"/>
        <w:szCs w:val="21"/>
      </w:rPr>
    </w:pPr>
    <w:sdt>
      <w:sdtPr>
        <w:rPr>
          <w:sz w:val="21"/>
          <w:szCs w:val="21"/>
        </w:rPr>
        <w:id w:val="803816765"/>
        <w:docPartObj>
          <w:docPartGallery w:val="Page Numbers (Bottom of Page)"/>
          <w:docPartUnique/>
        </w:docPartObj>
      </w:sdtPr>
      <w:sdtContent>
        <w:r w:rsidR="00CB2906" w:rsidRPr="0069360B">
          <w:rPr>
            <w:sz w:val="21"/>
            <w:szCs w:val="21"/>
          </w:rPr>
          <w:fldChar w:fldCharType="begin"/>
        </w:r>
        <w:r w:rsidR="00CB2906" w:rsidRPr="0069360B">
          <w:rPr>
            <w:sz w:val="21"/>
            <w:szCs w:val="21"/>
          </w:rPr>
          <w:instrText>PAGE   \* MERGEFORMAT</w:instrText>
        </w:r>
        <w:r w:rsidR="00CB2906" w:rsidRPr="0069360B">
          <w:rPr>
            <w:sz w:val="21"/>
            <w:szCs w:val="21"/>
          </w:rPr>
          <w:fldChar w:fldCharType="separate"/>
        </w:r>
        <w:r w:rsidR="00CB2906" w:rsidRPr="0069360B">
          <w:rPr>
            <w:sz w:val="21"/>
            <w:szCs w:val="21"/>
          </w:rPr>
          <w:t>II</w:t>
        </w:r>
        <w:r w:rsidR="00CB2906" w:rsidRPr="0069360B">
          <w:rPr>
            <w:sz w:val="21"/>
            <w:szCs w:val="21"/>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C48B4" w14:textId="2CF89063" w:rsidR="009A363D" w:rsidRPr="0069360B" w:rsidRDefault="00000000" w:rsidP="000D0862">
    <w:pPr>
      <w:pStyle w:val="af8"/>
      <w:jc w:val="center"/>
      <w:rPr>
        <w:sz w:val="21"/>
        <w:szCs w:val="21"/>
      </w:rPr>
    </w:pPr>
    <w:sdt>
      <w:sdtPr>
        <w:rPr>
          <w:sz w:val="21"/>
          <w:szCs w:val="21"/>
        </w:rPr>
        <w:id w:val="283780988"/>
        <w:docPartObj>
          <w:docPartGallery w:val="Page Numbers (Bottom of Page)"/>
          <w:docPartUnique/>
        </w:docPartObj>
      </w:sdtPr>
      <w:sdtContent>
        <w:r w:rsidR="009A363D" w:rsidRPr="0069360B">
          <w:rPr>
            <w:sz w:val="21"/>
            <w:szCs w:val="21"/>
          </w:rPr>
          <w:fldChar w:fldCharType="begin"/>
        </w:r>
        <w:r w:rsidR="009A363D" w:rsidRPr="0069360B">
          <w:rPr>
            <w:sz w:val="21"/>
            <w:szCs w:val="21"/>
          </w:rPr>
          <w:instrText>PAGE   \* MERGEFORMAT</w:instrText>
        </w:r>
        <w:r w:rsidR="009A363D" w:rsidRPr="0069360B">
          <w:rPr>
            <w:sz w:val="21"/>
            <w:szCs w:val="21"/>
          </w:rPr>
          <w:fldChar w:fldCharType="separate"/>
        </w:r>
        <w:r w:rsidR="009A363D" w:rsidRPr="0069360B">
          <w:rPr>
            <w:noProof/>
            <w:sz w:val="21"/>
            <w:szCs w:val="21"/>
            <w:lang w:val="zh-CN"/>
          </w:rPr>
          <w:t>16</w:t>
        </w:r>
        <w:r w:rsidR="009A363D" w:rsidRPr="0069360B">
          <w:rPr>
            <w:sz w:val="21"/>
            <w:szCs w:val="2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826A8" w14:textId="77777777" w:rsidR="009731A5" w:rsidRDefault="009731A5">
      <w:r>
        <w:separator/>
      </w:r>
    </w:p>
  </w:footnote>
  <w:footnote w:type="continuationSeparator" w:id="0">
    <w:p w14:paraId="1D84F70F" w14:textId="77777777" w:rsidR="009731A5" w:rsidRDefault="00973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5C27D" w14:textId="3CB75375" w:rsidR="000218BB" w:rsidRPr="00154C14" w:rsidRDefault="00154C14" w:rsidP="00154C14">
    <w:pPr>
      <w:pStyle w:val="a9"/>
      <w:pBdr>
        <w:bottom w:val="single" w:sz="4" w:space="0" w:color="auto"/>
      </w:pBdr>
      <w:ind w:firstLineChars="700" w:firstLine="1960"/>
      <w:jc w:val="both"/>
      <w:rPr>
        <w:rFonts w:ascii="Calibri" w:eastAsia="黑体" w:hAnsi="Calibri"/>
        <w:sz w:val="28"/>
        <w:szCs w:val="28"/>
        <w:lang w:val="en-US" w:eastAsia="zh-CN"/>
      </w:rPr>
    </w:pPr>
    <w:bookmarkStart w:id="1" w:name="_Hlk136434904"/>
    <w:bookmarkStart w:id="2" w:name="_Hlk136434905"/>
    <w:r w:rsidRPr="00154C14">
      <w:rPr>
        <w:rFonts w:ascii="Calibri" w:eastAsia="黑体" w:hAnsi="Calibri" w:hint="eastAsia"/>
        <w:sz w:val="28"/>
        <w:szCs w:val="28"/>
        <w:lang w:val="en-US" w:eastAsia="zh-CN"/>
      </w:rPr>
      <w:t>东北大学秦皇岛分校本科生毕业设计（论文）</w:t>
    </w:r>
    <w:bookmarkEnd w:id="1"/>
    <w:bookmarkEnd w:id="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B9CD" w14:textId="3D987A5C" w:rsidR="000218BB" w:rsidRPr="00154C14" w:rsidRDefault="00154C14" w:rsidP="00154C14">
    <w:pPr>
      <w:pStyle w:val="a9"/>
      <w:pBdr>
        <w:bottom w:val="single" w:sz="4" w:space="0" w:color="auto"/>
      </w:pBdr>
      <w:ind w:firstLineChars="700" w:firstLine="1960"/>
      <w:jc w:val="both"/>
      <w:rPr>
        <w:rFonts w:ascii="Calibri" w:eastAsia="黑体" w:hAnsi="Calibri"/>
        <w:sz w:val="28"/>
        <w:szCs w:val="28"/>
        <w:lang w:val="en-US" w:eastAsia="zh-CN"/>
      </w:rPr>
    </w:pPr>
    <w:bookmarkStart w:id="3" w:name="_Hlk136434885"/>
    <w:bookmarkStart w:id="4" w:name="_Hlk136434886"/>
    <w:bookmarkStart w:id="5" w:name="_Hlk136434890"/>
    <w:bookmarkStart w:id="6" w:name="_Hlk136434891"/>
    <w:r w:rsidRPr="00154C14">
      <w:rPr>
        <w:rFonts w:ascii="Calibri" w:eastAsia="黑体" w:hAnsi="Calibri" w:hint="eastAsia"/>
        <w:sz w:val="28"/>
        <w:szCs w:val="28"/>
        <w:lang w:val="en-US" w:eastAsia="zh-CN"/>
      </w:rPr>
      <w:t>东北大学秦皇岛分校本科生毕业设计（论文）</w:t>
    </w:r>
    <w:bookmarkEnd w:id="3"/>
    <w:bookmarkEnd w:id="4"/>
    <w:bookmarkEnd w:id="5"/>
    <w:bookmarkEnd w:id="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5B94A" w14:textId="23241C51" w:rsidR="000218BB" w:rsidRPr="00154C14" w:rsidRDefault="00154C14" w:rsidP="00154C14">
    <w:pPr>
      <w:pStyle w:val="a9"/>
      <w:pBdr>
        <w:bottom w:val="single" w:sz="4" w:space="0" w:color="auto"/>
      </w:pBdr>
      <w:ind w:firstLineChars="700" w:firstLine="1960"/>
      <w:jc w:val="both"/>
      <w:rPr>
        <w:rFonts w:ascii="Calibri" w:eastAsia="黑体" w:hAnsi="Calibri"/>
        <w:sz w:val="28"/>
        <w:szCs w:val="28"/>
        <w:lang w:val="en-US" w:eastAsia="zh-CN"/>
      </w:rPr>
    </w:pPr>
    <w:bookmarkStart w:id="11" w:name="_Hlk136434956"/>
    <w:bookmarkStart w:id="12" w:name="_Hlk136434957"/>
    <w:r w:rsidRPr="00154C14">
      <w:rPr>
        <w:rFonts w:ascii="Calibri" w:eastAsia="黑体" w:hAnsi="Calibri" w:hint="eastAsia"/>
        <w:sz w:val="28"/>
        <w:szCs w:val="28"/>
        <w:lang w:val="en-US" w:eastAsia="zh-CN"/>
      </w:rPr>
      <w:t>东北大学秦皇岛分校本科生毕业设计（论文）</w:t>
    </w:r>
    <w:bookmarkEnd w:id="11"/>
    <w:bookmarkEnd w:id="12"/>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EA3C5" w14:textId="3397A1E7" w:rsidR="00FA02F6" w:rsidRPr="00154C14" w:rsidRDefault="00154C14" w:rsidP="00154C14">
    <w:pPr>
      <w:pStyle w:val="a9"/>
      <w:pBdr>
        <w:bottom w:val="single" w:sz="4" w:space="0" w:color="auto"/>
      </w:pBdr>
      <w:ind w:firstLineChars="700" w:firstLine="1960"/>
      <w:jc w:val="both"/>
      <w:rPr>
        <w:rFonts w:ascii="Calibri" w:eastAsia="黑体" w:hAnsi="Calibri"/>
        <w:sz w:val="28"/>
        <w:szCs w:val="28"/>
        <w:lang w:val="en-US" w:eastAsia="zh-CN"/>
      </w:rPr>
    </w:pPr>
    <w:bookmarkStart w:id="22" w:name="_Hlk136434976"/>
    <w:bookmarkStart w:id="23" w:name="_Hlk136434977"/>
    <w:r w:rsidRPr="00154C14">
      <w:rPr>
        <w:rFonts w:ascii="Calibri" w:eastAsia="黑体" w:hAnsi="Calibri" w:hint="eastAsia"/>
        <w:sz w:val="28"/>
        <w:szCs w:val="28"/>
        <w:lang w:val="en-US" w:eastAsia="zh-CN"/>
      </w:rPr>
      <w:t>东北大学秦皇岛分校本科生毕业设计（论文）</w:t>
    </w:r>
    <w:bookmarkEnd w:id="22"/>
    <w:bookmarkEnd w:id="2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00000002"/>
    <w:multiLevelType w:val="multilevel"/>
    <w:tmpl w:val="00000002"/>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6"/>
    <w:multiLevelType w:val="multilevel"/>
    <w:tmpl w:val="00000006"/>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C49084A"/>
    <w:multiLevelType w:val="hybridMultilevel"/>
    <w:tmpl w:val="37DA0054"/>
    <w:lvl w:ilvl="0" w:tplc="8C5C159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CFE16A1"/>
    <w:multiLevelType w:val="hybridMultilevel"/>
    <w:tmpl w:val="63705D28"/>
    <w:lvl w:ilvl="0" w:tplc="E1C269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685EC2"/>
    <w:multiLevelType w:val="hybridMultilevel"/>
    <w:tmpl w:val="D82A5C12"/>
    <w:lvl w:ilvl="0" w:tplc="32E845D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E9F3BF1"/>
    <w:multiLevelType w:val="hybridMultilevel"/>
    <w:tmpl w:val="A07C42B4"/>
    <w:lvl w:ilvl="0" w:tplc="F404E67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FEF7BE7"/>
    <w:multiLevelType w:val="hybridMultilevel"/>
    <w:tmpl w:val="E362C7C4"/>
    <w:lvl w:ilvl="0" w:tplc="0AE09EB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7844389"/>
    <w:multiLevelType w:val="hybridMultilevel"/>
    <w:tmpl w:val="CEECE8BA"/>
    <w:lvl w:ilvl="0" w:tplc="C39A5E1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C896227"/>
    <w:multiLevelType w:val="hybridMultilevel"/>
    <w:tmpl w:val="991E954C"/>
    <w:lvl w:ilvl="0" w:tplc="915AA1E6">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E6E1E09"/>
    <w:multiLevelType w:val="hybridMultilevel"/>
    <w:tmpl w:val="C10A141E"/>
    <w:lvl w:ilvl="0" w:tplc="35206EB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6D78B4"/>
    <w:multiLevelType w:val="hybridMultilevel"/>
    <w:tmpl w:val="E2FEB39C"/>
    <w:lvl w:ilvl="0" w:tplc="B97C5A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62FC2A6F"/>
    <w:multiLevelType w:val="hybridMultilevel"/>
    <w:tmpl w:val="217E56DC"/>
    <w:lvl w:ilvl="0" w:tplc="2736A14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3B84719"/>
    <w:multiLevelType w:val="hybridMultilevel"/>
    <w:tmpl w:val="FD400FCA"/>
    <w:lvl w:ilvl="0" w:tplc="8586E5DE">
      <w:start w:val="1"/>
      <w:numFmt w:val="upp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78010F29"/>
    <w:multiLevelType w:val="hybridMultilevel"/>
    <w:tmpl w:val="49D624D0"/>
    <w:lvl w:ilvl="0" w:tplc="B27022A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E777167"/>
    <w:multiLevelType w:val="hybridMultilevel"/>
    <w:tmpl w:val="E5E070F8"/>
    <w:lvl w:ilvl="0" w:tplc="6A68AE6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549758289">
    <w:abstractNumId w:val="1"/>
  </w:num>
  <w:num w:numId="2" w16cid:durableId="1580208337">
    <w:abstractNumId w:val="0"/>
  </w:num>
  <w:num w:numId="3" w16cid:durableId="336883776">
    <w:abstractNumId w:val="2"/>
  </w:num>
  <w:num w:numId="4" w16cid:durableId="134832937">
    <w:abstractNumId w:val="12"/>
  </w:num>
  <w:num w:numId="5" w16cid:durableId="1359625398">
    <w:abstractNumId w:val="9"/>
  </w:num>
  <w:num w:numId="6" w16cid:durableId="1961179039">
    <w:abstractNumId w:val="4"/>
  </w:num>
  <w:num w:numId="7" w16cid:durableId="922180190">
    <w:abstractNumId w:val="6"/>
  </w:num>
  <w:num w:numId="8" w16cid:durableId="653526794">
    <w:abstractNumId w:val="10"/>
  </w:num>
  <w:num w:numId="9" w16cid:durableId="1684437115">
    <w:abstractNumId w:val="14"/>
  </w:num>
  <w:num w:numId="10" w16cid:durableId="1288005241">
    <w:abstractNumId w:val="7"/>
  </w:num>
  <w:num w:numId="11" w16cid:durableId="652873296">
    <w:abstractNumId w:val="15"/>
  </w:num>
  <w:num w:numId="12" w16cid:durableId="169415858">
    <w:abstractNumId w:val="5"/>
  </w:num>
  <w:num w:numId="13" w16cid:durableId="233979692">
    <w:abstractNumId w:val="3"/>
  </w:num>
  <w:num w:numId="14" w16cid:durableId="1401976742">
    <w:abstractNumId w:val="11"/>
  </w:num>
  <w:num w:numId="15" w16cid:durableId="54090176">
    <w:abstractNumId w:val="8"/>
  </w:num>
  <w:num w:numId="16" w16cid:durableId="171799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9"/>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E48"/>
    <w:rsid w:val="00002D71"/>
    <w:rsid w:val="00003A00"/>
    <w:rsid w:val="00004281"/>
    <w:rsid w:val="0000573E"/>
    <w:rsid w:val="00005DDC"/>
    <w:rsid w:val="00007217"/>
    <w:rsid w:val="000077BE"/>
    <w:rsid w:val="00020052"/>
    <w:rsid w:val="000218BB"/>
    <w:rsid w:val="0002213B"/>
    <w:rsid w:val="000228B5"/>
    <w:rsid w:val="00022E8F"/>
    <w:rsid w:val="00024302"/>
    <w:rsid w:val="00031540"/>
    <w:rsid w:val="00032D1D"/>
    <w:rsid w:val="00032DED"/>
    <w:rsid w:val="00035411"/>
    <w:rsid w:val="00035DF5"/>
    <w:rsid w:val="000416CA"/>
    <w:rsid w:val="00043E06"/>
    <w:rsid w:val="00044107"/>
    <w:rsid w:val="00044CD2"/>
    <w:rsid w:val="00054391"/>
    <w:rsid w:val="00054580"/>
    <w:rsid w:val="000578BA"/>
    <w:rsid w:val="00063529"/>
    <w:rsid w:val="00072713"/>
    <w:rsid w:val="00076B00"/>
    <w:rsid w:val="000776FA"/>
    <w:rsid w:val="00077E12"/>
    <w:rsid w:val="0008075C"/>
    <w:rsid w:val="0008082A"/>
    <w:rsid w:val="0008152A"/>
    <w:rsid w:val="000815C8"/>
    <w:rsid w:val="000817C1"/>
    <w:rsid w:val="000841B0"/>
    <w:rsid w:val="000863EA"/>
    <w:rsid w:val="00091AE0"/>
    <w:rsid w:val="00095DA6"/>
    <w:rsid w:val="000A3FDC"/>
    <w:rsid w:val="000A68C8"/>
    <w:rsid w:val="000A68EB"/>
    <w:rsid w:val="000A731E"/>
    <w:rsid w:val="000A7D27"/>
    <w:rsid w:val="000B4414"/>
    <w:rsid w:val="000B496B"/>
    <w:rsid w:val="000C0850"/>
    <w:rsid w:val="000C1438"/>
    <w:rsid w:val="000C1A22"/>
    <w:rsid w:val="000C2568"/>
    <w:rsid w:val="000C3344"/>
    <w:rsid w:val="000C5A3A"/>
    <w:rsid w:val="000C6F28"/>
    <w:rsid w:val="000C722F"/>
    <w:rsid w:val="000C797F"/>
    <w:rsid w:val="000D0862"/>
    <w:rsid w:val="000D2B81"/>
    <w:rsid w:val="000D3EBB"/>
    <w:rsid w:val="000D76CC"/>
    <w:rsid w:val="000E022C"/>
    <w:rsid w:val="000E780F"/>
    <w:rsid w:val="000F0632"/>
    <w:rsid w:val="000F323E"/>
    <w:rsid w:val="000F4022"/>
    <w:rsid w:val="00102BE0"/>
    <w:rsid w:val="00102E23"/>
    <w:rsid w:val="00104627"/>
    <w:rsid w:val="001102B4"/>
    <w:rsid w:val="001123FE"/>
    <w:rsid w:val="00113776"/>
    <w:rsid w:val="00113FE3"/>
    <w:rsid w:val="0011455D"/>
    <w:rsid w:val="00114590"/>
    <w:rsid w:val="001165EC"/>
    <w:rsid w:val="0012639D"/>
    <w:rsid w:val="00126D6B"/>
    <w:rsid w:val="0013041E"/>
    <w:rsid w:val="001316B8"/>
    <w:rsid w:val="00133C8A"/>
    <w:rsid w:val="001354B4"/>
    <w:rsid w:val="00135688"/>
    <w:rsid w:val="0013571D"/>
    <w:rsid w:val="00135961"/>
    <w:rsid w:val="001428F3"/>
    <w:rsid w:val="00142D10"/>
    <w:rsid w:val="00144918"/>
    <w:rsid w:val="001515A8"/>
    <w:rsid w:val="00153EC0"/>
    <w:rsid w:val="001541F4"/>
    <w:rsid w:val="00154C14"/>
    <w:rsid w:val="00156415"/>
    <w:rsid w:val="00157145"/>
    <w:rsid w:val="00160D01"/>
    <w:rsid w:val="00164233"/>
    <w:rsid w:val="001645A1"/>
    <w:rsid w:val="001664A8"/>
    <w:rsid w:val="00167412"/>
    <w:rsid w:val="00170C17"/>
    <w:rsid w:val="00171417"/>
    <w:rsid w:val="00172796"/>
    <w:rsid w:val="00172A27"/>
    <w:rsid w:val="00176C88"/>
    <w:rsid w:val="001776B5"/>
    <w:rsid w:val="00177A12"/>
    <w:rsid w:val="00180285"/>
    <w:rsid w:val="0018165E"/>
    <w:rsid w:val="001835A1"/>
    <w:rsid w:val="00184A20"/>
    <w:rsid w:val="00184D4C"/>
    <w:rsid w:val="0018675B"/>
    <w:rsid w:val="00190E03"/>
    <w:rsid w:val="00192145"/>
    <w:rsid w:val="001941FC"/>
    <w:rsid w:val="001942F8"/>
    <w:rsid w:val="0019666D"/>
    <w:rsid w:val="001967E9"/>
    <w:rsid w:val="001A1327"/>
    <w:rsid w:val="001A2159"/>
    <w:rsid w:val="001A339D"/>
    <w:rsid w:val="001A43AC"/>
    <w:rsid w:val="001A7201"/>
    <w:rsid w:val="001A78EB"/>
    <w:rsid w:val="001B031F"/>
    <w:rsid w:val="001B1A9D"/>
    <w:rsid w:val="001B1D3D"/>
    <w:rsid w:val="001B28DA"/>
    <w:rsid w:val="001B7855"/>
    <w:rsid w:val="001C135E"/>
    <w:rsid w:val="001C1842"/>
    <w:rsid w:val="001C1883"/>
    <w:rsid w:val="001C3718"/>
    <w:rsid w:val="001C383A"/>
    <w:rsid w:val="001C594C"/>
    <w:rsid w:val="001C67BE"/>
    <w:rsid w:val="001C7168"/>
    <w:rsid w:val="001D3529"/>
    <w:rsid w:val="001D4E31"/>
    <w:rsid w:val="001D5161"/>
    <w:rsid w:val="001D6120"/>
    <w:rsid w:val="001D70F0"/>
    <w:rsid w:val="001D75D3"/>
    <w:rsid w:val="001E058B"/>
    <w:rsid w:val="001E39C8"/>
    <w:rsid w:val="001F2742"/>
    <w:rsid w:val="001F31E1"/>
    <w:rsid w:val="001F4435"/>
    <w:rsid w:val="001F69D7"/>
    <w:rsid w:val="00200F84"/>
    <w:rsid w:val="00201B34"/>
    <w:rsid w:val="00211734"/>
    <w:rsid w:val="002145ED"/>
    <w:rsid w:val="00214FFA"/>
    <w:rsid w:val="00215010"/>
    <w:rsid w:val="00221735"/>
    <w:rsid w:val="00225166"/>
    <w:rsid w:val="002279EA"/>
    <w:rsid w:val="00232E9F"/>
    <w:rsid w:val="00235BA2"/>
    <w:rsid w:val="00237DBA"/>
    <w:rsid w:val="002424D9"/>
    <w:rsid w:val="00251BAB"/>
    <w:rsid w:val="00255078"/>
    <w:rsid w:val="002647A4"/>
    <w:rsid w:val="00265170"/>
    <w:rsid w:val="00272724"/>
    <w:rsid w:val="0027606B"/>
    <w:rsid w:val="0028511A"/>
    <w:rsid w:val="00287887"/>
    <w:rsid w:val="002879BA"/>
    <w:rsid w:val="00287E2D"/>
    <w:rsid w:val="002A0062"/>
    <w:rsid w:val="002A054E"/>
    <w:rsid w:val="002A37CE"/>
    <w:rsid w:val="002A4371"/>
    <w:rsid w:val="002A5E4C"/>
    <w:rsid w:val="002A6BFE"/>
    <w:rsid w:val="002B4E16"/>
    <w:rsid w:val="002B5E27"/>
    <w:rsid w:val="002B61C5"/>
    <w:rsid w:val="002B7359"/>
    <w:rsid w:val="002B7BCA"/>
    <w:rsid w:val="002C49A4"/>
    <w:rsid w:val="002C69F1"/>
    <w:rsid w:val="002D17A7"/>
    <w:rsid w:val="002D292B"/>
    <w:rsid w:val="002E099B"/>
    <w:rsid w:val="002E2CC0"/>
    <w:rsid w:val="002E3046"/>
    <w:rsid w:val="002F3252"/>
    <w:rsid w:val="002F45D9"/>
    <w:rsid w:val="002F5567"/>
    <w:rsid w:val="002F7A9D"/>
    <w:rsid w:val="003009E1"/>
    <w:rsid w:val="00300BBB"/>
    <w:rsid w:val="00300D0C"/>
    <w:rsid w:val="003027ED"/>
    <w:rsid w:val="003030CD"/>
    <w:rsid w:val="00311C1D"/>
    <w:rsid w:val="00312033"/>
    <w:rsid w:val="00312D03"/>
    <w:rsid w:val="003163F2"/>
    <w:rsid w:val="00322714"/>
    <w:rsid w:val="00322EE5"/>
    <w:rsid w:val="00323858"/>
    <w:rsid w:val="00323A6B"/>
    <w:rsid w:val="003307D3"/>
    <w:rsid w:val="0033097C"/>
    <w:rsid w:val="003331D2"/>
    <w:rsid w:val="003341FC"/>
    <w:rsid w:val="003401CF"/>
    <w:rsid w:val="003407DF"/>
    <w:rsid w:val="00340B63"/>
    <w:rsid w:val="00342544"/>
    <w:rsid w:val="00346DFF"/>
    <w:rsid w:val="0035032A"/>
    <w:rsid w:val="003510DC"/>
    <w:rsid w:val="003526EC"/>
    <w:rsid w:val="00352B04"/>
    <w:rsid w:val="00353509"/>
    <w:rsid w:val="00353C2C"/>
    <w:rsid w:val="003549A0"/>
    <w:rsid w:val="00355384"/>
    <w:rsid w:val="003623BB"/>
    <w:rsid w:val="003631EC"/>
    <w:rsid w:val="00365918"/>
    <w:rsid w:val="00367C27"/>
    <w:rsid w:val="00370B8F"/>
    <w:rsid w:val="00371A19"/>
    <w:rsid w:val="0037349E"/>
    <w:rsid w:val="00374AC5"/>
    <w:rsid w:val="00374DD2"/>
    <w:rsid w:val="00375812"/>
    <w:rsid w:val="003762E6"/>
    <w:rsid w:val="00377105"/>
    <w:rsid w:val="00381329"/>
    <w:rsid w:val="00386B3A"/>
    <w:rsid w:val="00390D34"/>
    <w:rsid w:val="00397ABC"/>
    <w:rsid w:val="003A1AD4"/>
    <w:rsid w:val="003A249A"/>
    <w:rsid w:val="003A4426"/>
    <w:rsid w:val="003A718C"/>
    <w:rsid w:val="003B012A"/>
    <w:rsid w:val="003B1227"/>
    <w:rsid w:val="003B27A0"/>
    <w:rsid w:val="003B41C6"/>
    <w:rsid w:val="003C39CF"/>
    <w:rsid w:val="003C3DBC"/>
    <w:rsid w:val="003C4A61"/>
    <w:rsid w:val="003C56B0"/>
    <w:rsid w:val="003D0BFB"/>
    <w:rsid w:val="003D2454"/>
    <w:rsid w:val="003D34EB"/>
    <w:rsid w:val="003D3750"/>
    <w:rsid w:val="003D3BC3"/>
    <w:rsid w:val="003D409E"/>
    <w:rsid w:val="003D5F7A"/>
    <w:rsid w:val="003D6474"/>
    <w:rsid w:val="003E4EA2"/>
    <w:rsid w:val="003F0824"/>
    <w:rsid w:val="003F2F10"/>
    <w:rsid w:val="003F2F90"/>
    <w:rsid w:val="003F400F"/>
    <w:rsid w:val="003F62CD"/>
    <w:rsid w:val="00401B5D"/>
    <w:rsid w:val="0040523C"/>
    <w:rsid w:val="00406BE7"/>
    <w:rsid w:val="00406CE4"/>
    <w:rsid w:val="00407678"/>
    <w:rsid w:val="004076B8"/>
    <w:rsid w:val="004104DC"/>
    <w:rsid w:val="00410632"/>
    <w:rsid w:val="00411B2D"/>
    <w:rsid w:val="0041271C"/>
    <w:rsid w:val="004129B4"/>
    <w:rsid w:val="004139C3"/>
    <w:rsid w:val="004143D0"/>
    <w:rsid w:val="0041719D"/>
    <w:rsid w:val="0042180F"/>
    <w:rsid w:val="00421C4B"/>
    <w:rsid w:val="00423B35"/>
    <w:rsid w:val="00423B53"/>
    <w:rsid w:val="00423CF6"/>
    <w:rsid w:val="00426F99"/>
    <w:rsid w:val="00430600"/>
    <w:rsid w:val="00436EF4"/>
    <w:rsid w:val="00436FF2"/>
    <w:rsid w:val="00437F92"/>
    <w:rsid w:val="0044145B"/>
    <w:rsid w:val="004437F7"/>
    <w:rsid w:val="00445DC2"/>
    <w:rsid w:val="00446247"/>
    <w:rsid w:val="00454F17"/>
    <w:rsid w:val="0045500C"/>
    <w:rsid w:val="004572F7"/>
    <w:rsid w:val="00457634"/>
    <w:rsid w:val="00461D22"/>
    <w:rsid w:val="00465111"/>
    <w:rsid w:val="00466823"/>
    <w:rsid w:val="004671A8"/>
    <w:rsid w:val="00467574"/>
    <w:rsid w:val="00470C18"/>
    <w:rsid w:val="00473BA2"/>
    <w:rsid w:val="0047589C"/>
    <w:rsid w:val="004802E2"/>
    <w:rsid w:val="00481640"/>
    <w:rsid w:val="0048431A"/>
    <w:rsid w:val="00485077"/>
    <w:rsid w:val="00490809"/>
    <w:rsid w:val="00492610"/>
    <w:rsid w:val="0049355E"/>
    <w:rsid w:val="00493DDB"/>
    <w:rsid w:val="00494031"/>
    <w:rsid w:val="00496BA0"/>
    <w:rsid w:val="00496DA4"/>
    <w:rsid w:val="004A0819"/>
    <w:rsid w:val="004A4C30"/>
    <w:rsid w:val="004A58C3"/>
    <w:rsid w:val="004A5F12"/>
    <w:rsid w:val="004B208F"/>
    <w:rsid w:val="004B3C3E"/>
    <w:rsid w:val="004B580B"/>
    <w:rsid w:val="004B6BC2"/>
    <w:rsid w:val="004C1495"/>
    <w:rsid w:val="004C4862"/>
    <w:rsid w:val="004C5884"/>
    <w:rsid w:val="004D2D7A"/>
    <w:rsid w:val="004D4833"/>
    <w:rsid w:val="004D540E"/>
    <w:rsid w:val="004E1B0F"/>
    <w:rsid w:val="004E2ABB"/>
    <w:rsid w:val="004E2F51"/>
    <w:rsid w:val="004E4DFC"/>
    <w:rsid w:val="004E4E2E"/>
    <w:rsid w:val="004E5215"/>
    <w:rsid w:val="004E6319"/>
    <w:rsid w:val="004E687B"/>
    <w:rsid w:val="004E73DE"/>
    <w:rsid w:val="004F03AE"/>
    <w:rsid w:val="004F4A01"/>
    <w:rsid w:val="004F4AE4"/>
    <w:rsid w:val="0050641C"/>
    <w:rsid w:val="00506D1C"/>
    <w:rsid w:val="0051051D"/>
    <w:rsid w:val="0051194E"/>
    <w:rsid w:val="00513B0A"/>
    <w:rsid w:val="00514DEE"/>
    <w:rsid w:val="00515576"/>
    <w:rsid w:val="00516046"/>
    <w:rsid w:val="00516DC7"/>
    <w:rsid w:val="00516F75"/>
    <w:rsid w:val="00520279"/>
    <w:rsid w:val="00522CFF"/>
    <w:rsid w:val="00524762"/>
    <w:rsid w:val="00530ABF"/>
    <w:rsid w:val="00532182"/>
    <w:rsid w:val="00532ADC"/>
    <w:rsid w:val="0053467C"/>
    <w:rsid w:val="00534CDA"/>
    <w:rsid w:val="0054462C"/>
    <w:rsid w:val="00546487"/>
    <w:rsid w:val="00554300"/>
    <w:rsid w:val="0055514E"/>
    <w:rsid w:val="00556CF2"/>
    <w:rsid w:val="0055735E"/>
    <w:rsid w:val="00557BEB"/>
    <w:rsid w:val="00561FF5"/>
    <w:rsid w:val="005654A8"/>
    <w:rsid w:val="005726C7"/>
    <w:rsid w:val="005728C5"/>
    <w:rsid w:val="00573004"/>
    <w:rsid w:val="00574533"/>
    <w:rsid w:val="0057514B"/>
    <w:rsid w:val="0058035D"/>
    <w:rsid w:val="0058165C"/>
    <w:rsid w:val="005914BE"/>
    <w:rsid w:val="005914D5"/>
    <w:rsid w:val="005934BF"/>
    <w:rsid w:val="005941D3"/>
    <w:rsid w:val="005968ED"/>
    <w:rsid w:val="00597BB5"/>
    <w:rsid w:val="005A0057"/>
    <w:rsid w:val="005A0CCD"/>
    <w:rsid w:val="005A1AB8"/>
    <w:rsid w:val="005A394B"/>
    <w:rsid w:val="005A5577"/>
    <w:rsid w:val="005B2CF4"/>
    <w:rsid w:val="005B3994"/>
    <w:rsid w:val="005B4E6C"/>
    <w:rsid w:val="005B55F7"/>
    <w:rsid w:val="005B5B84"/>
    <w:rsid w:val="005C03CC"/>
    <w:rsid w:val="005C07A1"/>
    <w:rsid w:val="005C366C"/>
    <w:rsid w:val="005C44A9"/>
    <w:rsid w:val="005C6525"/>
    <w:rsid w:val="005D14D5"/>
    <w:rsid w:val="005D247F"/>
    <w:rsid w:val="005D4D2C"/>
    <w:rsid w:val="005D5457"/>
    <w:rsid w:val="005D5F53"/>
    <w:rsid w:val="005D6C23"/>
    <w:rsid w:val="005D749F"/>
    <w:rsid w:val="005E3F1B"/>
    <w:rsid w:val="005E76DF"/>
    <w:rsid w:val="005F0F4A"/>
    <w:rsid w:val="005F1BC0"/>
    <w:rsid w:val="005F1F98"/>
    <w:rsid w:val="005F5E6C"/>
    <w:rsid w:val="0060030E"/>
    <w:rsid w:val="006025FE"/>
    <w:rsid w:val="006029D9"/>
    <w:rsid w:val="00612F56"/>
    <w:rsid w:val="00613BED"/>
    <w:rsid w:val="00614373"/>
    <w:rsid w:val="0061449D"/>
    <w:rsid w:val="0061600E"/>
    <w:rsid w:val="006177FB"/>
    <w:rsid w:val="00623810"/>
    <w:rsid w:val="006307D6"/>
    <w:rsid w:val="006354B2"/>
    <w:rsid w:val="00636067"/>
    <w:rsid w:val="00637CBC"/>
    <w:rsid w:val="00640E57"/>
    <w:rsid w:val="00641357"/>
    <w:rsid w:val="006420B5"/>
    <w:rsid w:val="00642659"/>
    <w:rsid w:val="00642E38"/>
    <w:rsid w:val="0064639D"/>
    <w:rsid w:val="00646440"/>
    <w:rsid w:val="006516F2"/>
    <w:rsid w:val="00651962"/>
    <w:rsid w:val="006538AE"/>
    <w:rsid w:val="00653C53"/>
    <w:rsid w:val="00654555"/>
    <w:rsid w:val="00655116"/>
    <w:rsid w:val="00656058"/>
    <w:rsid w:val="00656B36"/>
    <w:rsid w:val="00657492"/>
    <w:rsid w:val="00662593"/>
    <w:rsid w:val="00667263"/>
    <w:rsid w:val="00667932"/>
    <w:rsid w:val="006704ED"/>
    <w:rsid w:val="00680FBD"/>
    <w:rsid w:val="0068457B"/>
    <w:rsid w:val="00686673"/>
    <w:rsid w:val="00690DBA"/>
    <w:rsid w:val="0069254B"/>
    <w:rsid w:val="0069360B"/>
    <w:rsid w:val="00695D85"/>
    <w:rsid w:val="00697A19"/>
    <w:rsid w:val="006A02F7"/>
    <w:rsid w:val="006A048C"/>
    <w:rsid w:val="006A19AB"/>
    <w:rsid w:val="006A2B63"/>
    <w:rsid w:val="006A52CD"/>
    <w:rsid w:val="006A5718"/>
    <w:rsid w:val="006B115F"/>
    <w:rsid w:val="006B1448"/>
    <w:rsid w:val="006B6639"/>
    <w:rsid w:val="006C08ED"/>
    <w:rsid w:val="006C11F3"/>
    <w:rsid w:val="006C7D8B"/>
    <w:rsid w:val="006D21A6"/>
    <w:rsid w:val="006D373A"/>
    <w:rsid w:val="006D4A46"/>
    <w:rsid w:val="006D7D1A"/>
    <w:rsid w:val="006E00CD"/>
    <w:rsid w:val="006E0EA0"/>
    <w:rsid w:val="006E14DD"/>
    <w:rsid w:val="006F1C05"/>
    <w:rsid w:val="006F224C"/>
    <w:rsid w:val="006F2727"/>
    <w:rsid w:val="006F4D5C"/>
    <w:rsid w:val="006F5265"/>
    <w:rsid w:val="006F6B16"/>
    <w:rsid w:val="006F7421"/>
    <w:rsid w:val="00700D22"/>
    <w:rsid w:val="007055FD"/>
    <w:rsid w:val="00711E93"/>
    <w:rsid w:val="00712867"/>
    <w:rsid w:val="00714C31"/>
    <w:rsid w:val="00721E8A"/>
    <w:rsid w:val="00732685"/>
    <w:rsid w:val="00733187"/>
    <w:rsid w:val="00743A47"/>
    <w:rsid w:val="00743E33"/>
    <w:rsid w:val="007470AE"/>
    <w:rsid w:val="00750952"/>
    <w:rsid w:val="007522F0"/>
    <w:rsid w:val="00752645"/>
    <w:rsid w:val="007532BE"/>
    <w:rsid w:val="007538AE"/>
    <w:rsid w:val="00753B34"/>
    <w:rsid w:val="00755842"/>
    <w:rsid w:val="0075729D"/>
    <w:rsid w:val="00760BC7"/>
    <w:rsid w:val="00760FBC"/>
    <w:rsid w:val="00764617"/>
    <w:rsid w:val="007777AF"/>
    <w:rsid w:val="00780130"/>
    <w:rsid w:val="00780A15"/>
    <w:rsid w:val="00781466"/>
    <w:rsid w:val="00781955"/>
    <w:rsid w:val="007823D8"/>
    <w:rsid w:val="00783775"/>
    <w:rsid w:val="007837DB"/>
    <w:rsid w:val="00786851"/>
    <w:rsid w:val="007918DC"/>
    <w:rsid w:val="007A0932"/>
    <w:rsid w:val="007A09B2"/>
    <w:rsid w:val="007A7A0E"/>
    <w:rsid w:val="007B4493"/>
    <w:rsid w:val="007C167D"/>
    <w:rsid w:val="007D0644"/>
    <w:rsid w:val="007D5574"/>
    <w:rsid w:val="007E06C3"/>
    <w:rsid w:val="007E2B9C"/>
    <w:rsid w:val="007E3743"/>
    <w:rsid w:val="007E4630"/>
    <w:rsid w:val="007E4F01"/>
    <w:rsid w:val="007E643C"/>
    <w:rsid w:val="007E6A57"/>
    <w:rsid w:val="007F0A00"/>
    <w:rsid w:val="00802E5B"/>
    <w:rsid w:val="00802F28"/>
    <w:rsid w:val="008069C9"/>
    <w:rsid w:val="00812B36"/>
    <w:rsid w:val="00813C69"/>
    <w:rsid w:val="0081770D"/>
    <w:rsid w:val="00821072"/>
    <w:rsid w:val="00822A12"/>
    <w:rsid w:val="00823658"/>
    <w:rsid w:val="008263BC"/>
    <w:rsid w:val="008302B5"/>
    <w:rsid w:val="00831310"/>
    <w:rsid w:val="008331B9"/>
    <w:rsid w:val="00835333"/>
    <w:rsid w:val="008369BD"/>
    <w:rsid w:val="00841BCB"/>
    <w:rsid w:val="00843FC4"/>
    <w:rsid w:val="008446BB"/>
    <w:rsid w:val="00845415"/>
    <w:rsid w:val="00847255"/>
    <w:rsid w:val="0085522F"/>
    <w:rsid w:val="00863BCA"/>
    <w:rsid w:val="00864995"/>
    <w:rsid w:val="00870106"/>
    <w:rsid w:val="008738B7"/>
    <w:rsid w:val="00874F6D"/>
    <w:rsid w:val="00877291"/>
    <w:rsid w:val="008820C5"/>
    <w:rsid w:val="008840C8"/>
    <w:rsid w:val="00885438"/>
    <w:rsid w:val="00887C5C"/>
    <w:rsid w:val="008A40BE"/>
    <w:rsid w:val="008A62C3"/>
    <w:rsid w:val="008B20E5"/>
    <w:rsid w:val="008B50AC"/>
    <w:rsid w:val="008B6891"/>
    <w:rsid w:val="008C1462"/>
    <w:rsid w:val="008C5117"/>
    <w:rsid w:val="008D0B7E"/>
    <w:rsid w:val="008D0F05"/>
    <w:rsid w:val="008D2BB6"/>
    <w:rsid w:val="008D44FC"/>
    <w:rsid w:val="008D5968"/>
    <w:rsid w:val="008D7239"/>
    <w:rsid w:val="008E6065"/>
    <w:rsid w:val="008F0F93"/>
    <w:rsid w:val="008F2137"/>
    <w:rsid w:val="008F5CCD"/>
    <w:rsid w:val="008F5F5B"/>
    <w:rsid w:val="008F6B1D"/>
    <w:rsid w:val="00903735"/>
    <w:rsid w:val="00912FA1"/>
    <w:rsid w:val="00915FD8"/>
    <w:rsid w:val="009203A7"/>
    <w:rsid w:val="0092251C"/>
    <w:rsid w:val="00923F9B"/>
    <w:rsid w:val="00933ED7"/>
    <w:rsid w:val="00937D57"/>
    <w:rsid w:val="00943ADE"/>
    <w:rsid w:val="00944970"/>
    <w:rsid w:val="00945044"/>
    <w:rsid w:val="0094539C"/>
    <w:rsid w:val="00945757"/>
    <w:rsid w:val="00946578"/>
    <w:rsid w:val="009530AE"/>
    <w:rsid w:val="00953B62"/>
    <w:rsid w:val="009541BF"/>
    <w:rsid w:val="0095469C"/>
    <w:rsid w:val="00962FB8"/>
    <w:rsid w:val="009664B2"/>
    <w:rsid w:val="00970404"/>
    <w:rsid w:val="00970CCC"/>
    <w:rsid w:val="009731A5"/>
    <w:rsid w:val="00986E13"/>
    <w:rsid w:val="00986F11"/>
    <w:rsid w:val="009870C9"/>
    <w:rsid w:val="00997677"/>
    <w:rsid w:val="009A1275"/>
    <w:rsid w:val="009A35DB"/>
    <w:rsid w:val="009A363D"/>
    <w:rsid w:val="009A7384"/>
    <w:rsid w:val="009B0D24"/>
    <w:rsid w:val="009B11A5"/>
    <w:rsid w:val="009B146F"/>
    <w:rsid w:val="009B26A1"/>
    <w:rsid w:val="009B4616"/>
    <w:rsid w:val="009B4C0B"/>
    <w:rsid w:val="009B72DE"/>
    <w:rsid w:val="009B7D2F"/>
    <w:rsid w:val="009C0AD0"/>
    <w:rsid w:val="009C488F"/>
    <w:rsid w:val="009D02F5"/>
    <w:rsid w:val="009D0E3F"/>
    <w:rsid w:val="009D2B9A"/>
    <w:rsid w:val="009D4A70"/>
    <w:rsid w:val="009E0833"/>
    <w:rsid w:val="009E09FC"/>
    <w:rsid w:val="009E16AF"/>
    <w:rsid w:val="009E40D1"/>
    <w:rsid w:val="009E66CF"/>
    <w:rsid w:val="009E7BA9"/>
    <w:rsid w:val="009F07D3"/>
    <w:rsid w:val="009F27AE"/>
    <w:rsid w:val="009F306A"/>
    <w:rsid w:val="009F5B8C"/>
    <w:rsid w:val="009F601C"/>
    <w:rsid w:val="009F6E6A"/>
    <w:rsid w:val="00A02191"/>
    <w:rsid w:val="00A046EF"/>
    <w:rsid w:val="00A04FC7"/>
    <w:rsid w:val="00A05083"/>
    <w:rsid w:val="00A0695B"/>
    <w:rsid w:val="00A0704D"/>
    <w:rsid w:val="00A1181E"/>
    <w:rsid w:val="00A12B83"/>
    <w:rsid w:val="00A13AD5"/>
    <w:rsid w:val="00A14413"/>
    <w:rsid w:val="00A15AA5"/>
    <w:rsid w:val="00A21729"/>
    <w:rsid w:val="00A2521C"/>
    <w:rsid w:val="00A26057"/>
    <w:rsid w:val="00A26D41"/>
    <w:rsid w:val="00A31AC4"/>
    <w:rsid w:val="00A321A7"/>
    <w:rsid w:val="00A3289F"/>
    <w:rsid w:val="00A3629C"/>
    <w:rsid w:val="00A37DB6"/>
    <w:rsid w:val="00A404A1"/>
    <w:rsid w:val="00A4195F"/>
    <w:rsid w:val="00A43874"/>
    <w:rsid w:val="00A52AD8"/>
    <w:rsid w:val="00A541DF"/>
    <w:rsid w:val="00A634FE"/>
    <w:rsid w:val="00A82BFF"/>
    <w:rsid w:val="00A85121"/>
    <w:rsid w:val="00A91EC3"/>
    <w:rsid w:val="00A94BC2"/>
    <w:rsid w:val="00A95144"/>
    <w:rsid w:val="00AA0205"/>
    <w:rsid w:val="00AA31F7"/>
    <w:rsid w:val="00AA52A7"/>
    <w:rsid w:val="00AA5FC8"/>
    <w:rsid w:val="00AA7A18"/>
    <w:rsid w:val="00AB0A8A"/>
    <w:rsid w:val="00AB0B4D"/>
    <w:rsid w:val="00AB0BF5"/>
    <w:rsid w:val="00AC18E6"/>
    <w:rsid w:val="00AC1B74"/>
    <w:rsid w:val="00AC45E4"/>
    <w:rsid w:val="00AC4896"/>
    <w:rsid w:val="00AC48CF"/>
    <w:rsid w:val="00AC7EDE"/>
    <w:rsid w:val="00AD156B"/>
    <w:rsid w:val="00AD2145"/>
    <w:rsid w:val="00AD2ECF"/>
    <w:rsid w:val="00AD37E6"/>
    <w:rsid w:val="00AD5959"/>
    <w:rsid w:val="00AD6424"/>
    <w:rsid w:val="00AD73DA"/>
    <w:rsid w:val="00AE1B68"/>
    <w:rsid w:val="00AE325A"/>
    <w:rsid w:val="00AE340A"/>
    <w:rsid w:val="00AE3D7E"/>
    <w:rsid w:val="00AE402D"/>
    <w:rsid w:val="00AE66B6"/>
    <w:rsid w:val="00AF0420"/>
    <w:rsid w:val="00AF0838"/>
    <w:rsid w:val="00AF1F24"/>
    <w:rsid w:val="00AF2E79"/>
    <w:rsid w:val="00AF3318"/>
    <w:rsid w:val="00AF4190"/>
    <w:rsid w:val="00AF638C"/>
    <w:rsid w:val="00AF769B"/>
    <w:rsid w:val="00B026DA"/>
    <w:rsid w:val="00B02E00"/>
    <w:rsid w:val="00B03766"/>
    <w:rsid w:val="00B04193"/>
    <w:rsid w:val="00B05D42"/>
    <w:rsid w:val="00B05FBE"/>
    <w:rsid w:val="00B06E07"/>
    <w:rsid w:val="00B103BA"/>
    <w:rsid w:val="00B11765"/>
    <w:rsid w:val="00B123E0"/>
    <w:rsid w:val="00B2060D"/>
    <w:rsid w:val="00B20C7E"/>
    <w:rsid w:val="00B24E7D"/>
    <w:rsid w:val="00B2529F"/>
    <w:rsid w:val="00B30F0A"/>
    <w:rsid w:val="00B31124"/>
    <w:rsid w:val="00B328FE"/>
    <w:rsid w:val="00B3588F"/>
    <w:rsid w:val="00B36B79"/>
    <w:rsid w:val="00B379CC"/>
    <w:rsid w:val="00B41C2B"/>
    <w:rsid w:val="00B441A9"/>
    <w:rsid w:val="00B47BB6"/>
    <w:rsid w:val="00B51DA7"/>
    <w:rsid w:val="00B53043"/>
    <w:rsid w:val="00B55AF2"/>
    <w:rsid w:val="00B60570"/>
    <w:rsid w:val="00B6085A"/>
    <w:rsid w:val="00B63530"/>
    <w:rsid w:val="00B6549B"/>
    <w:rsid w:val="00B66386"/>
    <w:rsid w:val="00B67057"/>
    <w:rsid w:val="00B679BD"/>
    <w:rsid w:val="00B72111"/>
    <w:rsid w:val="00B721FA"/>
    <w:rsid w:val="00B74B2F"/>
    <w:rsid w:val="00B7519E"/>
    <w:rsid w:val="00B753F9"/>
    <w:rsid w:val="00B75B9D"/>
    <w:rsid w:val="00B77056"/>
    <w:rsid w:val="00B774D8"/>
    <w:rsid w:val="00B7773D"/>
    <w:rsid w:val="00B80DE7"/>
    <w:rsid w:val="00B830AD"/>
    <w:rsid w:val="00B84B7E"/>
    <w:rsid w:val="00B85E6B"/>
    <w:rsid w:val="00B90FF9"/>
    <w:rsid w:val="00B92F47"/>
    <w:rsid w:val="00B93431"/>
    <w:rsid w:val="00B946FD"/>
    <w:rsid w:val="00B9480B"/>
    <w:rsid w:val="00BA31D1"/>
    <w:rsid w:val="00BA335B"/>
    <w:rsid w:val="00BA3CBB"/>
    <w:rsid w:val="00BB120A"/>
    <w:rsid w:val="00BB2E54"/>
    <w:rsid w:val="00BC42DA"/>
    <w:rsid w:val="00BC6757"/>
    <w:rsid w:val="00BC7A15"/>
    <w:rsid w:val="00BD0ED4"/>
    <w:rsid w:val="00BD2594"/>
    <w:rsid w:val="00BD36D3"/>
    <w:rsid w:val="00BD37CA"/>
    <w:rsid w:val="00BD51E0"/>
    <w:rsid w:val="00BD5A0F"/>
    <w:rsid w:val="00BD5DEF"/>
    <w:rsid w:val="00BD7966"/>
    <w:rsid w:val="00BE3A5D"/>
    <w:rsid w:val="00BE48DD"/>
    <w:rsid w:val="00BE749A"/>
    <w:rsid w:val="00BE77E9"/>
    <w:rsid w:val="00BF1EDA"/>
    <w:rsid w:val="00BF2BBC"/>
    <w:rsid w:val="00BF2F24"/>
    <w:rsid w:val="00BF3FA3"/>
    <w:rsid w:val="00BF4E63"/>
    <w:rsid w:val="00C10186"/>
    <w:rsid w:val="00C11E45"/>
    <w:rsid w:val="00C15AE1"/>
    <w:rsid w:val="00C15F8D"/>
    <w:rsid w:val="00C21193"/>
    <w:rsid w:val="00C21360"/>
    <w:rsid w:val="00C22AA0"/>
    <w:rsid w:val="00C22EB0"/>
    <w:rsid w:val="00C23209"/>
    <w:rsid w:val="00C23DD7"/>
    <w:rsid w:val="00C327C1"/>
    <w:rsid w:val="00C375A6"/>
    <w:rsid w:val="00C4779C"/>
    <w:rsid w:val="00C548F5"/>
    <w:rsid w:val="00C5560E"/>
    <w:rsid w:val="00C556C8"/>
    <w:rsid w:val="00C559AA"/>
    <w:rsid w:val="00C55B89"/>
    <w:rsid w:val="00C563C3"/>
    <w:rsid w:val="00C57691"/>
    <w:rsid w:val="00C63006"/>
    <w:rsid w:val="00C65541"/>
    <w:rsid w:val="00C65800"/>
    <w:rsid w:val="00C65FB3"/>
    <w:rsid w:val="00C66C45"/>
    <w:rsid w:val="00C71DCF"/>
    <w:rsid w:val="00C73679"/>
    <w:rsid w:val="00C7378D"/>
    <w:rsid w:val="00C7524B"/>
    <w:rsid w:val="00C76D2A"/>
    <w:rsid w:val="00C81ED9"/>
    <w:rsid w:val="00C824EE"/>
    <w:rsid w:val="00C84D2A"/>
    <w:rsid w:val="00C862B1"/>
    <w:rsid w:val="00C901F9"/>
    <w:rsid w:val="00C95528"/>
    <w:rsid w:val="00C9635E"/>
    <w:rsid w:val="00CA275F"/>
    <w:rsid w:val="00CB03D7"/>
    <w:rsid w:val="00CB1E90"/>
    <w:rsid w:val="00CB2906"/>
    <w:rsid w:val="00CB64C0"/>
    <w:rsid w:val="00CB7B57"/>
    <w:rsid w:val="00CB7DE3"/>
    <w:rsid w:val="00CC3802"/>
    <w:rsid w:val="00CC4CA6"/>
    <w:rsid w:val="00CC54EB"/>
    <w:rsid w:val="00CD151F"/>
    <w:rsid w:val="00CD1F07"/>
    <w:rsid w:val="00CD2632"/>
    <w:rsid w:val="00CD6B5A"/>
    <w:rsid w:val="00CD77A5"/>
    <w:rsid w:val="00CE04F4"/>
    <w:rsid w:val="00CE3B0B"/>
    <w:rsid w:val="00CE6985"/>
    <w:rsid w:val="00CE7818"/>
    <w:rsid w:val="00CF437A"/>
    <w:rsid w:val="00CF4C9D"/>
    <w:rsid w:val="00CF571B"/>
    <w:rsid w:val="00CF6513"/>
    <w:rsid w:val="00D04CD2"/>
    <w:rsid w:val="00D04EA5"/>
    <w:rsid w:val="00D05900"/>
    <w:rsid w:val="00D072FC"/>
    <w:rsid w:val="00D12B02"/>
    <w:rsid w:val="00D16220"/>
    <w:rsid w:val="00D20DD4"/>
    <w:rsid w:val="00D218AC"/>
    <w:rsid w:val="00D21E76"/>
    <w:rsid w:val="00D22159"/>
    <w:rsid w:val="00D240D1"/>
    <w:rsid w:val="00D2420F"/>
    <w:rsid w:val="00D24A14"/>
    <w:rsid w:val="00D2637B"/>
    <w:rsid w:val="00D26BA2"/>
    <w:rsid w:val="00D26E5C"/>
    <w:rsid w:val="00D33306"/>
    <w:rsid w:val="00D36C11"/>
    <w:rsid w:val="00D40B21"/>
    <w:rsid w:val="00D42172"/>
    <w:rsid w:val="00D42882"/>
    <w:rsid w:val="00D42C14"/>
    <w:rsid w:val="00D4350E"/>
    <w:rsid w:val="00D43BCC"/>
    <w:rsid w:val="00D43ED4"/>
    <w:rsid w:val="00D446F1"/>
    <w:rsid w:val="00D4526F"/>
    <w:rsid w:val="00D45955"/>
    <w:rsid w:val="00D45B04"/>
    <w:rsid w:val="00D56163"/>
    <w:rsid w:val="00D56A3B"/>
    <w:rsid w:val="00D57740"/>
    <w:rsid w:val="00D662A7"/>
    <w:rsid w:val="00D6669B"/>
    <w:rsid w:val="00D703C2"/>
    <w:rsid w:val="00D7336E"/>
    <w:rsid w:val="00D73940"/>
    <w:rsid w:val="00D76D34"/>
    <w:rsid w:val="00D814BC"/>
    <w:rsid w:val="00D81C11"/>
    <w:rsid w:val="00D87654"/>
    <w:rsid w:val="00D902F9"/>
    <w:rsid w:val="00D927C6"/>
    <w:rsid w:val="00D944EA"/>
    <w:rsid w:val="00D9476A"/>
    <w:rsid w:val="00D966C5"/>
    <w:rsid w:val="00DA1BBD"/>
    <w:rsid w:val="00DB18E4"/>
    <w:rsid w:val="00DB22EE"/>
    <w:rsid w:val="00DB49A6"/>
    <w:rsid w:val="00DB5E9A"/>
    <w:rsid w:val="00DB6080"/>
    <w:rsid w:val="00DC27D9"/>
    <w:rsid w:val="00DC282C"/>
    <w:rsid w:val="00DC7834"/>
    <w:rsid w:val="00DD3CD4"/>
    <w:rsid w:val="00DD6F0B"/>
    <w:rsid w:val="00DE0B45"/>
    <w:rsid w:val="00DE2DED"/>
    <w:rsid w:val="00DE442D"/>
    <w:rsid w:val="00DE5047"/>
    <w:rsid w:val="00DE567D"/>
    <w:rsid w:val="00DE5BAD"/>
    <w:rsid w:val="00DE72D1"/>
    <w:rsid w:val="00DF1188"/>
    <w:rsid w:val="00DF1549"/>
    <w:rsid w:val="00DF40E3"/>
    <w:rsid w:val="00DF6318"/>
    <w:rsid w:val="00DF70BE"/>
    <w:rsid w:val="00E003C5"/>
    <w:rsid w:val="00E0066D"/>
    <w:rsid w:val="00E030BC"/>
    <w:rsid w:val="00E033C9"/>
    <w:rsid w:val="00E04FC1"/>
    <w:rsid w:val="00E05557"/>
    <w:rsid w:val="00E078D7"/>
    <w:rsid w:val="00E07E8D"/>
    <w:rsid w:val="00E10045"/>
    <w:rsid w:val="00E12070"/>
    <w:rsid w:val="00E13244"/>
    <w:rsid w:val="00E149F2"/>
    <w:rsid w:val="00E1781C"/>
    <w:rsid w:val="00E23D14"/>
    <w:rsid w:val="00E23E61"/>
    <w:rsid w:val="00E24749"/>
    <w:rsid w:val="00E24C2E"/>
    <w:rsid w:val="00E25E09"/>
    <w:rsid w:val="00E26E1D"/>
    <w:rsid w:val="00E2727F"/>
    <w:rsid w:val="00E335E7"/>
    <w:rsid w:val="00E34323"/>
    <w:rsid w:val="00E358C1"/>
    <w:rsid w:val="00E41839"/>
    <w:rsid w:val="00E4734C"/>
    <w:rsid w:val="00E50BED"/>
    <w:rsid w:val="00E525CB"/>
    <w:rsid w:val="00E55E06"/>
    <w:rsid w:val="00E5795A"/>
    <w:rsid w:val="00E57B56"/>
    <w:rsid w:val="00E60D45"/>
    <w:rsid w:val="00E634D2"/>
    <w:rsid w:val="00E6354B"/>
    <w:rsid w:val="00E740CF"/>
    <w:rsid w:val="00E75696"/>
    <w:rsid w:val="00E765A0"/>
    <w:rsid w:val="00E815DA"/>
    <w:rsid w:val="00E82A85"/>
    <w:rsid w:val="00E83CEA"/>
    <w:rsid w:val="00E84946"/>
    <w:rsid w:val="00E900C4"/>
    <w:rsid w:val="00E905F5"/>
    <w:rsid w:val="00E908BB"/>
    <w:rsid w:val="00E9162D"/>
    <w:rsid w:val="00E959A8"/>
    <w:rsid w:val="00E9610E"/>
    <w:rsid w:val="00EA08D4"/>
    <w:rsid w:val="00EA2743"/>
    <w:rsid w:val="00EA3C05"/>
    <w:rsid w:val="00EA3CCB"/>
    <w:rsid w:val="00EA542D"/>
    <w:rsid w:val="00EB1211"/>
    <w:rsid w:val="00EB1D9C"/>
    <w:rsid w:val="00EB335D"/>
    <w:rsid w:val="00EB4315"/>
    <w:rsid w:val="00EB5204"/>
    <w:rsid w:val="00EC27F1"/>
    <w:rsid w:val="00ED2413"/>
    <w:rsid w:val="00ED26F9"/>
    <w:rsid w:val="00ED484A"/>
    <w:rsid w:val="00EE13F6"/>
    <w:rsid w:val="00EE16AC"/>
    <w:rsid w:val="00EF0EC1"/>
    <w:rsid w:val="00F008A0"/>
    <w:rsid w:val="00F034CF"/>
    <w:rsid w:val="00F04041"/>
    <w:rsid w:val="00F04AD5"/>
    <w:rsid w:val="00F064AE"/>
    <w:rsid w:val="00F07E6D"/>
    <w:rsid w:val="00F10EAE"/>
    <w:rsid w:val="00F14746"/>
    <w:rsid w:val="00F16FAD"/>
    <w:rsid w:val="00F25C31"/>
    <w:rsid w:val="00F26B91"/>
    <w:rsid w:val="00F277DC"/>
    <w:rsid w:val="00F30B1D"/>
    <w:rsid w:val="00F311DA"/>
    <w:rsid w:val="00F3189B"/>
    <w:rsid w:val="00F3309F"/>
    <w:rsid w:val="00F34188"/>
    <w:rsid w:val="00F34436"/>
    <w:rsid w:val="00F36D0F"/>
    <w:rsid w:val="00F375D5"/>
    <w:rsid w:val="00F37D25"/>
    <w:rsid w:val="00F409FE"/>
    <w:rsid w:val="00F44F79"/>
    <w:rsid w:val="00F504EE"/>
    <w:rsid w:val="00F5060A"/>
    <w:rsid w:val="00F578CE"/>
    <w:rsid w:val="00F6176A"/>
    <w:rsid w:val="00F61C36"/>
    <w:rsid w:val="00F624FF"/>
    <w:rsid w:val="00F638FC"/>
    <w:rsid w:val="00F67208"/>
    <w:rsid w:val="00F70429"/>
    <w:rsid w:val="00F71184"/>
    <w:rsid w:val="00F7325F"/>
    <w:rsid w:val="00F7533F"/>
    <w:rsid w:val="00F773A2"/>
    <w:rsid w:val="00F8037F"/>
    <w:rsid w:val="00F805BA"/>
    <w:rsid w:val="00F8107D"/>
    <w:rsid w:val="00F819DF"/>
    <w:rsid w:val="00F823F8"/>
    <w:rsid w:val="00F83195"/>
    <w:rsid w:val="00F904B6"/>
    <w:rsid w:val="00F90CB7"/>
    <w:rsid w:val="00F919BB"/>
    <w:rsid w:val="00F92FAF"/>
    <w:rsid w:val="00F9451F"/>
    <w:rsid w:val="00FA02F6"/>
    <w:rsid w:val="00FA16A9"/>
    <w:rsid w:val="00FA4E73"/>
    <w:rsid w:val="00FA5F16"/>
    <w:rsid w:val="00FA7824"/>
    <w:rsid w:val="00FB07B1"/>
    <w:rsid w:val="00FB177F"/>
    <w:rsid w:val="00FB253B"/>
    <w:rsid w:val="00FB28E3"/>
    <w:rsid w:val="00FB504E"/>
    <w:rsid w:val="00FB5283"/>
    <w:rsid w:val="00FB5DAD"/>
    <w:rsid w:val="00FB7D21"/>
    <w:rsid w:val="00FB7E9E"/>
    <w:rsid w:val="00FC04AC"/>
    <w:rsid w:val="00FC0D9F"/>
    <w:rsid w:val="00FC1822"/>
    <w:rsid w:val="00FC19AF"/>
    <w:rsid w:val="00FC1DE8"/>
    <w:rsid w:val="00FC2397"/>
    <w:rsid w:val="00FC3F38"/>
    <w:rsid w:val="00FC4144"/>
    <w:rsid w:val="00FC5BE6"/>
    <w:rsid w:val="00FC605B"/>
    <w:rsid w:val="00FD1342"/>
    <w:rsid w:val="00FE02E4"/>
    <w:rsid w:val="00FE68F2"/>
    <w:rsid w:val="00FE6BC0"/>
    <w:rsid w:val="00FE7C9D"/>
    <w:rsid w:val="00FF16CC"/>
    <w:rsid w:val="00FF1F60"/>
    <w:rsid w:val="00FF27AF"/>
    <w:rsid w:val="00FF4974"/>
    <w:rsid w:val="00FF52A3"/>
    <w:rsid w:val="00FF5CEA"/>
    <w:rsid w:val="00FF7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fillcolor="white">
      <v:fill color="white"/>
    </o:shapedefaults>
    <o:shapelayout v:ext="edit">
      <o:idmap v:ext="edit" data="2"/>
    </o:shapelayout>
  </w:shapeDefaults>
  <w:decimalSymbol w:val="."/>
  <w:listSeparator w:val=","/>
  <w14:docId w14:val="5D4FF48B"/>
  <w15:chartTrackingRefBased/>
  <w15:docId w15:val="{1116453D-438F-4CA6-8039-E76EA1243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uiPriority="11" w:qFormat="1"/>
    <w:lsdException w:name="Hyperlink" w:uiPriority="99"/>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A3CCB"/>
    <w:pPr>
      <w:widowControl w:val="0"/>
      <w:jc w:val="both"/>
    </w:pPr>
    <w:rPr>
      <w:kern w:val="2"/>
      <w:sz w:val="18"/>
    </w:rPr>
  </w:style>
  <w:style w:type="paragraph" w:styleId="1">
    <w:name w:val="heading 1"/>
    <w:basedOn w:val="a"/>
    <w:next w:val="a"/>
    <w:autoRedefine/>
    <w:qFormat/>
    <w:rsid w:val="00A91EC3"/>
    <w:pPr>
      <w:pageBreakBefore/>
      <w:spacing w:beforeLines="100" w:before="240" w:afterLines="50" w:after="120" w:line="360" w:lineRule="auto"/>
      <w:jc w:val="center"/>
      <w:textAlignment w:val="center"/>
      <w:outlineLvl w:val="0"/>
    </w:pPr>
    <w:rPr>
      <w:rFonts w:eastAsia="黑体"/>
      <w:kern w:val="44"/>
      <w:sz w:val="32"/>
    </w:rPr>
  </w:style>
  <w:style w:type="paragraph" w:styleId="2">
    <w:name w:val="heading 2"/>
    <w:basedOn w:val="a"/>
    <w:next w:val="a0"/>
    <w:qFormat/>
    <w:pPr>
      <w:keepNext/>
      <w:keepLines/>
      <w:spacing w:before="160" w:after="160" w:line="420" w:lineRule="auto"/>
      <w:ind w:left="397"/>
      <w:jc w:val="center"/>
      <w:outlineLvl w:val="1"/>
    </w:pPr>
    <w:rPr>
      <w:b/>
      <w:sz w:val="32"/>
    </w:rPr>
  </w:style>
  <w:style w:type="paragraph" w:styleId="3">
    <w:name w:val="heading 3"/>
    <w:basedOn w:val="a"/>
    <w:next w:val="a0"/>
    <w:link w:val="30"/>
    <w:qFormat/>
    <w:pPr>
      <w:keepNext/>
      <w:keepLines/>
      <w:spacing w:before="160" w:after="160"/>
      <w:jc w:val="left"/>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otnote reference"/>
    <w:rPr>
      <w:vertAlign w:val="superscript"/>
    </w:rPr>
  </w:style>
  <w:style w:type="character" w:styleId="a5">
    <w:name w:val="page number"/>
    <w:basedOn w:val="a1"/>
  </w:style>
  <w:style w:type="character" w:styleId="a6">
    <w:name w:val="FollowedHyperlink"/>
    <w:rPr>
      <w:color w:val="800080"/>
      <w:u w:val="single"/>
    </w:rPr>
  </w:style>
  <w:style w:type="character" w:styleId="a7">
    <w:name w:val="Hyperlink"/>
    <w:uiPriority w:val="99"/>
    <w:rPr>
      <w:color w:val="0000FF"/>
      <w:u w:val="single"/>
    </w:rPr>
  </w:style>
  <w:style w:type="paragraph" w:styleId="TOC3">
    <w:name w:val="toc 3"/>
    <w:basedOn w:val="a"/>
    <w:next w:val="a"/>
    <w:uiPriority w:val="39"/>
    <w:rsid w:val="001D75D3"/>
    <w:pPr>
      <w:tabs>
        <w:tab w:val="right" w:leader="dot" w:pos="9061"/>
      </w:tabs>
      <w:spacing w:line="360" w:lineRule="auto"/>
      <w:ind w:firstLine="900"/>
    </w:pPr>
    <w:rPr>
      <w:sz w:val="24"/>
    </w:rPr>
  </w:style>
  <w:style w:type="paragraph" w:styleId="31">
    <w:name w:val="Body Text Indent 3"/>
    <w:basedOn w:val="a"/>
    <w:pPr>
      <w:ind w:firstLine="482"/>
      <w:jc w:val="left"/>
    </w:pPr>
    <w:rPr>
      <w:sz w:val="24"/>
    </w:rPr>
  </w:style>
  <w:style w:type="paragraph" w:customStyle="1" w:styleId="a8">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4">
    <w:name w:val="标题4"/>
    <w:basedOn w:val="a"/>
    <w:next w:val="a0"/>
    <w:pPr>
      <w:outlineLvl w:val="3"/>
    </w:pPr>
    <w:rPr>
      <w:rFonts w:ascii="宋体" w:hAnsi="宋体"/>
    </w:rPr>
  </w:style>
  <w:style w:type="paragraph" w:styleId="a9">
    <w:name w:val="header"/>
    <w:basedOn w:val="a"/>
    <w:link w:val="aa"/>
    <w:uiPriority w:val="99"/>
    <w:pPr>
      <w:pBdr>
        <w:bottom w:val="single" w:sz="6" w:space="1" w:color="auto"/>
      </w:pBdr>
      <w:tabs>
        <w:tab w:val="center" w:pos="4153"/>
        <w:tab w:val="right" w:pos="8306"/>
      </w:tabs>
      <w:snapToGrid w:val="0"/>
      <w:jc w:val="center"/>
    </w:pPr>
    <w:rPr>
      <w:rFonts w:eastAsia="楷体_GB2312"/>
      <w:lang w:val="x-none" w:eastAsia="x-none"/>
    </w:rPr>
  </w:style>
  <w:style w:type="paragraph" w:customStyle="1" w:styleId="ab">
    <w:name w:val="单命令行"/>
    <w:basedOn w:val="a"/>
    <w:next w:val="a"/>
    <w:pPr>
      <w:ind w:left="425"/>
      <w:jc w:val="left"/>
    </w:pPr>
    <w:rPr>
      <w:rFonts w:ascii="Courier New" w:hAnsi="Courier New"/>
    </w:rPr>
  </w:style>
  <w:style w:type="paragraph" w:customStyle="1" w:styleId="ac">
    <w:name w:val="正文＋"/>
    <w:basedOn w:val="a"/>
    <w:next w:val="ad"/>
    <w:pPr>
      <w:spacing w:after="120"/>
    </w:pPr>
  </w:style>
  <w:style w:type="paragraph" w:customStyle="1" w:styleId="p0">
    <w:name w:val="p0"/>
    <w:basedOn w:val="a"/>
    <w:pPr>
      <w:widowControl/>
    </w:pPr>
    <w:rPr>
      <w:rFonts w:hint="eastAsia"/>
    </w:rPr>
  </w:style>
  <w:style w:type="paragraph" w:customStyle="1" w:styleId="Wen">
    <w:name w:val="Wen"/>
    <w:basedOn w:val="a"/>
    <w:pPr>
      <w:spacing w:line="360" w:lineRule="auto"/>
    </w:pPr>
    <w:rPr>
      <w:rFonts w:hAnsi="宋体"/>
      <w:sz w:val="24"/>
    </w:rPr>
  </w:style>
  <w:style w:type="paragraph" w:styleId="TOC2">
    <w:name w:val="toc 2"/>
    <w:basedOn w:val="a"/>
    <w:next w:val="a"/>
    <w:uiPriority w:val="39"/>
    <w:rsid w:val="001D75D3"/>
    <w:pPr>
      <w:spacing w:line="360" w:lineRule="auto"/>
      <w:ind w:left="397"/>
    </w:pPr>
    <w:rPr>
      <w:sz w:val="24"/>
    </w:rPr>
  </w:style>
  <w:style w:type="paragraph" w:customStyle="1" w:styleId="10">
    <w:name w:val="正文1"/>
    <w:basedOn w:val="a"/>
    <w:pPr>
      <w:ind w:firstLine="425"/>
    </w:pPr>
  </w:style>
  <w:style w:type="paragraph" w:styleId="ae">
    <w:name w:val="Body Text Indent"/>
    <w:basedOn w:val="a"/>
    <w:pPr>
      <w:ind w:firstLine="482"/>
    </w:pPr>
    <w:rPr>
      <w:sz w:val="24"/>
    </w:rPr>
  </w:style>
  <w:style w:type="paragraph" w:customStyle="1" w:styleId="af">
    <w:name w:val="表注"/>
    <w:basedOn w:val="af0"/>
    <w:rPr>
      <w:rFonts w:eastAsia="黑体"/>
    </w:rPr>
  </w:style>
  <w:style w:type="paragraph" w:customStyle="1" w:styleId="ad">
    <w:name w:val="命令行"/>
    <w:basedOn w:val="a"/>
    <w:pPr>
      <w:shd w:val="pct10" w:color="auto" w:fill="FFFFFF"/>
      <w:jc w:val="center"/>
    </w:pPr>
    <w:rPr>
      <w:rFonts w:ascii="Lucida Console" w:hAnsi="Lucida Console"/>
    </w:rPr>
  </w:style>
  <w:style w:type="paragraph" w:styleId="af1">
    <w:name w:val="endnote text"/>
    <w:basedOn w:val="a"/>
    <w:pPr>
      <w:snapToGrid w:val="0"/>
      <w:jc w:val="left"/>
    </w:pPr>
  </w:style>
  <w:style w:type="paragraph" w:styleId="af2">
    <w:name w:val="Body Text"/>
    <w:basedOn w:val="a"/>
    <w:pPr>
      <w:widowControl/>
      <w:ind w:right="35"/>
      <w:jc w:val="left"/>
    </w:pPr>
    <w:rPr>
      <w:sz w:val="24"/>
    </w:rPr>
  </w:style>
  <w:style w:type="paragraph" w:styleId="af3">
    <w:name w:val="Normal (Web)"/>
    <w:basedOn w:val="a"/>
    <w:pPr>
      <w:widowControl/>
      <w:spacing w:before="100" w:beforeAutospacing="1" w:after="100" w:afterAutospacing="1"/>
      <w:jc w:val="left"/>
    </w:pPr>
    <w:rPr>
      <w:rFonts w:ascii="宋体" w:hAnsi="宋体"/>
      <w:kern w:val="0"/>
      <w:sz w:val="24"/>
    </w:rPr>
  </w:style>
  <w:style w:type="paragraph" w:customStyle="1" w:styleId="20">
    <w:name w:val="正文2"/>
    <w:basedOn w:val="10"/>
    <w:next w:val="10"/>
    <w:rPr>
      <w:rFonts w:ascii="Courier New" w:hAnsi="Courier New"/>
    </w:rPr>
  </w:style>
  <w:style w:type="paragraph" w:customStyle="1" w:styleId="af4">
    <w:name w:val="节"/>
    <w:basedOn w:val="a"/>
    <w:next w:val="a"/>
    <w:pPr>
      <w:spacing w:before="120"/>
    </w:pPr>
    <w:rPr>
      <w:rFonts w:eastAsia="黑体"/>
    </w:rPr>
  </w:style>
  <w:style w:type="paragraph" w:customStyle="1" w:styleId="af5">
    <w:name w:val="表格"/>
    <w:basedOn w:val="10"/>
    <w:pPr>
      <w:spacing w:before="80" w:after="80"/>
      <w:ind w:firstLine="0"/>
      <w:jc w:val="left"/>
    </w:pPr>
  </w:style>
  <w:style w:type="paragraph" w:styleId="af0">
    <w:name w:val="caption"/>
    <w:basedOn w:val="a"/>
    <w:next w:val="a"/>
    <w:qFormat/>
    <w:pPr>
      <w:spacing w:after="120"/>
      <w:jc w:val="center"/>
    </w:pPr>
  </w:style>
  <w:style w:type="paragraph" w:styleId="TOC6">
    <w:name w:val="toc 6"/>
    <w:basedOn w:val="a"/>
    <w:next w:val="a"/>
    <w:pPr>
      <w:ind w:left="2100"/>
    </w:pPr>
  </w:style>
  <w:style w:type="paragraph" w:customStyle="1" w:styleId="SimSun">
    <w:name w:val="標準 + SimSun"/>
    <w:basedOn w:val="a"/>
    <w:pPr>
      <w:spacing w:line="400" w:lineRule="exact"/>
      <w:ind w:firstLine="420"/>
    </w:pPr>
    <w:rPr>
      <w:rFonts w:ascii="宋体" w:hAnsi="宋体"/>
      <w:sz w:val="24"/>
    </w:rPr>
  </w:style>
  <w:style w:type="paragraph" w:customStyle="1" w:styleId="af6">
    <w:name w:val="图注"/>
    <w:basedOn w:val="af0"/>
    <w:next w:val="a"/>
  </w:style>
  <w:style w:type="paragraph" w:styleId="a0">
    <w:name w:val="Normal Indent"/>
    <w:basedOn w:val="a"/>
    <w:pPr>
      <w:ind w:firstLine="420"/>
    </w:pPr>
  </w:style>
  <w:style w:type="paragraph" w:styleId="21">
    <w:name w:val="Body Text 2"/>
    <w:basedOn w:val="a"/>
    <w:pPr>
      <w:adjustRightInd w:val="0"/>
      <w:spacing w:line="440" w:lineRule="atLeast"/>
      <w:jc w:val="center"/>
      <w:textAlignment w:val="baseline"/>
    </w:pPr>
    <w:rPr>
      <w:kern w:val="0"/>
      <w:sz w:val="21"/>
    </w:rPr>
  </w:style>
  <w:style w:type="paragraph" w:styleId="TOC8">
    <w:name w:val="toc 8"/>
    <w:basedOn w:val="a"/>
    <w:next w:val="a"/>
    <w:pPr>
      <w:ind w:left="2940"/>
    </w:pPr>
  </w:style>
  <w:style w:type="paragraph" w:customStyle="1" w:styleId="af7">
    <w:name w:val="注释"/>
    <w:basedOn w:val="a"/>
    <w:next w:val="a"/>
    <w:pPr>
      <w:spacing w:before="120" w:after="120"/>
    </w:pPr>
    <w:rPr>
      <w:rFonts w:eastAsia="楷体_GB2312"/>
    </w:rPr>
  </w:style>
  <w:style w:type="paragraph" w:styleId="af8">
    <w:name w:val="footer"/>
    <w:basedOn w:val="a"/>
    <w:link w:val="af9"/>
    <w:uiPriority w:val="99"/>
    <w:pPr>
      <w:tabs>
        <w:tab w:val="center" w:pos="4153"/>
        <w:tab w:val="right" w:pos="8306"/>
      </w:tabs>
      <w:snapToGrid w:val="0"/>
      <w:jc w:val="left"/>
    </w:pPr>
  </w:style>
  <w:style w:type="paragraph" w:styleId="TOC4">
    <w:name w:val="toc 4"/>
    <w:basedOn w:val="a"/>
    <w:next w:val="a"/>
    <w:pPr>
      <w:ind w:left="1260"/>
    </w:pPr>
  </w:style>
  <w:style w:type="paragraph" w:styleId="afa">
    <w:name w:val="footnote text"/>
    <w:basedOn w:val="a"/>
    <w:pPr>
      <w:snapToGrid w:val="0"/>
      <w:jc w:val="left"/>
    </w:pPr>
  </w:style>
  <w:style w:type="paragraph" w:styleId="afb">
    <w:name w:val="Plain Text"/>
    <w:basedOn w:val="a"/>
    <w:rPr>
      <w:rFonts w:ascii="宋体" w:hAnsi="Courier New"/>
    </w:rPr>
  </w:style>
  <w:style w:type="paragraph" w:styleId="TOC1">
    <w:name w:val="toc 1"/>
    <w:basedOn w:val="a"/>
    <w:next w:val="a"/>
    <w:uiPriority w:val="39"/>
    <w:rsid w:val="001D75D3"/>
    <w:pPr>
      <w:spacing w:line="360" w:lineRule="auto"/>
    </w:pPr>
    <w:rPr>
      <w:rFonts w:eastAsia="黑体"/>
      <w:sz w:val="24"/>
    </w:rPr>
  </w:style>
  <w:style w:type="paragraph" w:customStyle="1" w:styleId="afc">
    <w:name w:val="程序"/>
    <w:basedOn w:val="afb"/>
    <w:pPr>
      <w:spacing w:line="300" w:lineRule="auto"/>
    </w:pPr>
    <w:rPr>
      <w:rFonts w:ascii="Times New Roman" w:hAnsi="Times New Roman"/>
    </w:rPr>
  </w:style>
  <w:style w:type="paragraph" w:styleId="TOC5">
    <w:name w:val="toc 5"/>
    <w:basedOn w:val="a"/>
    <w:next w:val="a"/>
    <w:pPr>
      <w:ind w:left="1680"/>
    </w:pPr>
  </w:style>
  <w:style w:type="paragraph" w:styleId="afd">
    <w:name w:val="Date"/>
    <w:basedOn w:val="a"/>
    <w:next w:val="a"/>
    <w:pPr>
      <w:ind w:leftChars="2500" w:left="100"/>
    </w:pPr>
  </w:style>
  <w:style w:type="paragraph" w:customStyle="1" w:styleId="afe">
    <w:name w:val="图"/>
    <w:basedOn w:val="af0"/>
    <w:next w:val="af0"/>
  </w:style>
  <w:style w:type="paragraph" w:styleId="aff">
    <w:name w:val="Document Map"/>
    <w:basedOn w:val="a"/>
    <w:pPr>
      <w:shd w:val="clear" w:color="auto" w:fill="000080"/>
    </w:pPr>
  </w:style>
  <w:style w:type="paragraph" w:customStyle="1" w:styleId="Style22">
    <w:name w:val="Style 样式 样式 样式 样式 样式 正文缩进表正文正文非缩进 + 首行缩进:  2 字符 + 首行缩进:  2 字符 + 首行缩..."/>
    <w:basedOn w:val="a"/>
    <w:pPr>
      <w:spacing w:afterLines="50" w:after="156" w:line="300" w:lineRule="auto"/>
      <w:ind w:firstLineChars="200" w:firstLine="200"/>
    </w:pPr>
    <w:rPr>
      <w:rFonts w:ascii="Arial" w:hAnsi="Arial" w:hint="eastAsia"/>
    </w:rPr>
  </w:style>
  <w:style w:type="paragraph" w:customStyle="1" w:styleId="aff0">
    <w:name w:val="表头"/>
    <w:basedOn w:val="af0"/>
    <w:pPr>
      <w:spacing w:before="120"/>
      <w:outlineLvl w:val="3"/>
    </w:pPr>
    <w:rPr>
      <w:rFonts w:eastAsia="黑体"/>
    </w:rPr>
  </w:style>
  <w:style w:type="paragraph" w:styleId="TOC9">
    <w:name w:val="toc 9"/>
    <w:basedOn w:val="a"/>
    <w:next w:val="a"/>
    <w:pPr>
      <w:ind w:left="3360"/>
    </w:pPr>
  </w:style>
  <w:style w:type="paragraph" w:styleId="22">
    <w:name w:val="Body Text Indent 2"/>
    <w:basedOn w:val="a"/>
    <w:pPr>
      <w:ind w:left="-141" w:firstLine="213"/>
    </w:pPr>
  </w:style>
  <w:style w:type="paragraph" w:styleId="TOC7">
    <w:name w:val="toc 7"/>
    <w:basedOn w:val="a"/>
    <w:next w:val="a"/>
    <w:pPr>
      <w:ind w:left="2520"/>
    </w:pPr>
  </w:style>
  <w:style w:type="character" w:customStyle="1" w:styleId="apple-style-span">
    <w:name w:val="apple-style-span"/>
    <w:basedOn w:val="a1"/>
    <w:rsid w:val="00F30B1D"/>
  </w:style>
  <w:style w:type="character" w:customStyle="1" w:styleId="apple-converted-space">
    <w:name w:val="apple-converted-space"/>
    <w:basedOn w:val="a1"/>
    <w:rsid w:val="00C15F8D"/>
  </w:style>
  <w:style w:type="character" w:customStyle="1" w:styleId="aa">
    <w:name w:val="页眉 字符"/>
    <w:link w:val="a9"/>
    <w:uiPriority w:val="99"/>
    <w:rsid w:val="00F67208"/>
    <w:rPr>
      <w:rFonts w:eastAsia="楷体_GB2312"/>
      <w:kern w:val="2"/>
      <w:sz w:val="18"/>
    </w:rPr>
  </w:style>
  <w:style w:type="character" w:styleId="HTML">
    <w:name w:val="HTML Typewriter"/>
    <w:rsid w:val="00B55AF2"/>
    <w:rPr>
      <w:rFonts w:ascii="宋体" w:eastAsia="宋体" w:hAnsi="宋体"/>
      <w:sz w:val="24"/>
    </w:rPr>
  </w:style>
  <w:style w:type="character" w:customStyle="1" w:styleId="af9">
    <w:name w:val="页脚 字符"/>
    <w:basedOn w:val="a1"/>
    <w:link w:val="af8"/>
    <w:uiPriority w:val="99"/>
    <w:rsid w:val="000218BB"/>
    <w:rPr>
      <w:kern w:val="2"/>
      <w:sz w:val="18"/>
    </w:rPr>
  </w:style>
  <w:style w:type="paragraph" w:styleId="aff1">
    <w:name w:val="Title"/>
    <w:basedOn w:val="a"/>
    <w:next w:val="a"/>
    <w:link w:val="aff2"/>
    <w:qFormat/>
    <w:rsid w:val="00D73940"/>
    <w:pPr>
      <w:spacing w:before="240" w:after="60"/>
      <w:jc w:val="center"/>
      <w:outlineLvl w:val="0"/>
    </w:pPr>
    <w:rPr>
      <w:rFonts w:asciiTheme="majorHAnsi" w:hAnsiTheme="majorHAnsi" w:cstheme="majorBidi"/>
      <w:b/>
      <w:bCs/>
      <w:sz w:val="32"/>
      <w:szCs w:val="32"/>
    </w:rPr>
  </w:style>
  <w:style w:type="character" w:customStyle="1" w:styleId="aff2">
    <w:name w:val="标题 字符"/>
    <w:basedOn w:val="a1"/>
    <w:link w:val="aff1"/>
    <w:rsid w:val="00D73940"/>
    <w:rPr>
      <w:rFonts w:asciiTheme="majorHAnsi" w:hAnsiTheme="majorHAnsi" w:cstheme="majorBidi"/>
      <w:b/>
      <w:bCs/>
      <w:kern w:val="2"/>
      <w:sz w:val="32"/>
      <w:szCs w:val="32"/>
    </w:rPr>
  </w:style>
  <w:style w:type="character" w:styleId="aff3">
    <w:name w:val="Unresolved Mention"/>
    <w:basedOn w:val="a1"/>
    <w:uiPriority w:val="99"/>
    <w:semiHidden/>
    <w:unhideWhenUsed/>
    <w:rsid w:val="002279EA"/>
    <w:rPr>
      <w:color w:val="605E5C"/>
      <w:shd w:val="clear" w:color="auto" w:fill="E1DFDD"/>
    </w:rPr>
  </w:style>
  <w:style w:type="character" w:customStyle="1" w:styleId="sentence">
    <w:name w:val="sentence"/>
    <w:basedOn w:val="a1"/>
    <w:rsid w:val="003341FC"/>
  </w:style>
  <w:style w:type="paragraph" w:styleId="aff4">
    <w:name w:val="List Paragraph"/>
    <w:basedOn w:val="a"/>
    <w:uiPriority w:val="34"/>
    <w:qFormat/>
    <w:rsid w:val="006E14DD"/>
    <w:pPr>
      <w:ind w:firstLineChars="200" w:firstLine="420"/>
    </w:pPr>
  </w:style>
  <w:style w:type="paragraph" w:styleId="HTML0">
    <w:name w:val="HTML Preformatted"/>
    <w:basedOn w:val="a"/>
    <w:link w:val="HTML1"/>
    <w:uiPriority w:val="99"/>
    <w:unhideWhenUsed/>
    <w:rsid w:val="00530A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1">
    <w:name w:val="HTML 预设格式 字符"/>
    <w:basedOn w:val="a1"/>
    <w:link w:val="HTML0"/>
    <w:uiPriority w:val="99"/>
    <w:rsid w:val="00530ABF"/>
    <w:rPr>
      <w:rFonts w:ascii="宋体" w:hAnsi="宋体" w:cs="宋体"/>
      <w:sz w:val="24"/>
      <w:szCs w:val="24"/>
    </w:rPr>
  </w:style>
  <w:style w:type="character" w:styleId="aff5">
    <w:name w:val="Placeholder Text"/>
    <w:basedOn w:val="a1"/>
    <w:uiPriority w:val="99"/>
    <w:semiHidden/>
    <w:rsid w:val="00312033"/>
    <w:rPr>
      <w:color w:val="808080"/>
    </w:rPr>
  </w:style>
  <w:style w:type="paragraph" w:styleId="TOC">
    <w:name w:val="TOC Heading"/>
    <w:basedOn w:val="1"/>
    <w:next w:val="a"/>
    <w:uiPriority w:val="39"/>
    <w:unhideWhenUsed/>
    <w:qFormat/>
    <w:rsid w:val="00B830AD"/>
    <w:pPr>
      <w:keepNext/>
      <w:keepLines/>
      <w:pageBreakBefore w:val="0"/>
      <w:widowControl/>
      <w:spacing w:beforeLines="0" w:afterLines="0" w:after="0" w:line="259" w:lineRule="auto"/>
      <w:jc w:val="left"/>
      <w:textAlignment w:val="auto"/>
      <w:outlineLvl w:val="9"/>
    </w:pPr>
    <w:rPr>
      <w:rFonts w:asciiTheme="majorHAnsi" w:eastAsiaTheme="majorEastAsia" w:hAnsiTheme="majorHAnsi" w:cstheme="majorBidi"/>
      <w:color w:val="2E74B5" w:themeColor="accent1" w:themeShade="BF"/>
      <w:kern w:val="0"/>
      <w:szCs w:val="32"/>
    </w:rPr>
  </w:style>
  <w:style w:type="character" w:styleId="aff6">
    <w:name w:val="endnote reference"/>
    <w:basedOn w:val="a1"/>
    <w:rsid w:val="00786851"/>
    <w:rPr>
      <w:vertAlign w:val="superscript"/>
    </w:rPr>
  </w:style>
  <w:style w:type="paragraph" w:styleId="aff7">
    <w:name w:val="Subtitle"/>
    <w:basedOn w:val="a"/>
    <w:next w:val="a"/>
    <w:link w:val="aff8"/>
    <w:uiPriority w:val="11"/>
    <w:qFormat/>
    <w:rsid w:val="00DB5E9A"/>
    <w:pPr>
      <w:spacing w:beforeLines="100" w:before="100" w:afterLines="100" w:after="100" w:line="360" w:lineRule="auto"/>
      <w:jc w:val="center"/>
      <w:outlineLvl w:val="1"/>
    </w:pPr>
    <w:rPr>
      <w:rFonts w:ascii="等线 Light" w:eastAsia="黑体" w:hAnsi="等线 Light"/>
      <w:bCs/>
      <w:kern w:val="28"/>
      <w:sz w:val="32"/>
      <w:szCs w:val="32"/>
    </w:rPr>
  </w:style>
  <w:style w:type="character" w:customStyle="1" w:styleId="aff8">
    <w:name w:val="副标题 字符"/>
    <w:basedOn w:val="a1"/>
    <w:link w:val="aff7"/>
    <w:uiPriority w:val="11"/>
    <w:qFormat/>
    <w:rsid w:val="00DB5E9A"/>
    <w:rPr>
      <w:rFonts w:ascii="等线 Light" w:eastAsia="黑体" w:hAnsi="等线 Light"/>
      <w:bCs/>
      <w:kern w:val="28"/>
      <w:sz w:val="32"/>
      <w:szCs w:val="32"/>
    </w:rPr>
  </w:style>
  <w:style w:type="character" w:customStyle="1" w:styleId="30">
    <w:name w:val="标题 3 字符"/>
    <w:link w:val="3"/>
    <w:rsid w:val="0041719D"/>
    <w:rPr>
      <w:rFonts w:eastAsia="黑体"/>
      <w:b/>
      <w:kern w:val="2"/>
      <w:sz w:val="18"/>
    </w:rPr>
  </w:style>
  <w:style w:type="paragraph" w:styleId="aff9">
    <w:name w:val="annotation text"/>
    <w:basedOn w:val="a"/>
    <w:link w:val="affa"/>
    <w:rsid w:val="00D7336E"/>
    <w:pPr>
      <w:jc w:val="left"/>
    </w:pPr>
    <w:rPr>
      <w:rFonts w:ascii="Calibri" w:hAnsi="Calibri"/>
      <w:szCs w:val="18"/>
    </w:rPr>
  </w:style>
  <w:style w:type="character" w:customStyle="1" w:styleId="affa">
    <w:name w:val="批注文字 字符"/>
    <w:basedOn w:val="a1"/>
    <w:link w:val="aff9"/>
    <w:rsid w:val="00D7336E"/>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474">
      <w:bodyDiv w:val="1"/>
      <w:marLeft w:val="0"/>
      <w:marRight w:val="0"/>
      <w:marTop w:val="0"/>
      <w:marBottom w:val="0"/>
      <w:divBdr>
        <w:top w:val="none" w:sz="0" w:space="0" w:color="auto"/>
        <w:left w:val="none" w:sz="0" w:space="0" w:color="auto"/>
        <w:bottom w:val="none" w:sz="0" w:space="0" w:color="auto"/>
        <w:right w:val="none" w:sz="0" w:space="0" w:color="auto"/>
      </w:divBdr>
    </w:div>
    <w:div w:id="40133818">
      <w:bodyDiv w:val="1"/>
      <w:marLeft w:val="0"/>
      <w:marRight w:val="0"/>
      <w:marTop w:val="0"/>
      <w:marBottom w:val="0"/>
      <w:divBdr>
        <w:top w:val="none" w:sz="0" w:space="0" w:color="auto"/>
        <w:left w:val="none" w:sz="0" w:space="0" w:color="auto"/>
        <w:bottom w:val="none" w:sz="0" w:space="0" w:color="auto"/>
        <w:right w:val="none" w:sz="0" w:space="0" w:color="auto"/>
      </w:divBdr>
      <w:divsChild>
        <w:div w:id="702050178">
          <w:marLeft w:val="0"/>
          <w:marRight w:val="0"/>
          <w:marTop w:val="0"/>
          <w:marBottom w:val="0"/>
          <w:divBdr>
            <w:top w:val="none" w:sz="0" w:space="0" w:color="auto"/>
            <w:left w:val="none" w:sz="0" w:space="0" w:color="auto"/>
            <w:bottom w:val="none" w:sz="0" w:space="0" w:color="auto"/>
            <w:right w:val="none" w:sz="0" w:space="0" w:color="auto"/>
          </w:divBdr>
          <w:divsChild>
            <w:div w:id="6211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961">
      <w:bodyDiv w:val="1"/>
      <w:marLeft w:val="0"/>
      <w:marRight w:val="0"/>
      <w:marTop w:val="0"/>
      <w:marBottom w:val="0"/>
      <w:divBdr>
        <w:top w:val="none" w:sz="0" w:space="0" w:color="auto"/>
        <w:left w:val="none" w:sz="0" w:space="0" w:color="auto"/>
        <w:bottom w:val="none" w:sz="0" w:space="0" w:color="auto"/>
        <w:right w:val="none" w:sz="0" w:space="0" w:color="auto"/>
      </w:divBdr>
    </w:div>
    <w:div w:id="93209205">
      <w:bodyDiv w:val="1"/>
      <w:marLeft w:val="0"/>
      <w:marRight w:val="0"/>
      <w:marTop w:val="0"/>
      <w:marBottom w:val="0"/>
      <w:divBdr>
        <w:top w:val="none" w:sz="0" w:space="0" w:color="auto"/>
        <w:left w:val="none" w:sz="0" w:space="0" w:color="auto"/>
        <w:bottom w:val="none" w:sz="0" w:space="0" w:color="auto"/>
        <w:right w:val="none" w:sz="0" w:space="0" w:color="auto"/>
      </w:divBdr>
    </w:div>
    <w:div w:id="101146632">
      <w:bodyDiv w:val="1"/>
      <w:marLeft w:val="0"/>
      <w:marRight w:val="0"/>
      <w:marTop w:val="0"/>
      <w:marBottom w:val="0"/>
      <w:divBdr>
        <w:top w:val="none" w:sz="0" w:space="0" w:color="auto"/>
        <w:left w:val="none" w:sz="0" w:space="0" w:color="auto"/>
        <w:bottom w:val="none" w:sz="0" w:space="0" w:color="auto"/>
        <w:right w:val="none" w:sz="0" w:space="0" w:color="auto"/>
      </w:divBdr>
    </w:div>
    <w:div w:id="140772557">
      <w:bodyDiv w:val="1"/>
      <w:marLeft w:val="0"/>
      <w:marRight w:val="0"/>
      <w:marTop w:val="0"/>
      <w:marBottom w:val="0"/>
      <w:divBdr>
        <w:top w:val="none" w:sz="0" w:space="0" w:color="auto"/>
        <w:left w:val="none" w:sz="0" w:space="0" w:color="auto"/>
        <w:bottom w:val="none" w:sz="0" w:space="0" w:color="auto"/>
        <w:right w:val="none" w:sz="0" w:space="0" w:color="auto"/>
      </w:divBdr>
    </w:div>
    <w:div w:id="185944478">
      <w:bodyDiv w:val="1"/>
      <w:marLeft w:val="0"/>
      <w:marRight w:val="0"/>
      <w:marTop w:val="0"/>
      <w:marBottom w:val="0"/>
      <w:divBdr>
        <w:top w:val="none" w:sz="0" w:space="0" w:color="auto"/>
        <w:left w:val="none" w:sz="0" w:space="0" w:color="auto"/>
        <w:bottom w:val="none" w:sz="0" w:space="0" w:color="auto"/>
        <w:right w:val="none" w:sz="0" w:space="0" w:color="auto"/>
      </w:divBdr>
    </w:div>
    <w:div w:id="207107410">
      <w:bodyDiv w:val="1"/>
      <w:marLeft w:val="0"/>
      <w:marRight w:val="0"/>
      <w:marTop w:val="0"/>
      <w:marBottom w:val="0"/>
      <w:divBdr>
        <w:top w:val="none" w:sz="0" w:space="0" w:color="auto"/>
        <w:left w:val="none" w:sz="0" w:space="0" w:color="auto"/>
        <w:bottom w:val="none" w:sz="0" w:space="0" w:color="auto"/>
        <w:right w:val="none" w:sz="0" w:space="0" w:color="auto"/>
      </w:divBdr>
      <w:divsChild>
        <w:div w:id="1081633920">
          <w:marLeft w:val="0"/>
          <w:marRight w:val="0"/>
          <w:marTop w:val="0"/>
          <w:marBottom w:val="0"/>
          <w:divBdr>
            <w:top w:val="none" w:sz="0" w:space="0" w:color="auto"/>
            <w:left w:val="none" w:sz="0" w:space="0" w:color="auto"/>
            <w:bottom w:val="none" w:sz="0" w:space="0" w:color="auto"/>
            <w:right w:val="none" w:sz="0" w:space="0" w:color="auto"/>
          </w:divBdr>
          <w:divsChild>
            <w:div w:id="1597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1049">
      <w:bodyDiv w:val="1"/>
      <w:marLeft w:val="0"/>
      <w:marRight w:val="0"/>
      <w:marTop w:val="0"/>
      <w:marBottom w:val="0"/>
      <w:divBdr>
        <w:top w:val="none" w:sz="0" w:space="0" w:color="auto"/>
        <w:left w:val="none" w:sz="0" w:space="0" w:color="auto"/>
        <w:bottom w:val="none" w:sz="0" w:space="0" w:color="auto"/>
        <w:right w:val="none" w:sz="0" w:space="0" w:color="auto"/>
      </w:divBdr>
    </w:div>
    <w:div w:id="216939010">
      <w:bodyDiv w:val="1"/>
      <w:marLeft w:val="0"/>
      <w:marRight w:val="0"/>
      <w:marTop w:val="0"/>
      <w:marBottom w:val="0"/>
      <w:divBdr>
        <w:top w:val="none" w:sz="0" w:space="0" w:color="auto"/>
        <w:left w:val="none" w:sz="0" w:space="0" w:color="auto"/>
        <w:bottom w:val="none" w:sz="0" w:space="0" w:color="auto"/>
        <w:right w:val="none" w:sz="0" w:space="0" w:color="auto"/>
      </w:divBdr>
    </w:div>
    <w:div w:id="305939033">
      <w:bodyDiv w:val="1"/>
      <w:marLeft w:val="0"/>
      <w:marRight w:val="0"/>
      <w:marTop w:val="0"/>
      <w:marBottom w:val="0"/>
      <w:divBdr>
        <w:top w:val="none" w:sz="0" w:space="0" w:color="auto"/>
        <w:left w:val="none" w:sz="0" w:space="0" w:color="auto"/>
        <w:bottom w:val="none" w:sz="0" w:space="0" w:color="auto"/>
        <w:right w:val="none" w:sz="0" w:space="0" w:color="auto"/>
      </w:divBdr>
    </w:div>
    <w:div w:id="310252973">
      <w:bodyDiv w:val="1"/>
      <w:marLeft w:val="0"/>
      <w:marRight w:val="0"/>
      <w:marTop w:val="0"/>
      <w:marBottom w:val="0"/>
      <w:divBdr>
        <w:top w:val="none" w:sz="0" w:space="0" w:color="auto"/>
        <w:left w:val="none" w:sz="0" w:space="0" w:color="auto"/>
        <w:bottom w:val="none" w:sz="0" w:space="0" w:color="auto"/>
        <w:right w:val="none" w:sz="0" w:space="0" w:color="auto"/>
      </w:divBdr>
      <w:divsChild>
        <w:div w:id="1460152086">
          <w:marLeft w:val="0"/>
          <w:marRight w:val="0"/>
          <w:marTop w:val="0"/>
          <w:marBottom w:val="0"/>
          <w:divBdr>
            <w:top w:val="none" w:sz="0" w:space="0" w:color="auto"/>
            <w:left w:val="none" w:sz="0" w:space="0" w:color="auto"/>
            <w:bottom w:val="none" w:sz="0" w:space="0" w:color="auto"/>
            <w:right w:val="none" w:sz="0" w:space="0" w:color="auto"/>
          </w:divBdr>
          <w:divsChild>
            <w:div w:id="71322383">
              <w:marLeft w:val="0"/>
              <w:marRight w:val="0"/>
              <w:marTop w:val="0"/>
              <w:marBottom w:val="0"/>
              <w:divBdr>
                <w:top w:val="none" w:sz="0" w:space="0" w:color="auto"/>
                <w:left w:val="none" w:sz="0" w:space="0" w:color="auto"/>
                <w:bottom w:val="none" w:sz="0" w:space="0" w:color="auto"/>
                <w:right w:val="none" w:sz="0" w:space="0" w:color="auto"/>
              </w:divBdr>
            </w:div>
            <w:div w:id="739059705">
              <w:marLeft w:val="0"/>
              <w:marRight w:val="0"/>
              <w:marTop w:val="0"/>
              <w:marBottom w:val="0"/>
              <w:divBdr>
                <w:top w:val="none" w:sz="0" w:space="0" w:color="auto"/>
                <w:left w:val="none" w:sz="0" w:space="0" w:color="auto"/>
                <w:bottom w:val="none" w:sz="0" w:space="0" w:color="auto"/>
                <w:right w:val="none" w:sz="0" w:space="0" w:color="auto"/>
              </w:divBdr>
            </w:div>
            <w:div w:id="540020312">
              <w:marLeft w:val="0"/>
              <w:marRight w:val="0"/>
              <w:marTop w:val="0"/>
              <w:marBottom w:val="0"/>
              <w:divBdr>
                <w:top w:val="none" w:sz="0" w:space="0" w:color="auto"/>
                <w:left w:val="none" w:sz="0" w:space="0" w:color="auto"/>
                <w:bottom w:val="none" w:sz="0" w:space="0" w:color="auto"/>
                <w:right w:val="none" w:sz="0" w:space="0" w:color="auto"/>
              </w:divBdr>
            </w:div>
            <w:div w:id="1353071663">
              <w:marLeft w:val="0"/>
              <w:marRight w:val="0"/>
              <w:marTop w:val="0"/>
              <w:marBottom w:val="0"/>
              <w:divBdr>
                <w:top w:val="none" w:sz="0" w:space="0" w:color="auto"/>
                <w:left w:val="none" w:sz="0" w:space="0" w:color="auto"/>
                <w:bottom w:val="none" w:sz="0" w:space="0" w:color="auto"/>
                <w:right w:val="none" w:sz="0" w:space="0" w:color="auto"/>
              </w:divBdr>
            </w:div>
            <w:div w:id="2115703681">
              <w:marLeft w:val="0"/>
              <w:marRight w:val="0"/>
              <w:marTop w:val="0"/>
              <w:marBottom w:val="0"/>
              <w:divBdr>
                <w:top w:val="none" w:sz="0" w:space="0" w:color="auto"/>
                <w:left w:val="none" w:sz="0" w:space="0" w:color="auto"/>
                <w:bottom w:val="none" w:sz="0" w:space="0" w:color="auto"/>
                <w:right w:val="none" w:sz="0" w:space="0" w:color="auto"/>
              </w:divBdr>
            </w:div>
            <w:div w:id="973295806">
              <w:marLeft w:val="0"/>
              <w:marRight w:val="0"/>
              <w:marTop w:val="0"/>
              <w:marBottom w:val="0"/>
              <w:divBdr>
                <w:top w:val="none" w:sz="0" w:space="0" w:color="auto"/>
                <w:left w:val="none" w:sz="0" w:space="0" w:color="auto"/>
                <w:bottom w:val="none" w:sz="0" w:space="0" w:color="auto"/>
                <w:right w:val="none" w:sz="0" w:space="0" w:color="auto"/>
              </w:divBdr>
            </w:div>
            <w:div w:id="969167580">
              <w:marLeft w:val="0"/>
              <w:marRight w:val="0"/>
              <w:marTop w:val="0"/>
              <w:marBottom w:val="0"/>
              <w:divBdr>
                <w:top w:val="none" w:sz="0" w:space="0" w:color="auto"/>
                <w:left w:val="none" w:sz="0" w:space="0" w:color="auto"/>
                <w:bottom w:val="none" w:sz="0" w:space="0" w:color="auto"/>
                <w:right w:val="none" w:sz="0" w:space="0" w:color="auto"/>
              </w:divBdr>
            </w:div>
            <w:div w:id="1436828722">
              <w:marLeft w:val="0"/>
              <w:marRight w:val="0"/>
              <w:marTop w:val="0"/>
              <w:marBottom w:val="0"/>
              <w:divBdr>
                <w:top w:val="none" w:sz="0" w:space="0" w:color="auto"/>
                <w:left w:val="none" w:sz="0" w:space="0" w:color="auto"/>
                <w:bottom w:val="none" w:sz="0" w:space="0" w:color="auto"/>
                <w:right w:val="none" w:sz="0" w:space="0" w:color="auto"/>
              </w:divBdr>
            </w:div>
            <w:div w:id="1257514368">
              <w:marLeft w:val="0"/>
              <w:marRight w:val="0"/>
              <w:marTop w:val="0"/>
              <w:marBottom w:val="0"/>
              <w:divBdr>
                <w:top w:val="none" w:sz="0" w:space="0" w:color="auto"/>
                <w:left w:val="none" w:sz="0" w:space="0" w:color="auto"/>
                <w:bottom w:val="none" w:sz="0" w:space="0" w:color="auto"/>
                <w:right w:val="none" w:sz="0" w:space="0" w:color="auto"/>
              </w:divBdr>
            </w:div>
            <w:div w:id="752550407">
              <w:marLeft w:val="0"/>
              <w:marRight w:val="0"/>
              <w:marTop w:val="0"/>
              <w:marBottom w:val="0"/>
              <w:divBdr>
                <w:top w:val="none" w:sz="0" w:space="0" w:color="auto"/>
                <w:left w:val="none" w:sz="0" w:space="0" w:color="auto"/>
                <w:bottom w:val="none" w:sz="0" w:space="0" w:color="auto"/>
                <w:right w:val="none" w:sz="0" w:space="0" w:color="auto"/>
              </w:divBdr>
            </w:div>
            <w:div w:id="1192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1415">
      <w:bodyDiv w:val="1"/>
      <w:marLeft w:val="0"/>
      <w:marRight w:val="0"/>
      <w:marTop w:val="0"/>
      <w:marBottom w:val="0"/>
      <w:divBdr>
        <w:top w:val="none" w:sz="0" w:space="0" w:color="auto"/>
        <w:left w:val="none" w:sz="0" w:space="0" w:color="auto"/>
        <w:bottom w:val="none" w:sz="0" w:space="0" w:color="auto"/>
        <w:right w:val="none" w:sz="0" w:space="0" w:color="auto"/>
      </w:divBdr>
    </w:div>
    <w:div w:id="349838360">
      <w:bodyDiv w:val="1"/>
      <w:marLeft w:val="0"/>
      <w:marRight w:val="0"/>
      <w:marTop w:val="0"/>
      <w:marBottom w:val="0"/>
      <w:divBdr>
        <w:top w:val="none" w:sz="0" w:space="0" w:color="auto"/>
        <w:left w:val="none" w:sz="0" w:space="0" w:color="auto"/>
        <w:bottom w:val="none" w:sz="0" w:space="0" w:color="auto"/>
        <w:right w:val="none" w:sz="0" w:space="0" w:color="auto"/>
      </w:divBdr>
    </w:div>
    <w:div w:id="372383420">
      <w:bodyDiv w:val="1"/>
      <w:marLeft w:val="0"/>
      <w:marRight w:val="0"/>
      <w:marTop w:val="0"/>
      <w:marBottom w:val="0"/>
      <w:divBdr>
        <w:top w:val="none" w:sz="0" w:space="0" w:color="auto"/>
        <w:left w:val="none" w:sz="0" w:space="0" w:color="auto"/>
        <w:bottom w:val="none" w:sz="0" w:space="0" w:color="auto"/>
        <w:right w:val="none" w:sz="0" w:space="0" w:color="auto"/>
      </w:divBdr>
    </w:div>
    <w:div w:id="389617813">
      <w:bodyDiv w:val="1"/>
      <w:marLeft w:val="0"/>
      <w:marRight w:val="0"/>
      <w:marTop w:val="0"/>
      <w:marBottom w:val="0"/>
      <w:divBdr>
        <w:top w:val="none" w:sz="0" w:space="0" w:color="auto"/>
        <w:left w:val="none" w:sz="0" w:space="0" w:color="auto"/>
        <w:bottom w:val="none" w:sz="0" w:space="0" w:color="auto"/>
        <w:right w:val="none" w:sz="0" w:space="0" w:color="auto"/>
      </w:divBdr>
      <w:divsChild>
        <w:div w:id="1223519730">
          <w:marLeft w:val="0"/>
          <w:marRight w:val="0"/>
          <w:marTop w:val="0"/>
          <w:marBottom w:val="0"/>
          <w:divBdr>
            <w:top w:val="none" w:sz="0" w:space="0" w:color="auto"/>
            <w:left w:val="none" w:sz="0" w:space="0" w:color="auto"/>
            <w:bottom w:val="none" w:sz="0" w:space="0" w:color="auto"/>
            <w:right w:val="none" w:sz="0" w:space="0" w:color="auto"/>
          </w:divBdr>
          <w:divsChild>
            <w:div w:id="968782966">
              <w:marLeft w:val="0"/>
              <w:marRight w:val="0"/>
              <w:marTop w:val="0"/>
              <w:marBottom w:val="0"/>
              <w:divBdr>
                <w:top w:val="none" w:sz="0" w:space="0" w:color="auto"/>
                <w:left w:val="none" w:sz="0" w:space="0" w:color="auto"/>
                <w:bottom w:val="none" w:sz="0" w:space="0" w:color="auto"/>
                <w:right w:val="none" w:sz="0" w:space="0" w:color="auto"/>
              </w:divBdr>
            </w:div>
            <w:div w:id="2108042558">
              <w:marLeft w:val="0"/>
              <w:marRight w:val="0"/>
              <w:marTop w:val="0"/>
              <w:marBottom w:val="0"/>
              <w:divBdr>
                <w:top w:val="none" w:sz="0" w:space="0" w:color="auto"/>
                <w:left w:val="none" w:sz="0" w:space="0" w:color="auto"/>
                <w:bottom w:val="none" w:sz="0" w:space="0" w:color="auto"/>
                <w:right w:val="none" w:sz="0" w:space="0" w:color="auto"/>
              </w:divBdr>
            </w:div>
            <w:div w:id="728571431">
              <w:marLeft w:val="0"/>
              <w:marRight w:val="0"/>
              <w:marTop w:val="0"/>
              <w:marBottom w:val="0"/>
              <w:divBdr>
                <w:top w:val="none" w:sz="0" w:space="0" w:color="auto"/>
                <w:left w:val="none" w:sz="0" w:space="0" w:color="auto"/>
                <w:bottom w:val="none" w:sz="0" w:space="0" w:color="auto"/>
                <w:right w:val="none" w:sz="0" w:space="0" w:color="auto"/>
              </w:divBdr>
            </w:div>
            <w:div w:id="1200360831">
              <w:marLeft w:val="0"/>
              <w:marRight w:val="0"/>
              <w:marTop w:val="0"/>
              <w:marBottom w:val="0"/>
              <w:divBdr>
                <w:top w:val="none" w:sz="0" w:space="0" w:color="auto"/>
                <w:left w:val="none" w:sz="0" w:space="0" w:color="auto"/>
                <w:bottom w:val="none" w:sz="0" w:space="0" w:color="auto"/>
                <w:right w:val="none" w:sz="0" w:space="0" w:color="auto"/>
              </w:divBdr>
            </w:div>
            <w:div w:id="1231114872">
              <w:marLeft w:val="0"/>
              <w:marRight w:val="0"/>
              <w:marTop w:val="0"/>
              <w:marBottom w:val="0"/>
              <w:divBdr>
                <w:top w:val="none" w:sz="0" w:space="0" w:color="auto"/>
                <w:left w:val="none" w:sz="0" w:space="0" w:color="auto"/>
                <w:bottom w:val="none" w:sz="0" w:space="0" w:color="auto"/>
                <w:right w:val="none" w:sz="0" w:space="0" w:color="auto"/>
              </w:divBdr>
            </w:div>
            <w:div w:id="1413896684">
              <w:marLeft w:val="0"/>
              <w:marRight w:val="0"/>
              <w:marTop w:val="0"/>
              <w:marBottom w:val="0"/>
              <w:divBdr>
                <w:top w:val="none" w:sz="0" w:space="0" w:color="auto"/>
                <w:left w:val="none" w:sz="0" w:space="0" w:color="auto"/>
                <w:bottom w:val="none" w:sz="0" w:space="0" w:color="auto"/>
                <w:right w:val="none" w:sz="0" w:space="0" w:color="auto"/>
              </w:divBdr>
            </w:div>
            <w:div w:id="1353723531">
              <w:marLeft w:val="0"/>
              <w:marRight w:val="0"/>
              <w:marTop w:val="0"/>
              <w:marBottom w:val="0"/>
              <w:divBdr>
                <w:top w:val="none" w:sz="0" w:space="0" w:color="auto"/>
                <w:left w:val="none" w:sz="0" w:space="0" w:color="auto"/>
                <w:bottom w:val="none" w:sz="0" w:space="0" w:color="auto"/>
                <w:right w:val="none" w:sz="0" w:space="0" w:color="auto"/>
              </w:divBdr>
            </w:div>
            <w:div w:id="854274365">
              <w:marLeft w:val="0"/>
              <w:marRight w:val="0"/>
              <w:marTop w:val="0"/>
              <w:marBottom w:val="0"/>
              <w:divBdr>
                <w:top w:val="none" w:sz="0" w:space="0" w:color="auto"/>
                <w:left w:val="none" w:sz="0" w:space="0" w:color="auto"/>
                <w:bottom w:val="none" w:sz="0" w:space="0" w:color="auto"/>
                <w:right w:val="none" w:sz="0" w:space="0" w:color="auto"/>
              </w:divBdr>
            </w:div>
            <w:div w:id="2130078356">
              <w:marLeft w:val="0"/>
              <w:marRight w:val="0"/>
              <w:marTop w:val="0"/>
              <w:marBottom w:val="0"/>
              <w:divBdr>
                <w:top w:val="none" w:sz="0" w:space="0" w:color="auto"/>
                <w:left w:val="none" w:sz="0" w:space="0" w:color="auto"/>
                <w:bottom w:val="none" w:sz="0" w:space="0" w:color="auto"/>
                <w:right w:val="none" w:sz="0" w:space="0" w:color="auto"/>
              </w:divBdr>
            </w:div>
            <w:div w:id="1546139808">
              <w:marLeft w:val="0"/>
              <w:marRight w:val="0"/>
              <w:marTop w:val="0"/>
              <w:marBottom w:val="0"/>
              <w:divBdr>
                <w:top w:val="none" w:sz="0" w:space="0" w:color="auto"/>
                <w:left w:val="none" w:sz="0" w:space="0" w:color="auto"/>
                <w:bottom w:val="none" w:sz="0" w:space="0" w:color="auto"/>
                <w:right w:val="none" w:sz="0" w:space="0" w:color="auto"/>
              </w:divBdr>
            </w:div>
            <w:div w:id="1589118476">
              <w:marLeft w:val="0"/>
              <w:marRight w:val="0"/>
              <w:marTop w:val="0"/>
              <w:marBottom w:val="0"/>
              <w:divBdr>
                <w:top w:val="none" w:sz="0" w:space="0" w:color="auto"/>
                <w:left w:val="none" w:sz="0" w:space="0" w:color="auto"/>
                <w:bottom w:val="none" w:sz="0" w:space="0" w:color="auto"/>
                <w:right w:val="none" w:sz="0" w:space="0" w:color="auto"/>
              </w:divBdr>
            </w:div>
            <w:div w:id="368920778">
              <w:marLeft w:val="0"/>
              <w:marRight w:val="0"/>
              <w:marTop w:val="0"/>
              <w:marBottom w:val="0"/>
              <w:divBdr>
                <w:top w:val="none" w:sz="0" w:space="0" w:color="auto"/>
                <w:left w:val="none" w:sz="0" w:space="0" w:color="auto"/>
                <w:bottom w:val="none" w:sz="0" w:space="0" w:color="auto"/>
                <w:right w:val="none" w:sz="0" w:space="0" w:color="auto"/>
              </w:divBdr>
            </w:div>
            <w:div w:id="204950476">
              <w:marLeft w:val="0"/>
              <w:marRight w:val="0"/>
              <w:marTop w:val="0"/>
              <w:marBottom w:val="0"/>
              <w:divBdr>
                <w:top w:val="none" w:sz="0" w:space="0" w:color="auto"/>
                <w:left w:val="none" w:sz="0" w:space="0" w:color="auto"/>
                <w:bottom w:val="none" w:sz="0" w:space="0" w:color="auto"/>
                <w:right w:val="none" w:sz="0" w:space="0" w:color="auto"/>
              </w:divBdr>
            </w:div>
            <w:div w:id="1862933997">
              <w:marLeft w:val="0"/>
              <w:marRight w:val="0"/>
              <w:marTop w:val="0"/>
              <w:marBottom w:val="0"/>
              <w:divBdr>
                <w:top w:val="none" w:sz="0" w:space="0" w:color="auto"/>
                <w:left w:val="none" w:sz="0" w:space="0" w:color="auto"/>
                <w:bottom w:val="none" w:sz="0" w:space="0" w:color="auto"/>
                <w:right w:val="none" w:sz="0" w:space="0" w:color="auto"/>
              </w:divBdr>
            </w:div>
            <w:div w:id="277101814">
              <w:marLeft w:val="0"/>
              <w:marRight w:val="0"/>
              <w:marTop w:val="0"/>
              <w:marBottom w:val="0"/>
              <w:divBdr>
                <w:top w:val="none" w:sz="0" w:space="0" w:color="auto"/>
                <w:left w:val="none" w:sz="0" w:space="0" w:color="auto"/>
                <w:bottom w:val="none" w:sz="0" w:space="0" w:color="auto"/>
                <w:right w:val="none" w:sz="0" w:space="0" w:color="auto"/>
              </w:divBdr>
            </w:div>
            <w:div w:id="1106970251">
              <w:marLeft w:val="0"/>
              <w:marRight w:val="0"/>
              <w:marTop w:val="0"/>
              <w:marBottom w:val="0"/>
              <w:divBdr>
                <w:top w:val="none" w:sz="0" w:space="0" w:color="auto"/>
                <w:left w:val="none" w:sz="0" w:space="0" w:color="auto"/>
                <w:bottom w:val="none" w:sz="0" w:space="0" w:color="auto"/>
                <w:right w:val="none" w:sz="0" w:space="0" w:color="auto"/>
              </w:divBdr>
            </w:div>
            <w:div w:id="280459066">
              <w:marLeft w:val="0"/>
              <w:marRight w:val="0"/>
              <w:marTop w:val="0"/>
              <w:marBottom w:val="0"/>
              <w:divBdr>
                <w:top w:val="none" w:sz="0" w:space="0" w:color="auto"/>
                <w:left w:val="none" w:sz="0" w:space="0" w:color="auto"/>
                <w:bottom w:val="none" w:sz="0" w:space="0" w:color="auto"/>
                <w:right w:val="none" w:sz="0" w:space="0" w:color="auto"/>
              </w:divBdr>
            </w:div>
            <w:div w:id="1719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29072">
      <w:bodyDiv w:val="1"/>
      <w:marLeft w:val="0"/>
      <w:marRight w:val="0"/>
      <w:marTop w:val="0"/>
      <w:marBottom w:val="0"/>
      <w:divBdr>
        <w:top w:val="none" w:sz="0" w:space="0" w:color="auto"/>
        <w:left w:val="none" w:sz="0" w:space="0" w:color="auto"/>
        <w:bottom w:val="none" w:sz="0" w:space="0" w:color="auto"/>
        <w:right w:val="none" w:sz="0" w:space="0" w:color="auto"/>
      </w:divBdr>
    </w:div>
    <w:div w:id="418604175">
      <w:bodyDiv w:val="1"/>
      <w:marLeft w:val="0"/>
      <w:marRight w:val="0"/>
      <w:marTop w:val="0"/>
      <w:marBottom w:val="0"/>
      <w:divBdr>
        <w:top w:val="none" w:sz="0" w:space="0" w:color="auto"/>
        <w:left w:val="none" w:sz="0" w:space="0" w:color="auto"/>
        <w:bottom w:val="none" w:sz="0" w:space="0" w:color="auto"/>
        <w:right w:val="none" w:sz="0" w:space="0" w:color="auto"/>
      </w:divBdr>
    </w:div>
    <w:div w:id="445006349">
      <w:bodyDiv w:val="1"/>
      <w:marLeft w:val="0"/>
      <w:marRight w:val="0"/>
      <w:marTop w:val="0"/>
      <w:marBottom w:val="0"/>
      <w:divBdr>
        <w:top w:val="none" w:sz="0" w:space="0" w:color="auto"/>
        <w:left w:val="none" w:sz="0" w:space="0" w:color="auto"/>
        <w:bottom w:val="none" w:sz="0" w:space="0" w:color="auto"/>
        <w:right w:val="none" w:sz="0" w:space="0" w:color="auto"/>
      </w:divBdr>
    </w:div>
    <w:div w:id="461733026">
      <w:bodyDiv w:val="1"/>
      <w:marLeft w:val="0"/>
      <w:marRight w:val="0"/>
      <w:marTop w:val="0"/>
      <w:marBottom w:val="0"/>
      <w:divBdr>
        <w:top w:val="none" w:sz="0" w:space="0" w:color="auto"/>
        <w:left w:val="none" w:sz="0" w:space="0" w:color="auto"/>
        <w:bottom w:val="none" w:sz="0" w:space="0" w:color="auto"/>
        <w:right w:val="none" w:sz="0" w:space="0" w:color="auto"/>
      </w:divBdr>
    </w:div>
    <w:div w:id="494761312">
      <w:bodyDiv w:val="1"/>
      <w:marLeft w:val="0"/>
      <w:marRight w:val="0"/>
      <w:marTop w:val="0"/>
      <w:marBottom w:val="0"/>
      <w:divBdr>
        <w:top w:val="none" w:sz="0" w:space="0" w:color="auto"/>
        <w:left w:val="none" w:sz="0" w:space="0" w:color="auto"/>
        <w:bottom w:val="none" w:sz="0" w:space="0" w:color="auto"/>
        <w:right w:val="none" w:sz="0" w:space="0" w:color="auto"/>
      </w:divBdr>
    </w:div>
    <w:div w:id="498542035">
      <w:bodyDiv w:val="1"/>
      <w:marLeft w:val="0"/>
      <w:marRight w:val="0"/>
      <w:marTop w:val="0"/>
      <w:marBottom w:val="0"/>
      <w:divBdr>
        <w:top w:val="none" w:sz="0" w:space="0" w:color="auto"/>
        <w:left w:val="none" w:sz="0" w:space="0" w:color="auto"/>
        <w:bottom w:val="none" w:sz="0" w:space="0" w:color="auto"/>
        <w:right w:val="none" w:sz="0" w:space="0" w:color="auto"/>
      </w:divBdr>
    </w:div>
    <w:div w:id="498927499">
      <w:bodyDiv w:val="1"/>
      <w:marLeft w:val="0"/>
      <w:marRight w:val="0"/>
      <w:marTop w:val="0"/>
      <w:marBottom w:val="0"/>
      <w:divBdr>
        <w:top w:val="none" w:sz="0" w:space="0" w:color="auto"/>
        <w:left w:val="none" w:sz="0" w:space="0" w:color="auto"/>
        <w:bottom w:val="none" w:sz="0" w:space="0" w:color="auto"/>
        <w:right w:val="none" w:sz="0" w:space="0" w:color="auto"/>
      </w:divBdr>
      <w:divsChild>
        <w:div w:id="1213272610">
          <w:marLeft w:val="0"/>
          <w:marRight w:val="0"/>
          <w:marTop w:val="0"/>
          <w:marBottom w:val="0"/>
          <w:divBdr>
            <w:top w:val="none" w:sz="0" w:space="0" w:color="auto"/>
            <w:left w:val="none" w:sz="0" w:space="0" w:color="auto"/>
            <w:bottom w:val="none" w:sz="0" w:space="0" w:color="auto"/>
            <w:right w:val="none" w:sz="0" w:space="0" w:color="auto"/>
          </w:divBdr>
          <w:divsChild>
            <w:div w:id="1534028473">
              <w:marLeft w:val="0"/>
              <w:marRight w:val="0"/>
              <w:marTop w:val="0"/>
              <w:marBottom w:val="0"/>
              <w:divBdr>
                <w:top w:val="none" w:sz="0" w:space="0" w:color="auto"/>
                <w:left w:val="none" w:sz="0" w:space="0" w:color="auto"/>
                <w:bottom w:val="none" w:sz="0" w:space="0" w:color="auto"/>
                <w:right w:val="none" w:sz="0" w:space="0" w:color="auto"/>
              </w:divBdr>
            </w:div>
            <w:div w:id="1708679264">
              <w:marLeft w:val="0"/>
              <w:marRight w:val="0"/>
              <w:marTop w:val="0"/>
              <w:marBottom w:val="0"/>
              <w:divBdr>
                <w:top w:val="none" w:sz="0" w:space="0" w:color="auto"/>
                <w:left w:val="none" w:sz="0" w:space="0" w:color="auto"/>
                <w:bottom w:val="none" w:sz="0" w:space="0" w:color="auto"/>
                <w:right w:val="none" w:sz="0" w:space="0" w:color="auto"/>
              </w:divBdr>
            </w:div>
            <w:div w:id="1475100013">
              <w:marLeft w:val="0"/>
              <w:marRight w:val="0"/>
              <w:marTop w:val="0"/>
              <w:marBottom w:val="0"/>
              <w:divBdr>
                <w:top w:val="none" w:sz="0" w:space="0" w:color="auto"/>
                <w:left w:val="none" w:sz="0" w:space="0" w:color="auto"/>
                <w:bottom w:val="none" w:sz="0" w:space="0" w:color="auto"/>
                <w:right w:val="none" w:sz="0" w:space="0" w:color="auto"/>
              </w:divBdr>
            </w:div>
            <w:div w:id="249655780">
              <w:marLeft w:val="0"/>
              <w:marRight w:val="0"/>
              <w:marTop w:val="0"/>
              <w:marBottom w:val="0"/>
              <w:divBdr>
                <w:top w:val="none" w:sz="0" w:space="0" w:color="auto"/>
                <w:left w:val="none" w:sz="0" w:space="0" w:color="auto"/>
                <w:bottom w:val="none" w:sz="0" w:space="0" w:color="auto"/>
                <w:right w:val="none" w:sz="0" w:space="0" w:color="auto"/>
              </w:divBdr>
            </w:div>
            <w:div w:id="1807115189">
              <w:marLeft w:val="0"/>
              <w:marRight w:val="0"/>
              <w:marTop w:val="0"/>
              <w:marBottom w:val="0"/>
              <w:divBdr>
                <w:top w:val="none" w:sz="0" w:space="0" w:color="auto"/>
                <w:left w:val="none" w:sz="0" w:space="0" w:color="auto"/>
                <w:bottom w:val="none" w:sz="0" w:space="0" w:color="auto"/>
                <w:right w:val="none" w:sz="0" w:space="0" w:color="auto"/>
              </w:divBdr>
            </w:div>
            <w:div w:id="1149132182">
              <w:marLeft w:val="0"/>
              <w:marRight w:val="0"/>
              <w:marTop w:val="0"/>
              <w:marBottom w:val="0"/>
              <w:divBdr>
                <w:top w:val="none" w:sz="0" w:space="0" w:color="auto"/>
                <w:left w:val="none" w:sz="0" w:space="0" w:color="auto"/>
                <w:bottom w:val="none" w:sz="0" w:space="0" w:color="auto"/>
                <w:right w:val="none" w:sz="0" w:space="0" w:color="auto"/>
              </w:divBdr>
            </w:div>
            <w:div w:id="18675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5737">
      <w:bodyDiv w:val="1"/>
      <w:marLeft w:val="0"/>
      <w:marRight w:val="0"/>
      <w:marTop w:val="0"/>
      <w:marBottom w:val="0"/>
      <w:divBdr>
        <w:top w:val="none" w:sz="0" w:space="0" w:color="auto"/>
        <w:left w:val="none" w:sz="0" w:space="0" w:color="auto"/>
        <w:bottom w:val="none" w:sz="0" w:space="0" w:color="auto"/>
        <w:right w:val="none" w:sz="0" w:space="0" w:color="auto"/>
      </w:divBdr>
    </w:div>
    <w:div w:id="586619534">
      <w:bodyDiv w:val="1"/>
      <w:marLeft w:val="0"/>
      <w:marRight w:val="0"/>
      <w:marTop w:val="0"/>
      <w:marBottom w:val="0"/>
      <w:divBdr>
        <w:top w:val="none" w:sz="0" w:space="0" w:color="auto"/>
        <w:left w:val="none" w:sz="0" w:space="0" w:color="auto"/>
        <w:bottom w:val="none" w:sz="0" w:space="0" w:color="auto"/>
        <w:right w:val="none" w:sz="0" w:space="0" w:color="auto"/>
      </w:divBdr>
      <w:divsChild>
        <w:div w:id="1143429654">
          <w:marLeft w:val="0"/>
          <w:marRight w:val="0"/>
          <w:marTop w:val="0"/>
          <w:marBottom w:val="0"/>
          <w:divBdr>
            <w:top w:val="none" w:sz="0" w:space="0" w:color="auto"/>
            <w:left w:val="none" w:sz="0" w:space="0" w:color="auto"/>
            <w:bottom w:val="none" w:sz="0" w:space="0" w:color="auto"/>
            <w:right w:val="none" w:sz="0" w:space="0" w:color="auto"/>
          </w:divBdr>
          <w:divsChild>
            <w:div w:id="1167672279">
              <w:marLeft w:val="0"/>
              <w:marRight w:val="0"/>
              <w:marTop w:val="0"/>
              <w:marBottom w:val="0"/>
              <w:divBdr>
                <w:top w:val="none" w:sz="0" w:space="0" w:color="auto"/>
                <w:left w:val="none" w:sz="0" w:space="0" w:color="auto"/>
                <w:bottom w:val="none" w:sz="0" w:space="0" w:color="auto"/>
                <w:right w:val="none" w:sz="0" w:space="0" w:color="auto"/>
              </w:divBdr>
            </w:div>
            <w:div w:id="691221499">
              <w:marLeft w:val="0"/>
              <w:marRight w:val="0"/>
              <w:marTop w:val="0"/>
              <w:marBottom w:val="0"/>
              <w:divBdr>
                <w:top w:val="none" w:sz="0" w:space="0" w:color="auto"/>
                <w:left w:val="none" w:sz="0" w:space="0" w:color="auto"/>
                <w:bottom w:val="none" w:sz="0" w:space="0" w:color="auto"/>
                <w:right w:val="none" w:sz="0" w:space="0" w:color="auto"/>
              </w:divBdr>
            </w:div>
            <w:div w:id="1085803881">
              <w:marLeft w:val="0"/>
              <w:marRight w:val="0"/>
              <w:marTop w:val="0"/>
              <w:marBottom w:val="0"/>
              <w:divBdr>
                <w:top w:val="none" w:sz="0" w:space="0" w:color="auto"/>
                <w:left w:val="none" w:sz="0" w:space="0" w:color="auto"/>
                <w:bottom w:val="none" w:sz="0" w:space="0" w:color="auto"/>
                <w:right w:val="none" w:sz="0" w:space="0" w:color="auto"/>
              </w:divBdr>
            </w:div>
            <w:div w:id="1979451722">
              <w:marLeft w:val="0"/>
              <w:marRight w:val="0"/>
              <w:marTop w:val="0"/>
              <w:marBottom w:val="0"/>
              <w:divBdr>
                <w:top w:val="none" w:sz="0" w:space="0" w:color="auto"/>
                <w:left w:val="none" w:sz="0" w:space="0" w:color="auto"/>
                <w:bottom w:val="none" w:sz="0" w:space="0" w:color="auto"/>
                <w:right w:val="none" w:sz="0" w:space="0" w:color="auto"/>
              </w:divBdr>
            </w:div>
            <w:div w:id="19410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4696">
      <w:bodyDiv w:val="1"/>
      <w:marLeft w:val="0"/>
      <w:marRight w:val="0"/>
      <w:marTop w:val="0"/>
      <w:marBottom w:val="0"/>
      <w:divBdr>
        <w:top w:val="none" w:sz="0" w:space="0" w:color="auto"/>
        <w:left w:val="none" w:sz="0" w:space="0" w:color="auto"/>
        <w:bottom w:val="none" w:sz="0" w:space="0" w:color="auto"/>
        <w:right w:val="none" w:sz="0" w:space="0" w:color="auto"/>
      </w:divBdr>
      <w:divsChild>
        <w:div w:id="360784729">
          <w:marLeft w:val="0"/>
          <w:marRight w:val="0"/>
          <w:marTop w:val="0"/>
          <w:marBottom w:val="0"/>
          <w:divBdr>
            <w:top w:val="none" w:sz="0" w:space="0" w:color="auto"/>
            <w:left w:val="none" w:sz="0" w:space="0" w:color="auto"/>
            <w:bottom w:val="none" w:sz="0" w:space="0" w:color="auto"/>
            <w:right w:val="none" w:sz="0" w:space="0" w:color="auto"/>
          </w:divBdr>
          <w:divsChild>
            <w:div w:id="1860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02546">
      <w:bodyDiv w:val="1"/>
      <w:marLeft w:val="0"/>
      <w:marRight w:val="0"/>
      <w:marTop w:val="0"/>
      <w:marBottom w:val="0"/>
      <w:divBdr>
        <w:top w:val="none" w:sz="0" w:space="0" w:color="auto"/>
        <w:left w:val="none" w:sz="0" w:space="0" w:color="auto"/>
        <w:bottom w:val="none" w:sz="0" w:space="0" w:color="auto"/>
        <w:right w:val="none" w:sz="0" w:space="0" w:color="auto"/>
      </w:divBdr>
    </w:div>
    <w:div w:id="614604685">
      <w:bodyDiv w:val="1"/>
      <w:marLeft w:val="0"/>
      <w:marRight w:val="0"/>
      <w:marTop w:val="0"/>
      <w:marBottom w:val="0"/>
      <w:divBdr>
        <w:top w:val="none" w:sz="0" w:space="0" w:color="auto"/>
        <w:left w:val="none" w:sz="0" w:space="0" w:color="auto"/>
        <w:bottom w:val="none" w:sz="0" w:space="0" w:color="auto"/>
        <w:right w:val="none" w:sz="0" w:space="0" w:color="auto"/>
      </w:divBdr>
      <w:divsChild>
        <w:div w:id="2059281471">
          <w:marLeft w:val="0"/>
          <w:marRight w:val="0"/>
          <w:marTop w:val="0"/>
          <w:marBottom w:val="0"/>
          <w:divBdr>
            <w:top w:val="none" w:sz="0" w:space="0" w:color="auto"/>
            <w:left w:val="none" w:sz="0" w:space="0" w:color="auto"/>
            <w:bottom w:val="none" w:sz="0" w:space="0" w:color="auto"/>
            <w:right w:val="none" w:sz="0" w:space="0" w:color="auto"/>
          </w:divBdr>
          <w:divsChild>
            <w:div w:id="1963148657">
              <w:marLeft w:val="0"/>
              <w:marRight w:val="0"/>
              <w:marTop w:val="0"/>
              <w:marBottom w:val="0"/>
              <w:divBdr>
                <w:top w:val="none" w:sz="0" w:space="0" w:color="auto"/>
                <w:left w:val="none" w:sz="0" w:space="0" w:color="auto"/>
                <w:bottom w:val="none" w:sz="0" w:space="0" w:color="auto"/>
                <w:right w:val="none" w:sz="0" w:space="0" w:color="auto"/>
              </w:divBdr>
            </w:div>
            <w:div w:id="705638364">
              <w:marLeft w:val="0"/>
              <w:marRight w:val="0"/>
              <w:marTop w:val="0"/>
              <w:marBottom w:val="0"/>
              <w:divBdr>
                <w:top w:val="none" w:sz="0" w:space="0" w:color="auto"/>
                <w:left w:val="none" w:sz="0" w:space="0" w:color="auto"/>
                <w:bottom w:val="none" w:sz="0" w:space="0" w:color="auto"/>
                <w:right w:val="none" w:sz="0" w:space="0" w:color="auto"/>
              </w:divBdr>
            </w:div>
            <w:div w:id="254676681">
              <w:marLeft w:val="0"/>
              <w:marRight w:val="0"/>
              <w:marTop w:val="0"/>
              <w:marBottom w:val="0"/>
              <w:divBdr>
                <w:top w:val="none" w:sz="0" w:space="0" w:color="auto"/>
                <w:left w:val="none" w:sz="0" w:space="0" w:color="auto"/>
                <w:bottom w:val="none" w:sz="0" w:space="0" w:color="auto"/>
                <w:right w:val="none" w:sz="0" w:space="0" w:color="auto"/>
              </w:divBdr>
            </w:div>
            <w:div w:id="1204823921">
              <w:marLeft w:val="0"/>
              <w:marRight w:val="0"/>
              <w:marTop w:val="0"/>
              <w:marBottom w:val="0"/>
              <w:divBdr>
                <w:top w:val="none" w:sz="0" w:space="0" w:color="auto"/>
                <w:left w:val="none" w:sz="0" w:space="0" w:color="auto"/>
                <w:bottom w:val="none" w:sz="0" w:space="0" w:color="auto"/>
                <w:right w:val="none" w:sz="0" w:space="0" w:color="auto"/>
              </w:divBdr>
            </w:div>
            <w:div w:id="495071248">
              <w:marLeft w:val="0"/>
              <w:marRight w:val="0"/>
              <w:marTop w:val="0"/>
              <w:marBottom w:val="0"/>
              <w:divBdr>
                <w:top w:val="none" w:sz="0" w:space="0" w:color="auto"/>
                <w:left w:val="none" w:sz="0" w:space="0" w:color="auto"/>
                <w:bottom w:val="none" w:sz="0" w:space="0" w:color="auto"/>
                <w:right w:val="none" w:sz="0" w:space="0" w:color="auto"/>
              </w:divBdr>
            </w:div>
            <w:div w:id="1648584549">
              <w:marLeft w:val="0"/>
              <w:marRight w:val="0"/>
              <w:marTop w:val="0"/>
              <w:marBottom w:val="0"/>
              <w:divBdr>
                <w:top w:val="none" w:sz="0" w:space="0" w:color="auto"/>
                <w:left w:val="none" w:sz="0" w:space="0" w:color="auto"/>
                <w:bottom w:val="none" w:sz="0" w:space="0" w:color="auto"/>
                <w:right w:val="none" w:sz="0" w:space="0" w:color="auto"/>
              </w:divBdr>
            </w:div>
            <w:div w:id="737286115">
              <w:marLeft w:val="0"/>
              <w:marRight w:val="0"/>
              <w:marTop w:val="0"/>
              <w:marBottom w:val="0"/>
              <w:divBdr>
                <w:top w:val="none" w:sz="0" w:space="0" w:color="auto"/>
                <w:left w:val="none" w:sz="0" w:space="0" w:color="auto"/>
                <w:bottom w:val="none" w:sz="0" w:space="0" w:color="auto"/>
                <w:right w:val="none" w:sz="0" w:space="0" w:color="auto"/>
              </w:divBdr>
            </w:div>
            <w:div w:id="1656757117">
              <w:marLeft w:val="0"/>
              <w:marRight w:val="0"/>
              <w:marTop w:val="0"/>
              <w:marBottom w:val="0"/>
              <w:divBdr>
                <w:top w:val="none" w:sz="0" w:space="0" w:color="auto"/>
                <w:left w:val="none" w:sz="0" w:space="0" w:color="auto"/>
                <w:bottom w:val="none" w:sz="0" w:space="0" w:color="auto"/>
                <w:right w:val="none" w:sz="0" w:space="0" w:color="auto"/>
              </w:divBdr>
            </w:div>
            <w:div w:id="691344738">
              <w:marLeft w:val="0"/>
              <w:marRight w:val="0"/>
              <w:marTop w:val="0"/>
              <w:marBottom w:val="0"/>
              <w:divBdr>
                <w:top w:val="none" w:sz="0" w:space="0" w:color="auto"/>
                <w:left w:val="none" w:sz="0" w:space="0" w:color="auto"/>
                <w:bottom w:val="none" w:sz="0" w:space="0" w:color="auto"/>
                <w:right w:val="none" w:sz="0" w:space="0" w:color="auto"/>
              </w:divBdr>
            </w:div>
            <w:div w:id="1490830865">
              <w:marLeft w:val="0"/>
              <w:marRight w:val="0"/>
              <w:marTop w:val="0"/>
              <w:marBottom w:val="0"/>
              <w:divBdr>
                <w:top w:val="none" w:sz="0" w:space="0" w:color="auto"/>
                <w:left w:val="none" w:sz="0" w:space="0" w:color="auto"/>
                <w:bottom w:val="none" w:sz="0" w:space="0" w:color="auto"/>
                <w:right w:val="none" w:sz="0" w:space="0" w:color="auto"/>
              </w:divBdr>
            </w:div>
            <w:div w:id="4961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6433">
      <w:bodyDiv w:val="1"/>
      <w:marLeft w:val="0"/>
      <w:marRight w:val="0"/>
      <w:marTop w:val="0"/>
      <w:marBottom w:val="0"/>
      <w:divBdr>
        <w:top w:val="none" w:sz="0" w:space="0" w:color="auto"/>
        <w:left w:val="none" w:sz="0" w:space="0" w:color="auto"/>
        <w:bottom w:val="none" w:sz="0" w:space="0" w:color="auto"/>
        <w:right w:val="none" w:sz="0" w:space="0" w:color="auto"/>
      </w:divBdr>
    </w:div>
    <w:div w:id="662704580">
      <w:bodyDiv w:val="1"/>
      <w:marLeft w:val="0"/>
      <w:marRight w:val="0"/>
      <w:marTop w:val="0"/>
      <w:marBottom w:val="0"/>
      <w:divBdr>
        <w:top w:val="none" w:sz="0" w:space="0" w:color="auto"/>
        <w:left w:val="none" w:sz="0" w:space="0" w:color="auto"/>
        <w:bottom w:val="none" w:sz="0" w:space="0" w:color="auto"/>
        <w:right w:val="none" w:sz="0" w:space="0" w:color="auto"/>
      </w:divBdr>
    </w:div>
    <w:div w:id="699548311">
      <w:bodyDiv w:val="1"/>
      <w:marLeft w:val="0"/>
      <w:marRight w:val="0"/>
      <w:marTop w:val="0"/>
      <w:marBottom w:val="0"/>
      <w:divBdr>
        <w:top w:val="none" w:sz="0" w:space="0" w:color="auto"/>
        <w:left w:val="none" w:sz="0" w:space="0" w:color="auto"/>
        <w:bottom w:val="none" w:sz="0" w:space="0" w:color="auto"/>
        <w:right w:val="none" w:sz="0" w:space="0" w:color="auto"/>
      </w:divBdr>
    </w:div>
    <w:div w:id="709916951">
      <w:bodyDiv w:val="1"/>
      <w:marLeft w:val="0"/>
      <w:marRight w:val="0"/>
      <w:marTop w:val="0"/>
      <w:marBottom w:val="0"/>
      <w:divBdr>
        <w:top w:val="none" w:sz="0" w:space="0" w:color="auto"/>
        <w:left w:val="none" w:sz="0" w:space="0" w:color="auto"/>
        <w:bottom w:val="none" w:sz="0" w:space="0" w:color="auto"/>
        <w:right w:val="none" w:sz="0" w:space="0" w:color="auto"/>
      </w:divBdr>
    </w:div>
    <w:div w:id="734281331">
      <w:bodyDiv w:val="1"/>
      <w:marLeft w:val="0"/>
      <w:marRight w:val="0"/>
      <w:marTop w:val="0"/>
      <w:marBottom w:val="0"/>
      <w:divBdr>
        <w:top w:val="none" w:sz="0" w:space="0" w:color="auto"/>
        <w:left w:val="none" w:sz="0" w:space="0" w:color="auto"/>
        <w:bottom w:val="none" w:sz="0" w:space="0" w:color="auto"/>
        <w:right w:val="none" w:sz="0" w:space="0" w:color="auto"/>
      </w:divBdr>
    </w:div>
    <w:div w:id="751777534">
      <w:bodyDiv w:val="1"/>
      <w:marLeft w:val="0"/>
      <w:marRight w:val="0"/>
      <w:marTop w:val="0"/>
      <w:marBottom w:val="0"/>
      <w:divBdr>
        <w:top w:val="none" w:sz="0" w:space="0" w:color="auto"/>
        <w:left w:val="none" w:sz="0" w:space="0" w:color="auto"/>
        <w:bottom w:val="none" w:sz="0" w:space="0" w:color="auto"/>
        <w:right w:val="none" w:sz="0" w:space="0" w:color="auto"/>
      </w:divBdr>
    </w:div>
    <w:div w:id="757679964">
      <w:bodyDiv w:val="1"/>
      <w:marLeft w:val="0"/>
      <w:marRight w:val="0"/>
      <w:marTop w:val="0"/>
      <w:marBottom w:val="0"/>
      <w:divBdr>
        <w:top w:val="none" w:sz="0" w:space="0" w:color="auto"/>
        <w:left w:val="none" w:sz="0" w:space="0" w:color="auto"/>
        <w:bottom w:val="none" w:sz="0" w:space="0" w:color="auto"/>
        <w:right w:val="none" w:sz="0" w:space="0" w:color="auto"/>
      </w:divBdr>
    </w:div>
    <w:div w:id="768962681">
      <w:bodyDiv w:val="1"/>
      <w:marLeft w:val="0"/>
      <w:marRight w:val="0"/>
      <w:marTop w:val="0"/>
      <w:marBottom w:val="0"/>
      <w:divBdr>
        <w:top w:val="none" w:sz="0" w:space="0" w:color="auto"/>
        <w:left w:val="none" w:sz="0" w:space="0" w:color="auto"/>
        <w:bottom w:val="none" w:sz="0" w:space="0" w:color="auto"/>
        <w:right w:val="none" w:sz="0" w:space="0" w:color="auto"/>
      </w:divBdr>
    </w:div>
    <w:div w:id="777943602">
      <w:bodyDiv w:val="1"/>
      <w:marLeft w:val="0"/>
      <w:marRight w:val="0"/>
      <w:marTop w:val="0"/>
      <w:marBottom w:val="0"/>
      <w:divBdr>
        <w:top w:val="none" w:sz="0" w:space="0" w:color="auto"/>
        <w:left w:val="none" w:sz="0" w:space="0" w:color="auto"/>
        <w:bottom w:val="none" w:sz="0" w:space="0" w:color="auto"/>
        <w:right w:val="none" w:sz="0" w:space="0" w:color="auto"/>
      </w:divBdr>
    </w:div>
    <w:div w:id="810176289">
      <w:bodyDiv w:val="1"/>
      <w:marLeft w:val="0"/>
      <w:marRight w:val="0"/>
      <w:marTop w:val="0"/>
      <w:marBottom w:val="0"/>
      <w:divBdr>
        <w:top w:val="none" w:sz="0" w:space="0" w:color="auto"/>
        <w:left w:val="none" w:sz="0" w:space="0" w:color="auto"/>
        <w:bottom w:val="none" w:sz="0" w:space="0" w:color="auto"/>
        <w:right w:val="none" w:sz="0" w:space="0" w:color="auto"/>
      </w:divBdr>
    </w:div>
    <w:div w:id="830676958">
      <w:bodyDiv w:val="1"/>
      <w:marLeft w:val="0"/>
      <w:marRight w:val="0"/>
      <w:marTop w:val="0"/>
      <w:marBottom w:val="0"/>
      <w:divBdr>
        <w:top w:val="none" w:sz="0" w:space="0" w:color="auto"/>
        <w:left w:val="none" w:sz="0" w:space="0" w:color="auto"/>
        <w:bottom w:val="none" w:sz="0" w:space="0" w:color="auto"/>
        <w:right w:val="none" w:sz="0" w:space="0" w:color="auto"/>
      </w:divBdr>
    </w:div>
    <w:div w:id="844513209">
      <w:bodyDiv w:val="1"/>
      <w:marLeft w:val="0"/>
      <w:marRight w:val="0"/>
      <w:marTop w:val="0"/>
      <w:marBottom w:val="0"/>
      <w:divBdr>
        <w:top w:val="none" w:sz="0" w:space="0" w:color="auto"/>
        <w:left w:val="none" w:sz="0" w:space="0" w:color="auto"/>
        <w:bottom w:val="none" w:sz="0" w:space="0" w:color="auto"/>
        <w:right w:val="none" w:sz="0" w:space="0" w:color="auto"/>
      </w:divBdr>
    </w:div>
    <w:div w:id="890267246">
      <w:bodyDiv w:val="1"/>
      <w:marLeft w:val="0"/>
      <w:marRight w:val="0"/>
      <w:marTop w:val="0"/>
      <w:marBottom w:val="0"/>
      <w:divBdr>
        <w:top w:val="none" w:sz="0" w:space="0" w:color="auto"/>
        <w:left w:val="none" w:sz="0" w:space="0" w:color="auto"/>
        <w:bottom w:val="none" w:sz="0" w:space="0" w:color="auto"/>
        <w:right w:val="none" w:sz="0" w:space="0" w:color="auto"/>
      </w:divBdr>
      <w:divsChild>
        <w:div w:id="882979498">
          <w:marLeft w:val="0"/>
          <w:marRight w:val="0"/>
          <w:marTop w:val="0"/>
          <w:marBottom w:val="0"/>
          <w:divBdr>
            <w:top w:val="none" w:sz="0" w:space="0" w:color="auto"/>
            <w:left w:val="none" w:sz="0" w:space="0" w:color="auto"/>
            <w:bottom w:val="none" w:sz="0" w:space="0" w:color="auto"/>
            <w:right w:val="none" w:sz="0" w:space="0" w:color="auto"/>
          </w:divBdr>
          <w:divsChild>
            <w:div w:id="261184677">
              <w:marLeft w:val="0"/>
              <w:marRight w:val="0"/>
              <w:marTop w:val="0"/>
              <w:marBottom w:val="0"/>
              <w:divBdr>
                <w:top w:val="none" w:sz="0" w:space="0" w:color="auto"/>
                <w:left w:val="none" w:sz="0" w:space="0" w:color="auto"/>
                <w:bottom w:val="none" w:sz="0" w:space="0" w:color="auto"/>
                <w:right w:val="none" w:sz="0" w:space="0" w:color="auto"/>
              </w:divBdr>
            </w:div>
            <w:div w:id="1279724284">
              <w:marLeft w:val="0"/>
              <w:marRight w:val="0"/>
              <w:marTop w:val="0"/>
              <w:marBottom w:val="0"/>
              <w:divBdr>
                <w:top w:val="none" w:sz="0" w:space="0" w:color="auto"/>
                <w:left w:val="none" w:sz="0" w:space="0" w:color="auto"/>
                <w:bottom w:val="none" w:sz="0" w:space="0" w:color="auto"/>
                <w:right w:val="none" w:sz="0" w:space="0" w:color="auto"/>
              </w:divBdr>
            </w:div>
            <w:div w:id="1946039802">
              <w:marLeft w:val="0"/>
              <w:marRight w:val="0"/>
              <w:marTop w:val="0"/>
              <w:marBottom w:val="0"/>
              <w:divBdr>
                <w:top w:val="none" w:sz="0" w:space="0" w:color="auto"/>
                <w:left w:val="none" w:sz="0" w:space="0" w:color="auto"/>
                <w:bottom w:val="none" w:sz="0" w:space="0" w:color="auto"/>
                <w:right w:val="none" w:sz="0" w:space="0" w:color="auto"/>
              </w:divBdr>
            </w:div>
            <w:div w:id="1217203484">
              <w:marLeft w:val="0"/>
              <w:marRight w:val="0"/>
              <w:marTop w:val="0"/>
              <w:marBottom w:val="0"/>
              <w:divBdr>
                <w:top w:val="none" w:sz="0" w:space="0" w:color="auto"/>
                <w:left w:val="none" w:sz="0" w:space="0" w:color="auto"/>
                <w:bottom w:val="none" w:sz="0" w:space="0" w:color="auto"/>
                <w:right w:val="none" w:sz="0" w:space="0" w:color="auto"/>
              </w:divBdr>
            </w:div>
            <w:div w:id="11230963">
              <w:marLeft w:val="0"/>
              <w:marRight w:val="0"/>
              <w:marTop w:val="0"/>
              <w:marBottom w:val="0"/>
              <w:divBdr>
                <w:top w:val="none" w:sz="0" w:space="0" w:color="auto"/>
                <w:left w:val="none" w:sz="0" w:space="0" w:color="auto"/>
                <w:bottom w:val="none" w:sz="0" w:space="0" w:color="auto"/>
                <w:right w:val="none" w:sz="0" w:space="0" w:color="auto"/>
              </w:divBdr>
            </w:div>
            <w:div w:id="803229304">
              <w:marLeft w:val="0"/>
              <w:marRight w:val="0"/>
              <w:marTop w:val="0"/>
              <w:marBottom w:val="0"/>
              <w:divBdr>
                <w:top w:val="none" w:sz="0" w:space="0" w:color="auto"/>
                <w:left w:val="none" w:sz="0" w:space="0" w:color="auto"/>
                <w:bottom w:val="none" w:sz="0" w:space="0" w:color="auto"/>
                <w:right w:val="none" w:sz="0" w:space="0" w:color="auto"/>
              </w:divBdr>
            </w:div>
            <w:div w:id="2094467185">
              <w:marLeft w:val="0"/>
              <w:marRight w:val="0"/>
              <w:marTop w:val="0"/>
              <w:marBottom w:val="0"/>
              <w:divBdr>
                <w:top w:val="none" w:sz="0" w:space="0" w:color="auto"/>
                <w:left w:val="none" w:sz="0" w:space="0" w:color="auto"/>
                <w:bottom w:val="none" w:sz="0" w:space="0" w:color="auto"/>
                <w:right w:val="none" w:sz="0" w:space="0" w:color="auto"/>
              </w:divBdr>
            </w:div>
            <w:div w:id="1530606893">
              <w:marLeft w:val="0"/>
              <w:marRight w:val="0"/>
              <w:marTop w:val="0"/>
              <w:marBottom w:val="0"/>
              <w:divBdr>
                <w:top w:val="none" w:sz="0" w:space="0" w:color="auto"/>
                <w:left w:val="none" w:sz="0" w:space="0" w:color="auto"/>
                <w:bottom w:val="none" w:sz="0" w:space="0" w:color="auto"/>
                <w:right w:val="none" w:sz="0" w:space="0" w:color="auto"/>
              </w:divBdr>
            </w:div>
            <w:div w:id="597180106">
              <w:marLeft w:val="0"/>
              <w:marRight w:val="0"/>
              <w:marTop w:val="0"/>
              <w:marBottom w:val="0"/>
              <w:divBdr>
                <w:top w:val="none" w:sz="0" w:space="0" w:color="auto"/>
                <w:left w:val="none" w:sz="0" w:space="0" w:color="auto"/>
                <w:bottom w:val="none" w:sz="0" w:space="0" w:color="auto"/>
                <w:right w:val="none" w:sz="0" w:space="0" w:color="auto"/>
              </w:divBdr>
            </w:div>
            <w:div w:id="1674645729">
              <w:marLeft w:val="0"/>
              <w:marRight w:val="0"/>
              <w:marTop w:val="0"/>
              <w:marBottom w:val="0"/>
              <w:divBdr>
                <w:top w:val="none" w:sz="0" w:space="0" w:color="auto"/>
                <w:left w:val="none" w:sz="0" w:space="0" w:color="auto"/>
                <w:bottom w:val="none" w:sz="0" w:space="0" w:color="auto"/>
                <w:right w:val="none" w:sz="0" w:space="0" w:color="auto"/>
              </w:divBdr>
            </w:div>
            <w:div w:id="428895757">
              <w:marLeft w:val="0"/>
              <w:marRight w:val="0"/>
              <w:marTop w:val="0"/>
              <w:marBottom w:val="0"/>
              <w:divBdr>
                <w:top w:val="none" w:sz="0" w:space="0" w:color="auto"/>
                <w:left w:val="none" w:sz="0" w:space="0" w:color="auto"/>
                <w:bottom w:val="none" w:sz="0" w:space="0" w:color="auto"/>
                <w:right w:val="none" w:sz="0" w:space="0" w:color="auto"/>
              </w:divBdr>
            </w:div>
            <w:div w:id="87896272">
              <w:marLeft w:val="0"/>
              <w:marRight w:val="0"/>
              <w:marTop w:val="0"/>
              <w:marBottom w:val="0"/>
              <w:divBdr>
                <w:top w:val="none" w:sz="0" w:space="0" w:color="auto"/>
                <w:left w:val="none" w:sz="0" w:space="0" w:color="auto"/>
                <w:bottom w:val="none" w:sz="0" w:space="0" w:color="auto"/>
                <w:right w:val="none" w:sz="0" w:space="0" w:color="auto"/>
              </w:divBdr>
            </w:div>
            <w:div w:id="1011566785">
              <w:marLeft w:val="0"/>
              <w:marRight w:val="0"/>
              <w:marTop w:val="0"/>
              <w:marBottom w:val="0"/>
              <w:divBdr>
                <w:top w:val="none" w:sz="0" w:space="0" w:color="auto"/>
                <w:left w:val="none" w:sz="0" w:space="0" w:color="auto"/>
                <w:bottom w:val="none" w:sz="0" w:space="0" w:color="auto"/>
                <w:right w:val="none" w:sz="0" w:space="0" w:color="auto"/>
              </w:divBdr>
            </w:div>
            <w:div w:id="630672568">
              <w:marLeft w:val="0"/>
              <w:marRight w:val="0"/>
              <w:marTop w:val="0"/>
              <w:marBottom w:val="0"/>
              <w:divBdr>
                <w:top w:val="none" w:sz="0" w:space="0" w:color="auto"/>
                <w:left w:val="none" w:sz="0" w:space="0" w:color="auto"/>
                <w:bottom w:val="none" w:sz="0" w:space="0" w:color="auto"/>
                <w:right w:val="none" w:sz="0" w:space="0" w:color="auto"/>
              </w:divBdr>
            </w:div>
            <w:div w:id="1060248672">
              <w:marLeft w:val="0"/>
              <w:marRight w:val="0"/>
              <w:marTop w:val="0"/>
              <w:marBottom w:val="0"/>
              <w:divBdr>
                <w:top w:val="none" w:sz="0" w:space="0" w:color="auto"/>
                <w:left w:val="none" w:sz="0" w:space="0" w:color="auto"/>
                <w:bottom w:val="none" w:sz="0" w:space="0" w:color="auto"/>
                <w:right w:val="none" w:sz="0" w:space="0" w:color="auto"/>
              </w:divBdr>
            </w:div>
            <w:div w:id="408767927">
              <w:marLeft w:val="0"/>
              <w:marRight w:val="0"/>
              <w:marTop w:val="0"/>
              <w:marBottom w:val="0"/>
              <w:divBdr>
                <w:top w:val="none" w:sz="0" w:space="0" w:color="auto"/>
                <w:left w:val="none" w:sz="0" w:space="0" w:color="auto"/>
                <w:bottom w:val="none" w:sz="0" w:space="0" w:color="auto"/>
                <w:right w:val="none" w:sz="0" w:space="0" w:color="auto"/>
              </w:divBdr>
            </w:div>
            <w:div w:id="2042632636">
              <w:marLeft w:val="0"/>
              <w:marRight w:val="0"/>
              <w:marTop w:val="0"/>
              <w:marBottom w:val="0"/>
              <w:divBdr>
                <w:top w:val="none" w:sz="0" w:space="0" w:color="auto"/>
                <w:left w:val="none" w:sz="0" w:space="0" w:color="auto"/>
                <w:bottom w:val="none" w:sz="0" w:space="0" w:color="auto"/>
                <w:right w:val="none" w:sz="0" w:space="0" w:color="auto"/>
              </w:divBdr>
            </w:div>
            <w:div w:id="10726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6525">
      <w:bodyDiv w:val="1"/>
      <w:marLeft w:val="0"/>
      <w:marRight w:val="0"/>
      <w:marTop w:val="0"/>
      <w:marBottom w:val="0"/>
      <w:divBdr>
        <w:top w:val="none" w:sz="0" w:space="0" w:color="auto"/>
        <w:left w:val="none" w:sz="0" w:space="0" w:color="auto"/>
        <w:bottom w:val="none" w:sz="0" w:space="0" w:color="auto"/>
        <w:right w:val="none" w:sz="0" w:space="0" w:color="auto"/>
      </w:divBdr>
    </w:div>
    <w:div w:id="907151218">
      <w:bodyDiv w:val="1"/>
      <w:marLeft w:val="0"/>
      <w:marRight w:val="0"/>
      <w:marTop w:val="0"/>
      <w:marBottom w:val="0"/>
      <w:divBdr>
        <w:top w:val="none" w:sz="0" w:space="0" w:color="auto"/>
        <w:left w:val="none" w:sz="0" w:space="0" w:color="auto"/>
        <w:bottom w:val="none" w:sz="0" w:space="0" w:color="auto"/>
        <w:right w:val="none" w:sz="0" w:space="0" w:color="auto"/>
      </w:divBdr>
    </w:div>
    <w:div w:id="961112866">
      <w:bodyDiv w:val="1"/>
      <w:marLeft w:val="0"/>
      <w:marRight w:val="0"/>
      <w:marTop w:val="0"/>
      <w:marBottom w:val="0"/>
      <w:divBdr>
        <w:top w:val="none" w:sz="0" w:space="0" w:color="auto"/>
        <w:left w:val="none" w:sz="0" w:space="0" w:color="auto"/>
        <w:bottom w:val="none" w:sz="0" w:space="0" w:color="auto"/>
        <w:right w:val="none" w:sz="0" w:space="0" w:color="auto"/>
      </w:divBdr>
    </w:div>
    <w:div w:id="968324132">
      <w:bodyDiv w:val="1"/>
      <w:marLeft w:val="0"/>
      <w:marRight w:val="0"/>
      <w:marTop w:val="0"/>
      <w:marBottom w:val="0"/>
      <w:divBdr>
        <w:top w:val="none" w:sz="0" w:space="0" w:color="auto"/>
        <w:left w:val="none" w:sz="0" w:space="0" w:color="auto"/>
        <w:bottom w:val="none" w:sz="0" w:space="0" w:color="auto"/>
        <w:right w:val="none" w:sz="0" w:space="0" w:color="auto"/>
      </w:divBdr>
    </w:div>
    <w:div w:id="979044114">
      <w:bodyDiv w:val="1"/>
      <w:marLeft w:val="0"/>
      <w:marRight w:val="0"/>
      <w:marTop w:val="0"/>
      <w:marBottom w:val="0"/>
      <w:divBdr>
        <w:top w:val="none" w:sz="0" w:space="0" w:color="auto"/>
        <w:left w:val="none" w:sz="0" w:space="0" w:color="auto"/>
        <w:bottom w:val="none" w:sz="0" w:space="0" w:color="auto"/>
        <w:right w:val="none" w:sz="0" w:space="0" w:color="auto"/>
      </w:divBdr>
    </w:div>
    <w:div w:id="982003035">
      <w:bodyDiv w:val="1"/>
      <w:marLeft w:val="0"/>
      <w:marRight w:val="0"/>
      <w:marTop w:val="0"/>
      <w:marBottom w:val="0"/>
      <w:divBdr>
        <w:top w:val="none" w:sz="0" w:space="0" w:color="auto"/>
        <w:left w:val="none" w:sz="0" w:space="0" w:color="auto"/>
        <w:bottom w:val="none" w:sz="0" w:space="0" w:color="auto"/>
        <w:right w:val="none" w:sz="0" w:space="0" w:color="auto"/>
      </w:divBdr>
      <w:divsChild>
        <w:div w:id="1203514299">
          <w:marLeft w:val="0"/>
          <w:marRight w:val="0"/>
          <w:marTop w:val="0"/>
          <w:marBottom w:val="0"/>
          <w:divBdr>
            <w:top w:val="none" w:sz="0" w:space="0" w:color="auto"/>
            <w:left w:val="none" w:sz="0" w:space="0" w:color="auto"/>
            <w:bottom w:val="none" w:sz="0" w:space="0" w:color="auto"/>
            <w:right w:val="none" w:sz="0" w:space="0" w:color="auto"/>
          </w:divBdr>
          <w:divsChild>
            <w:div w:id="1183086099">
              <w:marLeft w:val="0"/>
              <w:marRight w:val="0"/>
              <w:marTop w:val="0"/>
              <w:marBottom w:val="0"/>
              <w:divBdr>
                <w:top w:val="none" w:sz="0" w:space="0" w:color="auto"/>
                <w:left w:val="none" w:sz="0" w:space="0" w:color="auto"/>
                <w:bottom w:val="none" w:sz="0" w:space="0" w:color="auto"/>
                <w:right w:val="none" w:sz="0" w:space="0" w:color="auto"/>
              </w:divBdr>
            </w:div>
            <w:div w:id="1923682279">
              <w:marLeft w:val="0"/>
              <w:marRight w:val="0"/>
              <w:marTop w:val="0"/>
              <w:marBottom w:val="0"/>
              <w:divBdr>
                <w:top w:val="none" w:sz="0" w:space="0" w:color="auto"/>
                <w:left w:val="none" w:sz="0" w:space="0" w:color="auto"/>
                <w:bottom w:val="none" w:sz="0" w:space="0" w:color="auto"/>
                <w:right w:val="none" w:sz="0" w:space="0" w:color="auto"/>
              </w:divBdr>
            </w:div>
            <w:div w:id="727730779">
              <w:marLeft w:val="0"/>
              <w:marRight w:val="0"/>
              <w:marTop w:val="0"/>
              <w:marBottom w:val="0"/>
              <w:divBdr>
                <w:top w:val="none" w:sz="0" w:space="0" w:color="auto"/>
                <w:left w:val="none" w:sz="0" w:space="0" w:color="auto"/>
                <w:bottom w:val="none" w:sz="0" w:space="0" w:color="auto"/>
                <w:right w:val="none" w:sz="0" w:space="0" w:color="auto"/>
              </w:divBdr>
            </w:div>
            <w:div w:id="487332017">
              <w:marLeft w:val="0"/>
              <w:marRight w:val="0"/>
              <w:marTop w:val="0"/>
              <w:marBottom w:val="0"/>
              <w:divBdr>
                <w:top w:val="none" w:sz="0" w:space="0" w:color="auto"/>
                <w:left w:val="none" w:sz="0" w:space="0" w:color="auto"/>
                <w:bottom w:val="none" w:sz="0" w:space="0" w:color="auto"/>
                <w:right w:val="none" w:sz="0" w:space="0" w:color="auto"/>
              </w:divBdr>
            </w:div>
            <w:div w:id="1325858949">
              <w:marLeft w:val="0"/>
              <w:marRight w:val="0"/>
              <w:marTop w:val="0"/>
              <w:marBottom w:val="0"/>
              <w:divBdr>
                <w:top w:val="none" w:sz="0" w:space="0" w:color="auto"/>
                <w:left w:val="none" w:sz="0" w:space="0" w:color="auto"/>
                <w:bottom w:val="none" w:sz="0" w:space="0" w:color="auto"/>
                <w:right w:val="none" w:sz="0" w:space="0" w:color="auto"/>
              </w:divBdr>
            </w:div>
            <w:div w:id="1797602186">
              <w:marLeft w:val="0"/>
              <w:marRight w:val="0"/>
              <w:marTop w:val="0"/>
              <w:marBottom w:val="0"/>
              <w:divBdr>
                <w:top w:val="none" w:sz="0" w:space="0" w:color="auto"/>
                <w:left w:val="none" w:sz="0" w:space="0" w:color="auto"/>
                <w:bottom w:val="none" w:sz="0" w:space="0" w:color="auto"/>
                <w:right w:val="none" w:sz="0" w:space="0" w:color="auto"/>
              </w:divBdr>
            </w:div>
            <w:div w:id="1236666282">
              <w:marLeft w:val="0"/>
              <w:marRight w:val="0"/>
              <w:marTop w:val="0"/>
              <w:marBottom w:val="0"/>
              <w:divBdr>
                <w:top w:val="none" w:sz="0" w:space="0" w:color="auto"/>
                <w:left w:val="none" w:sz="0" w:space="0" w:color="auto"/>
                <w:bottom w:val="none" w:sz="0" w:space="0" w:color="auto"/>
                <w:right w:val="none" w:sz="0" w:space="0" w:color="auto"/>
              </w:divBdr>
            </w:div>
            <w:div w:id="92750915">
              <w:marLeft w:val="0"/>
              <w:marRight w:val="0"/>
              <w:marTop w:val="0"/>
              <w:marBottom w:val="0"/>
              <w:divBdr>
                <w:top w:val="none" w:sz="0" w:space="0" w:color="auto"/>
                <w:left w:val="none" w:sz="0" w:space="0" w:color="auto"/>
                <w:bottom w:val="none" w:sz="0" w:space="0" w:color="auto"/>
                <w:right w:val="none" w:sz="0" w:space="0" w:color="auto"/>
              </w:divBdr>
            </w:div>
            <w:div w:id="1690834545">
              <w:marLeft w:val="0"/>
              <w:marRight w:val="0"/>
              <w:marTop w:val="0"/>
              <w:marBottom w:val="0"/>
              <w:divBdr>
                <w:top w:val="none" w:sz="0" w:space="0" w:color="auto"/>
                <w:left w:val="none" w:sz="0" w:space="0" w:color="auto"/>
                <w:bottom w:val="none" w:sz="0" w:space="0" w:color="auto"/>
                <w:right w:val="none" w:sz="0" w:space="0" w:color="auto"/>
              </w:divBdr>
            </w:div>
            <w:div w:id="2127574713">
              <w:marLeft w:val="0"/>
              <w:marRight w:val="0"/>
              <w:marTop w:val="0"/>
              <w:marBottom w:val="0"/>
              <w:divBdr>
                <w:top w:val="none" w:sz="0" w:space="0" w:color="auto"/>
                <w:left w:val="none" w:sz="0" w:space="0" w:color="auto"/>
                <w:bottom w:val="none" w:sz="0" w:space="0" w:color="auto"/>
                <w:right w:val="none" w:sz="0" w:space="0" w:color="auto"/>
              </w:divBdr>
            </w:div>
            <w:div w:id="2003854043">
              <w:marLeft w:val="0"/>
              <w:marRight w:val="0"/>
              <w:marTop w:val="0"/>
              <w:marBottom w:val="0"/>
              <w:divBdr>
                <w:top w:val="none" w:sz="0" w:space="0" w:color="auto"/>
                <w:left w:val="none" w:sz="0" w:space="0" w:color="auto"/>
                <w:bottom w:val="none" w:sz="0" w:space="0" w:color="auto"/>
                <w:right w:val="none" w:sz="0" w:space="0" w:color="auto"/>
              </w:divBdr>
            </w:div>
            <w:div w:id="354422412">
              <w:marLeft w:val="0"/>
              <w:marRight w:val="0"/>
              <w:marTop w:val="0"/>
              <w:marBottom w:val="0"/>
              <w:divBdr>
                <w:top w:val="none" w:sz="0" w:space="0" w:color="auto"/>
                <w:left w:val="none" w:sz="0" w:space="0" w:color="auto"/>
                <w:bottom w:val="none" w:sz="0" w:space="0" w:color="auto"/>
                <w:right w:val="none" w:sz="0" w:space="0" w:color="auto"/>
              </w:divBdr>
            </w:div>
            <w:div w:id="418185228">
              <w:marLeft w:val="0"/>
              <w:marRight w:val="0"/>
              <w:marTop w:val="0"/>
              <w:marBottom w:val="0"/>
              <w:divBdr>
                <w:top w:val="none" w:sz="0" w:space="0" w:color="auto"/>
                <w:left w:val="none" w:sz="0" w:space="0" w:color="auto"/>
                <w:bottom w:val="none" w:sz="0" w:space="0" w:color="auto"/>
                <w:right w:val="none" w:sz="0" w:space="0" w:color="auto"/>
              </w:divBdr>
            </w:div>
            <w:div w:id="1644846409">
              <w:marLeft w:val="0"/>
              <w:marRight w:val="0"/>
              <w:marTop w:val="0"/>
              <w:marBottom w:val="0"/>
              <w:divBdr>
                <w:top w:val="none" w:sz="0" w:space="0" w:color="auto"/>
                <w:left w:val="none" w:sz="0" w:space="0" w:color="auto"/>
                <w:bottom w:val="none" w:sz="0" w:space="0" w:color="auto"/>
                <w:right w:val="none" w:sz="0" w:space="0" w:color="auto"/>
              </w:divBdr>
            </w:div>
            <w:div w:id="1759709527">
              <w:marLeft w:val="0"/>
              <w:marRight w:val="0"/>
              <w:marTop w:val="0"/>
              <w:marBottom w:val="0"/>
              <w:divBdr>
                <w:top w:val="none" w:sz="0" w:space="0" w:color="auto"/>
                <w:left w:val="none" w:sz="0" w:space="0" w:color="auto"/>
                <w:bottom w:val="none" w:sz="0" w:space="0" w:color="auto"/>
                <w:right w:val="none" w:sz="0" w:space="0" w:color="auto"/>
              </w:divBdr>
            </w:div>
            <w:div w:id="1572765400">
              <w:marLeft w:val="0"/>
              <w:marRight w:val="0"/>
              <w:marTop w:val="0"/>
              <w:marBottom w:val="0"/>
              <w:divBdr>
                <w:top w:val="none" w:sz="0" w:space="0" w:color="auto"/>
                <w:left w:val="none" w:sz="0" w:space="0" w:color="auto"/>
                <w:bottom w:val="none" w:sz="0" w:space="0" w:color="auto"/>
                <w:right w:val="none" w:sz="0" w:space="0" w:color="auto"/>
              </w:divBdr>
            </w:div>
            <w:div w:id="1470589362">
              <w:marLeft w:val="0"/>
              <w:marRight w:val="0"/>
              <w:marTop w:val="0"/>
              <w:marBottom w:val="0"/>
              <w:divBdr>
                <w:top w:val="none" w:sz="0" w:space="0" w:color="auto"/>
                <w:left w:val="none" w:sz="0" w:space="0" w:color="auto"/>
                <w:bottom w:val="none" w:sz="0" w:space="0" w:color="auto"/>
                <w:right w:val="none" w:sz="0" w:space="0" w:color="auto"/>
              </w:divBdr>
            </w:div>
            <w:div w:id="20751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67807">
      <w:bodyDiv w:val="1"/>
      <w:marLeft w:val="0"/>
      <w:marRight w:val="0"/>
      <w:marTop w:val="0"/>
      <w:marBottom w:val="0"/>
      <w:divBdr>
        <w:top w:val="none" w:sz="0" w:space="0" w:color="auto"/>
        <w:left w:val="none" w:sz="0" w:space="0" w:color="auto"/>
        <w:bottom w:val="none" w:sz="0" w:space="0" w:color="auto"/>
        <w:right w:val="none" w:sz="0" w:space="0" w:color="auto"/>
      </w:divBdr>
      <w:divsChild>
        <w:div w:id="93868022">
          <w:marLeft w:val="0"/>
          <w:marRight w:val="0"/>
          <w:marTop w:val="0"/>
          <w:marBottom w:val="0"/>
          <w:divBdr>
            <w:top w:val="none" w:sz="0" w:space="0" w:color="auto"/>
            <w:left w:val="none" w:sz="0" w:space="0" w:color="auto"/>
            <w:bottom w:val="none" w:sz="0" w:space="0" w:color="auto"/>
            <w:right w:val="none" w:sz="0" w:space="0" w:color="auto"/>
          </w:divBdr>
          <w:divsChild>
            <w:div w:id="287398154">
              <w:marLeft w:val="0"/>
              <w:marRight w:val="0"/>
              <w:marTop w:val="0"/>
              <w:marBottom w:val="0"/>
              <w:divBdr>
                <w:top w:val="none" w:sz="0" w:space="0" w:color="auto"/>
                <w:left w:val="none" w:sz="0" w:space="0" w:color="auto"/>
                <w:bottom w:val="none" w:sz="0" w:space="0" w:color="auto"/>
                <w:right w:val="none" w:sz="0" w:space="0" w:color="auto"/>
              </w:divBdr>
            </w:div>
            <w:div w:id="1776166474">
              <w:marLeft w:val="0"/>
              <w:marRight w:val="0"/>
              <w:marTop w:val="0"/>
              <w:marBottom w:val="0"/>
              <w:divBdr>
                <w:top w:val="none" w:sz="0" w:space="0" w:color="auto"/>
                <w:left w:val="none" w:sz="0" w:space="0" w:color="auto"/>
                <w:bottom w:val="none" w:sz="0" w:space="0" w:color="auto"/>
                <w:right w:val="none" w:sz="0" w:space="0" w:color="auto"/>
              </w:divBdr>
            </w:div>
            <w:div w:id="149253185">
              <w:marLeft w:val="0"/>
              <w:marRight w:val="0"/>
              <w:marTop w:val="0"/>
              <w:marBottom w:val="0"/>
              <w:divBdr>
                <w:top w:val="none" w:sz="0" w:space="0" w:color="auto"/>
                <w:left w:val="none" w:sz="0" w:space="0" w:color="auto"/>
                <w:bottom w:val="none" w:sz="0" w:space="0" w:color="auto"/>
                <w:right w:val="none" w:sz="0" w:space="0" w:color="auto"/>
              </w:divBdr>
            </w:div>
            <w:div w:id="330109922">
              <w:marLeft w:val="0"/>
              <w:marRight w:val="0"/>
              <w:marTop w:val="0"/>
              <w:marBottom w:val="0"/>
              <w:divBdr>
                <w:top w:val="none" w:sz="0" w:space="0" w:color="auto"/>
                <w:left w:val="none" w:sz="0" w:space="0" w:color="auto"/>
                <w:bottom w:val="none" w:sz="0" w:space="0" w:color="auto"/>
                <w:right w:val="none" w:sz="0" w:space="0" w:color="auto"/>
              </w:divBdr>
            </w:div>
            <w:div w:id="1131359874">
              <w:marLeft w:val="0"/>
              <w:marRight w:val="0"/>
              <w:marTop w:val="0"/>
              <w:marBottom w:val="0"/>
              <w:divBdr>
                <w:top w:val="none" w:sz="0" w:space="0" w:color="auto"/>
                <w:left w:val="none" w:sz="0" w:space="0" w:color="auto"/>
                <w:bottom w:val="none" w:sz="0" w:space="0" w:color="auto"/>
                <w:right w:val="none" w:sz="0" w:space="0" w:color="auto"/>
              </w:divBdr>
            </w:div>
            <w:div w:id="1330981443">
              <w:marLeft w:val="0"/>
              <w:marRight w:val="0"/>
              <w:marTop w:val="0"/>
              <w:marBottom w:val="0"/>
              <w:divBdr>
                <w:top w:val="none" w:sz="0" w:space="0" w:color="auto"/>
                <w:left w:val="none" w:sz="0" w:space="0" w:color="auto"/>
                <w:bottom w:val="none" w:sz="0" w:space="0" w:color="auto"/>
                <w:right w:val="none" w:sz="0" w:space="0" w:color="auto"/>
              </w:divBdr>
            </w:div>
            <w:div w:id="1316185954">
              <w:marLeft w:val="0"/>
              <w:marRight w:val="0"/>
              <w:marTop w:val="0"/>
              <w:marBottom w:val="0"/>
              <w:divBdr>
                <w:top w:val="none" w:sz="0" w:space="0" w:color="auto"/>
                <w:left w:val="none" w:sz="0" w:space="0" w:color="auto"/>
                <w:bottom w:val="none" w:sz="0" w:space="0" w:color="auto"/>
                <w:right w:val="none" w:sz="0" w:space="0" w:color="auto"/>
              </w:divBdr>
            </w:div>
            <w:div w:id="9538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2340">
      <w:bodyDiv w:val="1"/>
      <w:marLeft w:val="0"/>
      <w:marRight w:val="0"/>
      <w:marTop w:val="0"/>
      <w:marBottom w:val="0"/>
      <w:divBdr>
        <w:top w:val="none" w:sz="0" w:space="0" w:color="auto"/>
        <w:left w:val="none" w:sz="0" w:space="0" w:color="auto"/>
        <w:bottom w:val="none" w:sz="0" w:space="0" w:color="auto"/>
        <w:right w:val="none" w:sz="0" w:space="0" w:color="auto"/>
      </w:divBdr>
      <w:divsChild>
        <w:div w:id="1579440011">
          <w:marLeft w:val="0"/>
          <w:marRight w:val="0"/>
          <w:marTop w:val="0"/>
          <w:marBottom w:val="0"/>
          <w:divBdr>
            <w:top w:val="none" w:sz="0" w:space="0" w:color="auto"/>
            <w:left w:val="none" w:sz="0" w:space="0" w:color="auto"/>
            <w:bottom w:val="none" w:sz="0" w:space="0" w:color="auto"/>
            <w:right w:val="none" w:sz="0" w:space="0" w:color="auto"/>
          </w:divBdr>
          <w:divsChild>
            <w:div w:id="985088797">
              <w:marLeft w:val="0"/>
              <w:marRight w:val="0"/>
              <w:marTop w:val="0"/>
              <w:marBottom w:val="0"/>
              <w:divBdr>
                <w:top w:val="none" w:sz="0" w:space="0" w:color="auto"/>
                <w:left w:val="none" w:sz="0" w:space="0" w:color="auto"/>
                <w:bottom w:val="none" w:sz="0" w:space="0" w:color="auto"/>
                <w:right w:val="none" w:sz="0" w:space="0" w:color="auto"/>
              </w:divBdr>
              <w:divsChild>
                <w:div w:id="115488850">
                  <w:marLeft w:val="0"/>
                  <w:marRight w:val="0"/>
                  <w:marTop w:val="0"/>
                  <w:marBottom w:val="0"/>
                  <w:divBdr>
                    <w:top w:val="none" w:sz="0" w:space="0" w:color="auto"/>
                    <w:left w:val="none" w:sz="0" w:space="0" w:color="auto"/>
                    <w:bottom w:val="none" w:sz="0" w:space="0" w:color="auto"/>
                    <w:right w:val="none" w:sz="0" w:space="0" w:color="auto"/>
                  </w:divBdr>
                  <w:divsChild>
                    <w:div w:id="22634456">
                      <w:marLeft w:val="0"/>
                      <w:marRight w:val="0"/>
                      <w:marTop w:val="0"/>
                      <w:marBottom w:val="0"/>
                      <w:divBdr>
                        <w:top w:val="none" w:sz="0" w:space="0" w:color="auto"/>
                        <w:left w:val="none" w:sz="0" w:space="0" w:color="auto"/>
                        <w:bottom w:val="none" w:sz="0" w:space="0" w:color="auto"/>
                        <w:right w:val="none" w:sz="0" w:space="0" w:color="auto"/>
                      </w:divBdr>
                      <w:divsChild>
                        <w:div w:id="1398934852">
                          <w:marLeft w:val="0"/>
                          <w:marRight w:val="0"/>
                          <w:marTop w:val="0"/>
                          <w:marBottom w:val="0"/>
                          <w:divBdr>
                            <w:top w:val="none" w:sz="0" w:space="0" w:color="auto"/>
                            <w:left w:val="none" w:sz="0" w:space="0" w:color="auto"/>
                            <w:bottom w:val="none" w:sz="0" w:space="0" w:color="auto"/>
                            <w:right w:val="none" w:sz="0" w:space="0" w:color="auto"/>
                          </w:divBdr>
                          <w:divsChild>
                            <w:div w:id="1671443865">
                              <w:marLeft w:val="0"/>
                              <w:marRight w:val="0"/>
                              <w:marTop w:val="0"/>
                              <w:marBottom w:val="0"/>
                              <w:divBdr>
                                <w:top w:val="none" w:sz="0" w:space="0" w:color="auto"/>
                                <w:left w:val="none" w:sz="0" w:space="0" w:color="auto"/>
                                <w:bottom w:val="none" w:sz="0" w:space="0" w:color="auto"/>
                                <w:right w:val="none" w:sz="0" w:space="0" w:color="auto"/>
                              </w:divBdr>
                              <w:divsChild>
                                <w:div w:id="82039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361244">
              <w:marLeft w:val="0"/>
              <w:marRight w:val="0"/>
              <w:marTop w:val="0"/>
              <w:marBottom w:val="0"/>
              <w:divBdr>
                <w:top w:val="none" w:sz="0" w:space="0" w:color="auto"/>
                <w:left w:val="none" w:sz="0" w:space="0" w:color="auto"/>
                <w:bottom w:val="none" w:sz="0" w:space="0" w:color="auto"/>
                <w:right w:val="none" w:sz="0" w:space="0" w:color="auto"/>
              </w:divBdr>
              <w:divsChild>
                <w:div w:id="517696235">
                  <w:marLeft w:val="0"/>
                  <w:marRight w:val="0"/>
                  <w:marTop w:val="0"/>
                  <w:marBottom w:val="0"/>
                  <w:divBdr>
                    <w:top w:val="none" w:sz="0" w:space="0" w:color="auto"/>
                    <w:left w:val="none" w:sz="0" w:space="0" w:color="auto"/>
                    <w:bottom w:val="none" w:sz="0" w:space="0" w:color="auto"/>
                    <w:right w:val="none" w:sz="0" w:space="0" w:color="auto"/>
                  </w:divBdr>
                  <w:divsChild>
                    <w:div w:id="1851946113">
                      <w:marLeft w:val="0"/>
                      <w:marRight w:val="0"/>
                      <w:marTop w:val="0"/>
                      <w:marBottom w:val="0"/>
                      <w:divBdr>
                        <w:top w:val="none" w:sz="0" w:space="0" w:color="auto"/>
                        <w:left w:val="none" w:sz="0" w:space="0" w:color="auto"/>
                        <w:bottom w:val="none" w:sz="0" w:space="0" w:color="auto"/>
                        <w:right w:val="none" w:sz="0" w:space="0" w:color="auto"/>
                      </w:divBdr>
                      <w:divsChild>
                        <w:div w:id="12084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77490">
          <w:marLeft w:val="0"/>
          <w:marRight w:val="0"/>
          <w:marTop w:val="0"/>
          <w:marBottom w:val="0"/>
          <w:divBdr>
            <w:top w:val="none" w:sz="0" w:space="0" w:color="auto"/>
            <w:left w:val="none" w:sz="0" w:space="0" w:color="auto"/>
            <w:bottom w:val="none" w:sz="0" w:space="0" w:color="auto"/>
            <w:right w:val="none" w:sz="0" w:space="0" w:color="auto"/>
          </w:divBdr>
          <w:divsChild>
            <w:div w:id="48263840">
              <w:marLeft w:val="0"/>
              <w:marRight w:val="0"/>
              <w:marTop w:val="0"/>
              <w:marBottom w:val="0"/>
              <w:divBdr>
                <w:top w:val="none" w:sz="0" w:space="0" w:color="auto"/>
                <w:left w:val="none" w:sz="0" w:space="0" w:color="auto"/>
                <w:bottom w:val="none" w:sz="0" w:space="0" w:color="auto"/>
                <w:right w:val="none" w:sz="0" w:space="0" w:color="auto"/>
              </w:divBdr>
              <w:divsChild>
                <w:div w:id="62681329">
                  <w:marLeft w:val="0"/>
                  <w:marRight w:val="0"/>
                  <w:marTop w:val="0"/>
                  <w:marBottom w:val="0"/>
                  <w:divBdr>
                    <w:top w:val="none" w:sz="0" w:space="0" w:color="auto"/>
                    <w:left w:val="none" w:sz="0" w:space="0" w:color="auto"/>
                    <w:bottom w:val="none" w:sz="0" w:space="0" w:color="auto"/>
                    <w:right w:val="none" w:sz="0" w:space="0" w:color="auto"/>
                  </w:divBdr>
                  <w:divsChild>
                    <w:div w:id="1463037463">
                      <w:marLeft w:val="0"/>
                      <w:marRight w:val="0"/>
                      <w:marTop w:val="0"/>
                      <w:marBottom w:val="0"/>
                      <w:divBdr>
                        <w:top w:val="none" w:sz="0" w:space="0" w:color="auto"/>
                        <w:left w:val="none" w:sz="0" w:space="0" w:color="auto"/>
                        <w:bottom w:val="none" w:sz="0" w:space="0" w:color="auto"/>
                        <w:right w:val="none" w:sz="0" w:space="0" w:color="auto"/>
                      </w:divBdr>
                      <w:divsChild>
                        <w:div w:id="381559868">
                          <w:marLeft w:val="0"/>
                          <w:marRight w:val="0"/>
                          <w:marTop w:val="0"/>
                          <w:marBottom w:val="0"/>
                          <w:divBdr>
                            <w:top w:val="none" w:sz="0" w:space="0" w:color="auto"/>
                            <w:left w:val="none" w:sz="0" w:space="0" w:color="auto"/>
                            <w:bottom w:val="none" w:sz="0" w:space="0" w:color="auto"/>
                            <w:right w:val="none" w:sz="0" w:space="0" w:color="auto"/>
                          </w:divBdr>
                        </w:div>
                        <w:div w:id="1597708375">
                          <w:marLeft w:val="0"/>
                          <w:marRight w:val="0"/>
                          <w:marTop w:val="0"/>
                          <w:marBottom w:val="0"/>
                          <w:divBdr>
                            <w:top w:val="none" w:sz="0" w:space="0" w:color="auto"/>
                            <w:left w:val="none" w:sz="0" w:space="0" w:color="auto"/>
                            <w:bottom w:val="none" w:sz="0" w:space="0" w:color="auto"/>
                            <w:right w:val="none" w:sz="0" w:space="0" w:color="auto"/>
                          </w:divBdr>
                          <w:divsChild>
                            <w:div w:id="825366205">
                              <w:marLeft w:val="0"/>
                              <w:marRight w:val="360"/>
                              <w:marTop w:val="0"/>
                              <w:marBottom w:val="0"/>
                              <w:divBdr>
                                <w:top w:val="none" w:sz="0" w:space="0" w:color="auto"/>
                                <w:left w:val="none" w:sz="0" w:space="0" w:color="auto"/>
                                <w:bottom w:val="none" w:sz="0" w:space="0" w:color="auto"/>
                                <w:right w:val="none" w:sz="0" w:space="0" w:color="auto"/>
                              </w:divBdr>
                            </w:div>
                            <w:div w:id="1821187856">
                              <w:marLeft w:val="0"/>
                              <w:marRight w:val="360"/>
                              <w:marTop w:val="0"/>
                              <w:marBottom w:val="0"/>
                              <w:divBdr>
                                <w:top w:val="none" w:sz="0" w:space="0" w:color="auto"/>
                                <w:left w:val="none" w:sz="0" w:space="0" w:color="auto"/>
                                <w:bottom w:val="none" w:sz="0" w:space="0" w:color="auto"/>
                                <w:right w:val="none" w:sz="0" w:space="0" w:color="auto"/>
                              </w:divBdr>
                            </w:div>
                            <w:div w:id="123747070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541483468">
                      <w:marLeft w:val="0"/>
                      <w:marRight w:val="0"/>
                      <w:marTop w:val="0"/>
                      <w:marBottom w:val="0"/>
                      <w:divBdr>
                        <w:top w:val="none" w:sz="0" w:space="0" w:color="auto"/>
                        <w:left w:val="none" w:sz="0" w:space="0" w:color="auto"/>
                        <w:bottom w:val="none" w:sz="0" w:space="0" w:color="auto"/>
                        <w:right w:val="none" w:sz="0" w:space="0" w:color="auto"/>
                      </w:divBdr>
                      <w:divsChild>
                        <w:div w:id="1042483331">
                          <w:marLeft w:val="0"/>
                          <w:marRight w:val="0"/>
                          <w:marTop w:val="0"/>
                          <w:marBottom w:val="0"/>
                          <w:divBdr>
                            <w:top w:val="none" w:sz="0" w:space="0" w:color="auto"/>
                            <w:left w:val="none" w:sz="0" w:space="0" w:color="auto"/>
                            <w:bottom w:val="none" w:sz="0" w:space="0" w:color="auto"/>
                            <w:right w:val="none" w:sz="0" w:space="0" w:color="auto"/>
                          </w:divBdr>
                          <w:divsChild>
                            <w:div w:id="495345562">
                              <w:marLeft w:val="0"/>
                              <w:marRight w:val="0"/>
                              <w:marTop w:val="0"/>
                              <w:marBottom w:val="0"/>
                              <w:divBdr>
                                <w:top w:val="none" w:sz="0" w:space="0" w:color="auto"/>
                                <w:left w:val="none" w:sz="0" w:space="0" w:color="auto"/>
                                <w:bottom w:val="none" w:sz="0" w:space="0" w:color="auto"/>
                                <w:right w:val="none" w:sz="0" w:space="0" w:color="auto"/>
                              </w:divBdr>
                              <w:divsChild>
                                <w:div w:id="1353261813">
                                  <w:marLeft w:val="0"/>
                                  <w:marRight w:val="0"/>
                                  <w:marTop w:val="0"/>
                                  <w:marBottom w:val="0"/>
                                  <w:divBdr>
                                    <w:top w:val="none" w:sz="0" w:space="0" w:color="auto"/>
                                    <w:left w:val="none" w:sz="0" w:space="0" w:color="auto"/>
                                    <w:bottom w:val="none" w:sz="0" w:space="0" w:color="auto"/>
                                    <w:right w:val="none" w:sz="0" w:space="0" w:color="auto"/>
                                  </w:divBdr>
                                  <w:divsChild>
                                    <w:div w:id="8548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344152">
      <w:bodyDiv w:val="1"/>
      <w:marLeft w:val="0"/>
      <w:marRight w:val="0"/>
      <w:marTop w:val="0"/>
      <w:marBottom w:val="0"/>
      <w:divBdr>
        <w:top w:val="none" w:sz="0" w:space="0" w:color="auto"/>
        <w:left w:val="none" w:sz="0" w:space="0" w:color="auto"/>
        <w:bottom w:val="none" w:sz="0" w:space="0" w:color="auto"/>
        <w:right w:val="none" w:sz="0" w:space="0" w:color="auto"/>
      </w:divBdr>
    </w:div>
    <w:div w:id="1036734061">
      <w:bodyDiv w:val="1"/>
      <w:marLeft w:val="0"/>
      <w:marRight w:val="0"/>
      <w:marTop w:val="0"/>
      <w:marBottom w:val="0"/>
      <w:divBdr>
        <w:top w:val="none" w:sz="0" w:space="0" w:color="auto"/>
        <w:left w:val="none" w:sz="0" w:space="0" w:color="auto"/>
        <w:bottom w:val="none" w:sz="0" w:space="0" w:color="auto"/>
        <w:right w:val="none" w:sz="0" w:space="0" w:color="auto"/>
      </w:divBdr>
    </w:div>
    <w:div w:id="1047685837">
      <w:bodyDiv w:val="1"/>
      <w:marLeft w:val="0"/>
      <w:marRight w:val="0"/>
      <w:marTop w:val="0"/>
      <w:marBottom w:val="0"/>
      <w:divBdr>
        <w:top w:val="none" w:sz="0" w:space="0" w:color="auto"/>
        <w:left w:val="none" w:sz="0" w:space="0" w:color="auto"/>
        <w:bottom w:val="none" w:sz="0" w:space="0" w:color="auto"/>
        <w:right w:val="none" w:sz="0" w:space="0" w:color="auto"/>
      </w:divBdr>
    </w:div>
    <w:div w:id="1063720219">
      <w:bodyDiv w:val="1"/>
      <w:marLeft w:val="0"/>
      <w:marRight w:val="0"/>
      <w:marTop w:val="0"/>
      <w:marBottom w:val="0"/>
      <w:divBdr>
        <w:top w:val="none" w:sz="0" w:space="0" w:color="auto"/>
        <w:left w:val="none" w:sz="0" w:space="0" w:color="auto"/>
        <w:bottom w:val="none" w:sz="0" w:space="0" w:color="auto"/>
        <w:right w:val="none" w:sz="0" w:space="0" w:color="auto"/>
      </w:divBdr>
      <w:divsChild>
        <w:div w:id="1534731468">
          <w:marLeft w:val="0"/>
          <w:marRight w:val="0"/>
          <w:marTop w:val="0"/>
          <w:marBottom w:val="0"/>
          <w:divBdr>
            <w:top w:val="none" w:sz="0" w:space="0" w:color="auto"/>
            <w:left w:val="none" w:sz="0" w:space="0" w:color="auto"/>
            <w:bottom w:val="none" w:sz="0" w:space="0" w:color="auto"/>
            <w:right w:val="none" w:sz="0" w:space="0" w:color="auto"/>
          </w:divBdr>
          <w:divsChild>
            <w:div w:id="453017383">
              <w:marLeft w:val="0"/>
              <w:marRight w:val="0"/>
              <w:marTop w:val="0"/>
              <w:marBottom w:val="0"/>
              <w:divBdr>
                <w:top w:val="none" w:sz="0" w:space="0" w:color="auto"/>
                <w:left w:val="none" w:sz="0" w:space="0" w:color="auto"/>
                <w:bottom w:val="none" w:sz="0" w:space="0" w:color="auto"/>
                <w:right w:val="none" w:sz="0" w:space="0" w:color="auto"/>
              </w:divBdr>
            </w:div>
            <w:div w:id="610238381">
              <w:marLeft w:val="0"/>
              <w:marRight w:val="0"/>
              <w:marTop w:val="0"/>
              <w:marBottom w:val="0"/>
              <w:divBdr>
                <w:top w:val="none" w:sz="0" w:space="0" w:color="auto"/>
                <w:left w:val="none" w:sz="0" w:space="0" w:color="auto"/>
                <w:bottom w:val="none" w:sz="0" w:space="0" w:color="auto"/>
                <w:right w:val="none" w:sz="0" w:space="0" w:color="auto"/>
              </w:divBdr>
            </w:div>
            <w:div w:id="1316372741">
              <w:marLeft w:val="0"/>
              <w:marRight w:val="0"/>
              <w:marTop w:val="0"/>
              <w:marBottom w:val="0"/>
              <w:divBdr>
                <w:top w:val="none" w:sz="0" w:space="0" w:color="auto"/>
                <w:left w:val="none" w:sz="0" w:space="0" w:color="auto"/>
                <w:bottom w:val="none" w:sz="0" w:space="0" w:color="auto"/>
                <w:right w:val="none" w:sz="0" w:space="0" w:color="auto"/>
              </w:divBdr>
            </w:div>
            <w:div w:id="48770492">
              <w:marLeft w:val="0"/>
              <w:marRight w:val="0"/>
              <w:marTop w:val="0"/>
              <w:marBottom w:val="0"/>
              <w:divBdr>
                <w:top w:val="none" w:sz="0" w:space="0" w:color="auto"/>
                <w:left w:val="none" w:sz="0" w:space="0" w:color="auto"/>
                <w:bottom w:val="none" w:sz="0" w:space="0" w:color="auto"/>
                <w:right w:val="none" w:sz="0" w:space="0" w:color="auto"/>
              </w:divBdr>
            </w:div>
            <w:div w:id="643852153">
              <w:marLeft w:val="0"/>
              <w:marRight w:val="0"/>
              <w:marTop w:val="0"/>
              <w:marBottom w:val="0"/>
              <w:divBdr>
                <w:top w:val="none" w:sz="0" w:space="0" w:color="auto"/>
                <w:left w:val="none" w:sz="0" w:space="0" w:color="auto"/>
                <w:bottom w:val="none" w:sz="0" w:space="0" w:color="auto"/>
                <w:right w:val="none" w:sz="0" w:space="0" w:color="auto"/>
              </w:divBdr>
            </w:div>
            <w:div w:id="753287277">
              <w:marLeft w:val="0"/>
              <w:marRight w:val="0"/>
              <w:marTop w:val="0"/>
              <w:marBottom w:val="0"/>
              <w:divBdr>
                <w:top w:val="none" w:sz="0" w:space="0" w:color="auto"/>
                <w:left w:val="none" w:sz="0" w:space="0" w:color="auto"/>
                <w:bottom w:val="none" w:sz="0" w:space="0" w:color="auto"/>
                <w:right w:val="none" w:sz="0" w:space="0" w:color="auto"/>
              </w:divBdr>
            </w:div>
            <w:div w:id="928931750">
              <w:marLeft w:val="0"/>
              <w:marRight w:val="0"/>
              <w:marTop w:val="0"/>
              <w:marBottom w:val="0"/>
              <w:divBdr>
                <w:top w:val="none" w:sz="0" w:space="0" w:color="auto"/>
                <w:left w:val="none" w:sz="0" w:space="0" w:color="auto"/>
                <w:bottom w:val="none" w:sz="0" w:space="0" w:color="auto"/>
                <w:right w:val="none" w:sz="0" w:space="0" w:color="auto"/>
              </w:divBdr>
            </w:div>
            <w:div w:id="27877072">
              <w:marLeft w:val="0"/>
              <w:marRight w:val="0"/>
              <w:marTop w:val="0"/>
              <w:marBottom w:val="0"/>
              <w:divBdr>
                <w:top w:val="none" w:sz="0" w:space="0" w:color="auto"/>
                <w:left w:val="none" w:sz="0" w:space="0" w:color="auto"/>
                <w:bottom w:val="none" w:sz="0" w:space="0" w:color="auto"/>
                <w:right w:val="none" w:sz="0" w:space="0" w:color="auto"/>
              </w:divBdr>
            </w:div>
            <w:div w:id="1693145645">
              <w:marLeft w:val="0"/>
              <w:marRight w:val="0"/>
              <w:marTop w:val="0"/>
              <w:marBottom w:val="0"/>
              <w:divBdr>
                <w:top w:val="none" w:sz="0" w:space="0" w:color="auto"/>
                <w:left w:val="none" w:sz="0" w:space="0" w:color="auto"/>
                <w:bottom w:val="none" w:sz="0" w:space="0" w:color="auto"/>
                <w:right w:val="none" w:sz="0" w:space="0" w:color="auto"/>
              </w:divBdr>
            </w:div>
            <w:div w:id="538738487">
              <w:marLeft w:val="0"/>
              <w:marRight w:val="0"/>
              <w:marTop w:val="0"/>
              <w:marBottom w:val="0"/>
              <w:divBdr>
                <w:top w:val="none" w:sz="0" w:space="0" w:color="auto"/>
                <w:left w:val="none" w:sz="0" w:space="0" w:color="auto"/>
                <w:bottom w:val="none" w:sz="0" w:space="0" w:color="auto"/>
                <w:right w:val="none" w:sz="0" w:space="0" w:color="auto"/>
              </w:divBdr>
            </w:div>
            <w:div w:id="384645301">
              <w:marLeft w:val="0"/>
              <w:marRight w:val="0"/>
              <w:marTop w:val="0"/>
              <w:marBottom w:val="0"/>
              <w:divBdr>
                <w:top w:val="none" w:sz="0" w:space="0" w:color="auto"/>
                <w:left w:val="none" w:sz="0" w:space="0" w:color="auto"/>
                <w:bottom w:val="none" w:sz="0" w:space="0" w:color="auto"/>
                <w:right w:val="none" w:sz="0" w:space="0" w:color="auto"/>
              </w:divBdr>
            </w:div>
            <w:div w:id="167670946">
              <w:marLeft w:val="0"/>
              <w:marRight w:val="0"/>
              <w:marTop w:val="0"/>
              <w:marBottom w:val="0"/>
              <w:divBdr>
                <w:top w:val="none" w:sz="0" w:space="0" w:color="auto"/>
                <w:left w:val="none" w:sz="0" w:space="0" w:color="auto"/>
                <w:bottom w:val="none" w:sz="0" w:space="0" w:color="auto"/>
                <w:right w:val="none" w:sz="0" w:space="0" w:color="auto"/>
              </w:divBdr>
            </w:div>
            <w:div w:id="671376635">
              <w:marLeft w:val="0"/>
              <w:marRight w:val="0"/>
              <w:marTop w:val="0"/>
              <w:marBottom w:val="0"/>
              <w:divBdr>
                <w:top w:val="none" w:sz="0" w:space="0" w:color="auto"/>
                <w:left w:val="none" w:sz="0" w:space="0" w:color="auto"/>
                <w:bottom w:val="none" w:sz="0" w:space="0" w:color="auto"/>
                <w:right w:val="none" w:sz="0" w:space="0" w:color="auto"/>
              </w:divBdr>
            </w:div>
            <w:div w:id="237248574">
              <w:marLeft w:val="0"/>
              <w:marRight w:val="0"/>
              <w:marTop w:val="0"/>
              <w:marBottom w:val="0"/>
              <w:divBdr>
                <w:top w:val="none" w:sz="0" w:space="0" w:color="auto"/>
                <w:left w:val="none" w:sz="0" w:space="0" w:color="auto"/>
                <w:bottom w:val="none" w:sz="0" w:space="0" w:color="auto"/>
                <w:right w:val="none" w:sz="0" w:space="0" w:color="auto"/>
              </w:divBdr>
            </w:div>
            <w:div w:id="91704187">
              <w:marLeft w:val="0"/>
              <w:marRight w:val="0"/>
              <w:marTop w:val="0"/>
              <w:marBottom w:val="0"/>
              <w:divBdr>
                <w:top w:val="none" w:sz="0" w:space="0" w:color="auto"/>
                <w:left w:val="none" w:sz="0" w:space="0" w:color="auto"/>
                <w:bottom w:val="none" w:sz="0" w:space="0" w:color="auto"/>
                <w:right w:val="none" w:sz="0" w:space="0" w:color="auto"/>
              </w:divBdr>
            </w:div>
            <w:div w:id="1449859206">
              <w:marLeft w:val="0"/>
              <w:marRight w:val="0"/>
              <w:marTop w:val="0"/>
              <w:marBottom w:val="0"/>
              <w:divBdr>
                <w:top w:val="none" w:sz="0" w:space="0" w:color="auto"/>
                <w:left w:val="none" w:sz="0" w:space="0" w:color="auto"/>
                <w:bottom w:val="none" w:sz="0" w:space="0" w:color="auto"/>
                <w:right w:val="none" w:sz="0" w:space="0" w:color="auto"/>
              </w:divBdr>
            </w:div>
            <w:div w:id="1495563689">
              <w:marLeft w:val="0"/>
              <w:marRight w:val="0"/>
              <w:marTop w:val="0"/>
              <w:marBottom w:val="0"/>
              <w:divBdr>
                <w:top w:val="none" w:sz="0" w:space="0" w:color="auto"/>
                <w:left w:val="none" w:sz="0" w:space="0" w:color="auto"/>
                <w:bottom w:val="none" w:sz="0" w:space="0" w:color="auto"/>
                <w:right w:val="none" w:sz="0" w:space="0" w:color="auto"/>
              </w:divBdr>
            </w:div>
            <w:div w:id="19540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95280">
      <w:bodyDiv w:val="1"/>
      <w:marLeft w:val="0"/>
      <w:marRight w:val="0"/>
      <w:marTop w:val="0"/>
      <w:marBottom w:val="0"/>
      <w:divBdr>
        <w:top w:val="none" w:sz="0" w:space="0" w:color="auto"/>
        <w:left w:val="none" w:sz="0" w:space="0" w:color="auto"/>
        <w:bottom w:val="none" w:sz="0" w:space="0" w:color="auto"/>
        <w:right w:val="none" w:sz="0" w:space="0" w:color="auto"/>
      </w:divBdr>
    </w:div>
    <w:div w:id="1091509471">
      <w:bodyDiv w:val="1"/>
      <w:marLeft w:val="0"/>
      <w:marRight w:val="0"/>
      <w:marTop w:val="0"/>
      <w:marBottom w:val="0"/>
      <w:divBdr>
        <w:top w:val="none" w:sz="0" w:space="0" w:color="auto"/>
        <w:left w:val="none" w:sz="0" w:space="0" w:color="auto"/>
        <w:bottom w:val="none" w:sz="0" w:space="0" w:color="auto"/>
        <w:right w:val="none" w:sz="0" w:space="0" w:color="auto"/>
      </w:divBdr>
    </w:div>
    <w:div w:id="1120034720">
      <w:bodyDiv w:val="1"/>
      <w:marLeft w:val="0"/>
      <w:marRight w:val="0"/>
      <w:marTop w:val="0"/>
      <w:marBottom w:val="0"/>
      <w:divBdr>
        <w:top w:val="none" w:sz="0" w:space="0" w:color="auto"/>
        <w:left w:val="none" w:sz="0" w:space="0" w:color="auto"/>
        <w:bottom w:val="none" w:sz="0" w:space="0" w:color="auto"/>
        <w:right w:val="none" w:sz="0" w:space="0" w:color="auto"/>
      </w:divBdr>
    </w:div>
    <w:div w:id="1123228966">
      <w:bodyDiv w:val="1"/>
      <w:marLeft w:val="0"/>
      <w:marRight w:val="0"/>
      <w:marTop w:val="0"/>
      <w:marBottom w:val="0"/>
      <w:divBdr>
        <w:top w:val="none" w:sz="0" w:space="0" w:color="auto"/>
        <w:left w:val="none" w:sz="0" w:space="0" w:color="auto"/>
        <w:bottom w:val="none" w:sz="0" w:space="0" w:color="auto"/>
        <w:right w:val="none" w:sz="0" w:space="0" w:color="auto"/>
      </w:divBdr>
    </w:div>
    <w:div w:id="1128011673">
      <w:bodyDiv w:val="1"/>
      <w:marLeft w:val="0"/>
      <w:marRight w:val="0"/>
      <w:marTop w:val="0"/>
      <w:marBottom w:val="0"/>
      <w:divBdr>
        <w:top w:val="none" w:sz="0" w:space="0" w:color="auto"/>
        <w:left w:val="none" w:sz="0" w:space="0" w:color="auto"/>
        <w:bottom w:val="none" w:sz="0" w:space="0" w:color="auto"/>
        <w:right w:val="none" w:sz="0" w:space="0" w:color="auto"/>
      </w:divBdr>
    </w:div>
    <w:div w:id="1130830464">
      <w:bodyDiv w:val="1"/>
      <w:marLeft w:val="0"/>
      <w:marRight w:val="0"/>
      <w:marTop w:val="0"/>
      <w:marBottom w:val="0"/>
      <w:divBdr>
        <w:top w:val="none" w:sz="0" w:space="0" w:color="auto"/>
        <w:left w:val="none" w:sz="0" w:space="0" w:color="auto"/>
        <w:bottom w:val="none" w:sz="0" w:space="0" w:color="auto"/>
        <w:right w:val="none" w:sz="0" w:space="0" w:color="auto"/>
      </w:divBdr>
    </w:div>
    <w:div w:id="1180243169">
      <w:bodyDiv w:val="1"/>
      <w:marLeft w:val="0"/>
      <w:marRight w:val="0"/>
      <w:marTop w:val="0"/>
      <w:marBottom w:val="0"/>
      <w:divBdr>
        <w:top w:val="none" w:sz="0" w:space="0" w:color="auto"/>
        <w:left w:val="none" w:sz="0" w:space="0" w:color="auto"/>
        <w:bottom w:val="none" w:sz="0" w:space="0" w:color="auto"/>
        <w:right w:val="none" w:sz="0" w:space="0" w:color="auto"/>
      </w:divBdr>
      <w:divsChild>
        <w:div w:id="520168032">
          <w:marLeft w:val="0"/>
          <w:marRight w:val="0"/>
          <w:marTop w:val="0"/>
          <w:marBottom w:val="0"/>
          <w:divBdr>
            <w:top w:val="none" w:sz="0" w:space="0" w:color="auto"/>
            <w:left w:val="none" w:sz="0" w:space="0" w:color="auto"/>
            <w:bottom w:val="none" w:sz="0" w:space="0" w:color="auto"/>
            <w:right w:val="none" w:sz="0" w:space="0" w:color="auto"/>
          </w:divBdr>
          <w:divsChild>
            <w:div w:id="851381140">
              <w:marLeft w:val="0"/>
              <w:marRight w:val="0"/>
              <w:marTop w:val="0"/>
              <w:marBottom w:val="0"/>
              <w:divBdr>
                <w:top w:val="none" w:sz="0" w:space="0" w:color="auto"/>
                <w:left w:val="none" w:sz="0" w:space="0" w:color="auto"/>
                <w:bottom w:val="none" w:sz="0" w:space="0" w:color="auto"/>
                <w:right w:val="none" w:sz="0" w:space="0" w:color="auto"/>
              </w:divBdr>
            </w:div>
            <w:div w:id="624116156">
              <w:marLeft w:val="0"/>
              <w:marRight w:val="0"/>
              <w:marTop w:val="0"/>
              <w:marBottom w:val="0"/>
              <w:divBdr>
                <w:top w:val="none" w:sz="0" w:space="0" w:color="auto"/>
                <w:left w:val="none" w:sz="0" w:space="0" w:color="auto"/>
                <w:bottom w:val="none" w:sz="0" w:space="0" w:color="auto"/>
                <w:right w:val="none" w:sz="0" w:space="0" w:color="auto"/>
              </w:divBdr>
            </w:div>
            <w:div w:id="1674800315">
              <w:marLeft w:val="0"/>
              <w:marRight w:val="0"/>
              <w:marTop w:val="0"/>
              <w:marBottom w:val="0"/>
              <w:divBdr>
                <w:top w:val="none" w:sz="0" w:space="0" w:color="auto"/>
                <w:left w:val="none" w:sz="0" w:space="0" w:color="auto"/>
                <w:bottom w:val="none" w:sz="0" w:space="0" w:color="auto"/>
                <w:right w:val="none" w:sz="0" w:space="0" w:color="auto"/>
              </w:divBdr>
            </w:div>
            <w:div w:id="1766262757">
              <w:marLeft w:val="0"/>
              <w:marRight w:val="0"/>
              <w:marTop w:val="0"/>
              <w:marBottom w:val="0"/>
              <w:divBdr>
                <w:top w:val="none" w:sz="0" w:space="0" w:color="auto"/>
                <w:left w:val="none" w:sz="0" w:space="0" w:color="auto"/>
                <w:bottom w:val="none" w:sz="0" w:space="0" w:color="auto"/>
                <w:right w:val="none" w:sz="0" w:space="0" w:color="auto"/>
              </w:divBdr>
            </w:div>
            <w:div w:id="1459102696">
              <w:marLeft w:val="0"/>
              <w:marRight w:val="0"/>
              <w:marTop w:val="0"/>
              <w:marBottom w:val="0"/>
              <w:divBdr>
                <w:top w:val="none" w:sz="0" w:space="0" w:color="auto"/>
                <w:left w:val="none" w:sz="0" w:space="0" w:color="auto"/>
                <w:bottom w:val="none" w:sz="0" w:space="0" w:color="auto"/>
                <w:right w:val="none" w:sz="0" w:space="0" w:color="auto"/>
              </w:divBdr>
            </w:div>
            <w:div w:id="334263508">
              <w:marLeft w:val="0"/>
              <w:marRight w:val="0"/>
              <w:marTop w:val="0"/>
              <w:marBottom w:val="0"/>
              <w:divBdr>
                <w:top w:val="none" w:sz="0" w:space="0" w:color="auto"/>
                <w:left w:val="none" w:sz="0" w:space="0" w:color="auto"/>
                <w:bottom w:val="none" w:sz="0" w:space="0" w:color="auto"/>
                <w:right w:val="none" w:sz="0" w:space="0" w:color="auto"/>
              </w:divBdr>
            </w:div>
            <w:div w:id="555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0903">
      <w:bodyDiv w:val="1"/>
      <w:marLeft w:val="0"/>
      <w:marRight w:val="0"/>
      <w:marTop w:val="0"/>
      <w:marBottom w:val="0"/>
      <w:divBdr>
        <w:top w:val="none" w:sz="0" w:space="0" w:color="auto"/>
        <w:left w:val="none" w:sz="0" w:space="0" w:color="auto"/>
        <w:bottom w:val="none" w:sz="0" w:space="0" w:color="auto"/>
        <w:right w:val="none" w:sz="0" w:space="0" w:color="auto"/>
      </w:divBdr>
      <w:divsChild>
        <w:div w:id="2136098739">
          <w:marLeft w:val="0"/>
          <w:marRight w:val="0"/>
          <w:marTop w:val="0"/>
          <w:marBottom w:val="0"/>
          <w:divBdr>
            <w:top w:val="none" w:sz="0" w:space="0" w:color="auto"/>
            <w:left w:val="none" w:sz="0" w:space="0" w:color="auto"/>
            <w:bottom w:val="none" w:sz="0" w:space="0" w:color="auto"/>
            <w:right w:val="none" w:sz="0" w:space="0" w:color="auto"/>
          </w:divBdr>
          <w:divsChild>
            <w:div w:id="1159036282">
              <w:marLeft w:val="0"/>
              <w:marRight w:val="0"/>
              <w:marTop w:val="0"/>
              <w:marBottom w:val="0"/>
              <w:divBdr>
                <w:top w:val="none" w:sz="0" w:space="0" w:color="auto"/>
                <w:left w:val="none" w:sz="0" w:space="0" w:color="auto"/>
                <w:bottom w:val="none" w:sz="0" w:space="0" w:color="auto"/>
                <w:right w:val="none" w:sz="0" w:space="0" w:color="auto"/>
              </w:divBdr>
            </w:div>
            <w:div w:id="1900551200">
              <w:marLeft w:val="0"/>
              <w:marRight w:val="0"/>
              <w:marTop w:val="0"/>
              <w:marBottom w:val="0"/>
              <w:divBdr>
                <w:top w:val="none" w:sz="0" w:space="0" w:color="auto"/>
                <w:left w:val="none" w:sz="0" w:space="0" w:color="auto"/>
                <w:bottom w:val="none" w:sz="0" w:space="0" w:color="auto"/>
                <w:right w:val="none" w:sz="0" w:space="0" w:color="auto"/>
              </w:divBdr>
            </w:div>
            <w:div w:id="2089304120">
              <w:marLeft w:val="0"/>
              <w:marRight w:val="0"/>
              <w:marTop w:val="0"/>
              <w:marBottom w:val="0"/>
              <w:divBdr>
                <w:top w:val="none" w:sz="0" w:space="0" w:color="auto"/>
                <w:left w:val="none" w:sz="0" w:space="0" w:color="auto"/>
                <w:bottom w:val="none" w:sz="0" w:space="0" w:color="auto"/>
                <w:right w:val="none" w:sz="0" w:space="0" w:color="auto"/>
              </w:divBdr>
            </w:div>
            <w:div w:id="916521422">
              <w:marLeft w:val="0"/>
              <w:marRight w:val="0"/>
              <w:marTop w:val="0"/>
              <w:marBottom w:val="0"/>
              <w:divBdr>
                <w:top w:val="none" w:sz="0" w:space="0" w:color="auto"/>
                <w:left w:val="none" w:sz="0" w:space="0" w:color="auto"/>
                <w:bottom w:val="none" w:sz="0" w:space="0" w:color="auto"/>
                <w:right w:val="none" w:sz="0" w:space="0" w:color="auto"/>
              </w:divBdr>
            </w:div>
            <w:div w:id="1093938994">
              <w:marLeft w:val="0"/>
              <w:marRight w:val="0"/>
              <w:marTop w:val="0"/>
              <w:marBottom w:val="0"/>
              <w:divBdr>
                <w:top w:val="none" w:sz="0" w:space="0" w:color="auto"/>
                <w:left w:val="none" w:sz="0" w:space="0" w:color="auto"/>
                <w:bottom w:val="none" w:sz="0" w:space="0" w:color="auto"/>
                <w:right w:val="none" w:sz="0" w:space="0" w:color="auto"/>
              </w:divBdr>
            </w:div>
            <w:div w:id="659312625">
              <w:marLeft w:val="0"/>
              <w:marRight w:val="0"/>
              <w:marTop w:val="0"/>
              <w:marBottom w:val="0"/>
              <w:divBdr>
                <w:top w:val="none" w:sz="0" w:space="0" w:color="auto"/>
                <w:left w:val="none" w:sz="0" w:space="0" w:color="auto"/>
                <w:bottom w:val="none" w:sz="0" w:space="0" w:color="auto"/>
                <w:right w:val="none" w:sz="0" w:space="0" w:color="auto"/>
              </w:divBdr>
            </w:div>
            <w:div w:id="7608043">
              <w:marLeft w:val="0"/>
              <w:marRight w:val="0"/>
              <w:marTop w:val="0"/>
              <w:marBottom w:val="0"/>
              <w:divBdr>
                <w:top w:val="none" w:sz="0" w:space="0" w:color="auto"/>
                <w:left w:val="none" w:sz="0" w:space="0" w:color="auto"/>
                <w:bottom w:val="none" w:sz="0" w:space="0" w:color="auto"/>
                <w:right w:val="none" w:sz="0" w:space="0" w:color="auto"/>
              </w:divBdr>
            </w:div>
            <w:div w:id="1006514783">
              <w:marLeft w:val="0"/>
              <w:marRight w:val="0"/>
              <w:marTop w:val="0"/>
              <w:marBottom w:val="0"/>
              <w:divBdr>
                <w:top w:val="none" w:sz="0" w:space="0" w:color="auto"/>
                <w:left w:val="none" w:sz="0" w:space="0" w:color="auto"/>
                <w:bottom w:val="none" w:sz="0" w:space="0" w:color="auto"/>
                <w:right w:val="none" w:sz="0" w:space="0" w:color="auto"/>
              </w:divBdr>
            </w:div>
            <w:div w:id="1952514923">
              <w:marLeft w:val="0"/>
              <w:marRight w:val="0"/>
              <w:marTop w:val="0"/>
              <w:marBottom w:val="0"/>
              <w:divBdr>
                <w:top w:val="none" w:sz="0" w:space="0" w:color="auto"/>
                <w:left w:val="none" w:sz="0" w:space="0" w:color="auto"/>
                <w:bottom w:val="none" w:sz="0" w:space="0" w:color="auto"/>
                <w:right w:val="none" w:sz="0" w:space="0" w:color="auto"/>
              </w:divBdr>
            </w:div>
            <w:div w:id="706562031">
              <w:marLeft w:val="0"/>
              <w:marRight w:val="0"/>
              <w:marTop w:val="0"/>
              <w:marBottom w:val="0"/>
              <w:divBdr>
                <w:top w:val="none" w:sz="0" w:space="0" w:color="auto"/>
                <w:left w:val="none" w:sz="0" w:space="0" w:color="auto"/>
                <w:bottom w:val="none" w:sz="0" w:space="0" w:color="auto"/>
                <w:right w:val="none" w:sz="0" w:space="0" w:color="auto"/>
              </w:divBdr>
            </w:div>
            <w:div w:id="756708220">
              <w:marLeft w:val="0"/>
              <w:marRight w:val="0"/>
              <w:marTop w:val="0"/>
              <w:marBottom w:val="0"/>
              <w:divBdr>
                <w:top w:val="none" w:sz="0" w:space="0" w:color="auto"/>
                <w:left w:val="none" w:sz="0" w:space="0" w:color="auto"/>
                <w:bottom w:val="none" w:sz="0" w:space="0" w:color="auto"/>
                <w:right w:val="none" w:sz="0" w:space="0" w:color="auto"/>
              </w:divBdr>
            </w:div>
            <w:div w:id="258566833">
              <w:marLeft w:val="0"/>
              <w:marRight w:val="0"/>
              <w:marTop w:val="0"/>
              <w:marBottom w:val="0"/>
              <w:divBdr>
                <w:top w:val="none" w:sz="0" w:space="0" w:color="auto"/>
                <w:left w:val="none" w:sz="0" w:space="0" w:color="auto"/>
                <w:bottom w:val="none" w:sz="0" w:space="0" w:color="auto"/>
                <w:right w:val="none" w:sz="0" w:space="0" w:color="auto"/>
              </w:divBdr>
            </w:div>
            <w:div w:id="629287970">
              <w:marLeft w:val="0"/>
              <w:marRight w:val="0"/>
              <w:marTop w:val="0"/>
              <w:marBottom w:val="0"/>
              <w:divBdr>
                <w:top w:val="none" w:sz="0" w:space="0" w:color="auto"/>
                <w:left w:val="none" w:sz="0" w:space="0" w:color="auto"/>
                <w:bottom w:val="none" w:sz="0" w:space="0" w:color="auto"/>
                <w:right w:val="none" w:sz="0" w:space="0" w:color="auto"/>
              </w:divBdr>
            </w:div>
            <w:div w:id="686059524">
              <w:marLeft w:val="0"/>
              <w:marRight w:val="0"/>
              <w:marTop w:val="0"/>
              <w:marBottom w:val="0"/>
              <w:divBdr>
                <w:top w:val="none" w:sz="0" w:space="0" w:color="auto"/>
                <w:left w:val="none" w:sz="0" w:space="0" w:color="auto"/>
                <w:bottom w:val="none" w:sz="0" w:space="0" w:color="auto"/>
                <w:right w:val="none" w:sz="0" w:space="0" w:color="auto"/>
              </w:divBdr>
            </w:div>
            <w:div w:id="2127696175">
              <w:marLeft w:val="0"/>
              <w:marRight w:val="0"/>
              <w:marTop w:val="0"/>
              <w:marBottom w:val="0"/>
              <w:divBdr>
                <w:top w:val="none" w:sz="0" w:space="0" w:color="auto"/>
                <w:left w:val="none" w:sz="0" w:space="0" w:color="auto"/>
                <w:bottom w:val="none" w:sz="0" w:space="0" w:color="auto"/>
                <w:right w:val="none" w:sz="0" w:space="0" w:color="auto"/>
              </w:divBdr>
            </w:div>
            <w:div w:id="876895418">
              <w:marLeft w:val="0"/>
              <w:marRight w:val="0"/>
              <w:marTop w:val="0"/>
              <w:marBottom w:val="0"/>
              <w:divBdr>
                <w:top w:val="none" w:sz="0" w:space="0" w:color="auto"/>
                <w:left w:val="none" w:sz="0" w:space="0" w:color="auto"/>
                <w:bottom w:val="none" w:sz="0" w:space="0" w:color="auto"/>
                <w:right w:val="none" w:sz="0" w:space="0" w:color="auto"/>
              </w:divBdr>
            </w:div>
            <w:div w:id="2012832473">
              <w:marLeft w:val="0"/>
              <w:marRight w:val="0"/>
              <w:marTop w:val="0"/>
              <w:marBottom w:val="0"/>
              <w:divBdr>
                <w:top w:val="none" w:sz="0" w:space="0" w:color="auto"/>
                <w:left w:val="none" w:sz="0" w:space="0" w:color="auto"/>
                <w:bottom w:val="none" w:sz="0" w:space="0" w:color="auto"/>
                <w:right w:val="none" w:sz="0" w:space="0" w:color="auto"/>
              </w:divBdr>
            </w:div>
            <w:div w:id="11493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7572">
      <w:bodyDiv w:val="1"/>
      <w:marLeft w:val="0"/>
      <w:marRight w:val="0"/>
      <w:marTop w:val="0"/>
      <w:marBottom w:val="0"/>
      <w:divBdr>
        <w:top w:val="none" w:sz="0" w:space="0" w:color="auto"/>
        <w:left w:val="none" w:sz="0" w:space="0" w:color="auto"/>
        <w:bottom w:val="none" w:sz="0" w:space="0" w:color="auto"/>
        <w:right w:val="none" w:sz="0" w:space="0" w:color="auto"/>
      </w:divBdr>
      <w:divsChild>
        <w:div w:id="2123724593">
          <w:marLeft w:val="0"/>
          <w:marRight w:val="0"/>
          <w:marTop w:val="0"/>
          <w:marBottom w:val="0"/>
          <w:divBdr>
            <w:top w:val="none" w:sz="0" w:space="0" w:color="auto"/>
            <w:left w:val="none" w:sz="0" w:space="0" w:color="auto"/>
            <w:bottom w:val="none" w:sz="0" w:space="0" w:color="auto"/>
            <w:right w:val="none" w:sz="0" w:space="0" w:color="auto"/>
          </w:divBdr>
          <w:divsChild>
            <w:div w:id="14080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4066">
      <w:bodyDiv w:val="1"/>
      <w:marLeft w:val="0"/>
      <w:marRight w:val="0"/>
      <w:marTop w:val="0"/>
      <w:marBottom w:val="0"/>
      <w:divBdr>
        <w:top w:val="none" w:sz="0" w:space="0" w:color="auto"/>
        <w:left w:val="none" w:sz="0" w:space="0" w:color="auto"/>
        <w:bottom w:val="none" w:sz="0" w:space="0" w:color="auto"/>
        <w:right w:val="none" w:sz="0" w:space="0" w:color="auto"/>
      </w:divBdr>
    </w:div>
    <w:div w:id="1260675180">
      <w:bodyDiv w:val="1"/>
      <w:marLeft w:val="0"/>
      <w:marRight w:val="0"/>
      <w:marTop w:val="0"/>
      <w:marBottom w:val="0"/>
      <w:divBdr>
        <w:top w:val="none" w:sz="0" w:space="0" w:color="auto"/>
        <w:left w:val="none" w:sz="0" w:space="0" w:color="auto"/>
        <w:bottom w:val="none" w:sz="0" w:space="0" w:color="auto"/>
        <w:right w:val="none" w:sz="0" w:space="0" w:color="auto"/>
      </w:divBdr>
    </w:div>
    <w:div w:id="1279794755">
      <w:bodyDiv w:val="1"/>
      <w:marLeft w:val="0"/>
      <w:marRight w:val="0"/>
      <w:marTop w:val="0"/>
      <w:marBottom w:val="0"/>
      <w:divBdr>
        <w:top w:val="none" w:sz="0" w:space="0" w:color="auto"/>
        <w:left w:val="none" w:sz="0" w:space="0" w:color="auto"/>
        <w:bottom w:val="none" w:sz="0" w:space="0" w:color="auto"/>
        <w:right w:val="none" w:sz="0" w:space="0" w:color="auto"/>
      </w:divBdr>
      <w:divsChild>
        <w:div w:id="49425763">
          <w:marLeft w:val="0"/>
          <w:marRight w:val="0"/>
          <w:marTop w:val="0"/>
          <w:marBottom w:val="0"/>
          <w:divBdr>
            <w:top w:val="none" w:sz="0" w:space="0" w:color="auto"/>
            <w:left w:val="none" w:sz="0" w:space="0" w:color="auto"/>
            <w:bottom w:val="none" w:sz="0" w:space="0" w:color="auto"/>
            <w:right w:val="none" w:sz="0" w:space="0" w:color="auto"/>
          </w:divBdr>
          <w:divsChild>
            <w:div w:id="290134298">
              <w:marLeft w:val="0"/>
              <w:marRight w:val="0"/>
              <w:marTop w:val="0"/>
              <w:marBottom w:val="0"/>
              <w:divBdr>
                <w:top w:val="none" w:sz="0" w:space="0" w:color="auto"/>
                <w:left w:val="none" w:sz="0" w:space="0" w:color="auto"/>
                <w:bottom w:val="none" w:sz="0" w:space="0" w:color="auto"/>
                <w:right w:val="none" w:sz="0" w:space="0" w:color="auto"/>
              </w:divBdr>
            </w:div>
            <w:div w:id="2022900250">
              <w:marLeft w:val="0"/>
              <w:marRight w:val="0"/>
              <w:marTop w:val="0"/>
              <w:marBottom w:val="0"/>
              <w:divBdr>
                <w:top w:val="none" w:sz="0" w:space="0" w:color="auto"/>
                <w:left w:val="none" w:sz="0" w:space="0" w:color="auto"/>
                <w:bottom w:val="none" w:sz="0" w:space="0" w:color="auto"/>
                <w:right w:val="none" w:sz="0" w:space="0" w:color="auto"/>
              </w:divBdr>
            </w:div>
            <w:div w:id="359550478">
              <w:marLeft w:val="0"/>
              <w:marRight w:val="0"/>
              <w:marTop w:val="0"/>
              <w:marBottom w:val="0"/>
              <w:divBdr>
                <w:top w:val="none" w:sz="0" w:space="0" w:color="auto"/>
                <w:left w:val="none" w:sz="0" w:space="0" w:color="auto"/>
                <w:bottom w:val="none" w:sz="0" w:space="0" w:color="auto"/>
                <w:right w:val="none" w:sz="0" w:space="0" w:color="auto"/>
              </w:divBdr>
            </w:div>
            <w:div w:id="550189727">
              <w:marLeft w:val="0"/>
              <w:marRight w:val="0"/>
              <w:marTop w:val="0"/>
              <w:marBottom w:val="0"/>
              <w:divBdr>
                <w:top w:val="none" w:sz="0" w:space="0" w:color="auto"/>
                <w:left w:val="none" w:sz="0" w:space="0" w:color="auto"/>
                <w:bottom w:val="none" w:sz="0" w:space="0" w:color="auto"/>
                <w:right w:val="none" w:sz="0" w:space="0" w:color="auto"/>
              </w:divBdr>
            </w:div>
            <w:div w:id="221596225">
              <w:marLeft w:val="0"/>
              <w:marRight w:val="0"/>
              <w:marTop w:val="0"/>
              <w:marBottom w:val="0"/>
              <w:divBdr>
                <w:top w:val="none" w:sz="0" w:space="0" w:color="auto"/>
                <w:left w:val="none" w:sz="0" w:space="0" w:color="auto"/>
                <w:bottom w:val="none" w:sz="0" w:space="0" w:color="auto"/>
                <w:right w:val="none" w:sz="0" w:space="0" w:color="auto"/>
              </w:divBdr>
            </w:div>
            <w:div w:id="940455943">
              <w:marLeft w:val="0"/>
              <w:marRight w:val="0"/>
              <w:marTop w:val="0"/>
              <w:marBottom w:val="0"/>
              <w:divBdr>
                <w:top w:val="none" w:sz="0" w:space="0" w:color="auto"/>
                <w:left w:val="none" w:sz="0" w:space="0" w:color="auto"/>
                <w:bottom w:val="none" w:sz="0" w:space="0" w:color="auto"/>
                <w:right w:val="none" w:sz="0" w:space="0" w:color="auto"/>
              </w:divBdr>
            </w:div>
            <w:div w:id="1804733001">
              <w:marLeft w:val="0"/>
              <w:marRight w:val="0"/>
              <w:marTop w:val="0"/>
              <w:marBottom w:val="0"/>
              <w:divBdr>
                <w:top w:val="none" w:sz="0" w:space="0" w:color="auto"/>
                <w:left w:val="none" w:sz="0" w:space="0" w:color="auto"/>
                <w:bottom w:val="none" w:sz="0" w:space="0" w:color="auto"/>
                <w:right w:val="none" w:sz="0" w:space="0" w:color="auto"/>
              </w:divBdr>
            </w:div>
            <w:div w:id="485588222">
              <w:marLeft w:val="0"/>
              <w:marRight w:val="0"/>
              <w:marTop w:val="0"/>
              <w:marBottom w:val="0"/>
              <w:divBdr>
                <w:top w:val="none" w:sz="0" w:space="0" w:color="auto"/>
                <w:left w:val="none" w:sz="0" w:space="0" w:color="auto"/>
                <w:bottom w:val="none" w:sz="0" w:space="0" w:color="auto"/>
                <w:right w:val="none" w:sz="0" w:space="0" w:color="auto"/>
              </w:divBdr>
            </w:div>
            <w:div w:id="1138955650">
              <w:marLeft w:val="0"/>
              <w:marRight w:val="0"/>
              <w:marTop w:val="0"/>
              <w:marBottom w:val="0"/>
              <w:divBdr>
                <w:top w:val="none" w:sz="0" w:space="0" w:color="auto"/>
                <w:left w:val="none" w:sz="0" w:space="0" w:color="auto"/>
                <w:bottom w:val="none" w:sz="0" w:space="0" w:color="auto"/>
                <w:right w:val="none" w:sz="0" w:space="0" w:color="auto"/>
              </w:divBdr>
            </w:div>
            <w:div w:id="552740874">
              <w:marLeft w:val="0"/>
              <w:marRight w:val="0"/>
              <w:marTop w:val="0"/>
              <w:marBottom w:val="0"/>
              <w:divBdr>
                <w:top w:val="none" w:sz="0" w:space="0" w:color="auto"/>
                <w:left w:val="none" w:sz="0" w:space="0" w:color="auto"/>
                <w:bottom w:val="none" w:sz="0" w:space="0" w:color="auto"/>
                <w:right w:val="none" w:sz="0" w:space="0" w:color="auto"/>
              </w:divBdr>
            </w:div>
            <w:div w:id="199057553">
              <w:marLeft w:val="0"/>
              <w:marRight w:val="0"/>
              <w:marTop w:val="0"/>
              <w:marBottom w:val="0"/>
              <w:divBdr>
                <w:top w:val="none" w:sz="0" w:space="0" w:color="auto"/>
                <w:left w:val="none" w:sz="0" w:space="0" w:color="auto"/>
                <w:bottom w:val="none" w:sz="0" w:space="0" w:color="auto"/>
                <w:right w:val="none" w:sz="0" w:space="0" w:color="auto"/>
              </w:divBdr>
            </w:div>
            <w:div w:id="864365234">
              <w:marLeft w:val="0"/>
              <w:marRight w:val="0"/>
              <w:marTop w:val="0"/>
              <w:marBottom w:val="0"/>
              <w:divBdr>
                <w:top w:val="none" w:sz="0" w:space="0" w:color="auto"/>
                <w:left w:val="none" w:sz="0" w:space="0" w:color="auto"/>
                <w:bottom w:val="none" w:sz="0" w:space="0" w:color="auto"/>
                <w:right w:val="none" w:sz="0" w:space="0" w:color="auto"/>
              </w:divBdr>
            </w:div>
            <w:div w:id="317850962">
              <w:marLeft w:val="0"/>
              <w:marRight w:val="0"/>
              <w:marTop w:val="0"/>
              <w:marBottom w:val="0"/>
              <w:divBdr>
                <w:top w:val="none" w:sz="0" w:space="0" w:color="auto"/>
                <w:left w:val="none" w:sz="0" w:space="0" w:color="auto"/>
                <w:bottom w:val="none" w:sz="0" w:space="0" w:color="auto"/>
                <w:right w:val="none" w:sz="0" w:space="0" w:color="auto"/>
              </w:divBdr>
            </w:div>
            <w:div w:id="378939252">
              <w:marLeft w:val="0"/>
              <w:marRight w:val="0"/>
              <w:marTop w:val="0"/>
              <w:marBottom w:val="0"/>
              <w:divBdr>
                <w:top w:val="none" w:sz="0" w:space="0" w:color="auto"/>
                <w:left w:val="none" w:sz="0" w:space="0" w:color="auto"/>
                <w:bottom w:val="none" w:sz="0" w:space="0" w:color="auto"/>
                <w:right w:val="none" w:sz="0" w:space="0" w:color="auto"/>
              </w:divBdr>
            </w:div>
            <w:div w:id="372266247">
              <w:marLeft w:val="0"/>
              <w:marRight w:val="0"/>
              <w:marTop w:val="0"/>
              <w:marBottom w:val="0"/>
              <w:divBdr>
                <w:top w:val="none" w:sz="0" w:space="0" w:color="auto"/>
                <w:left w:val="none" w:sz="0" w:space="0" w:color="auto"/>
                <w:bottom w:val="none" w:sz="0" w:space="0" w:color="auto"/>
                <w:right w:val="none" w:sz="0" w:space="0" w:color="auto"/>
              </w:divBdr>
            </w:div>
            <w:div w:id="225339731">
              <w:marLeft w:val="0"/>
              <w:marRight w:val="0"/>
              <w:marTop w:val="0"/>
              <w:marBottom w:val="0"/>
              <w:divBdr>
                <w:top w:val="none" w:sz="0" w:space="0" w:color="auto"/>
                <w:left w:val="none" w:sz="0" w:space="0" w:color="auto"/>
                <w:bottom w:val="none" w:sz="0" w:space="0" w:color="auto"/>
                <w:right w:val="none" w:sz="0" w:space="0" w:color="auto"/>
              </w:divBdr>
            </w:div>
            <w:div w:id="1012537387">
              <w:marLeft w:val="0"/>
              <w:marRight w:val="0"/>
              <w:marTop w:val="0"/>
              <w:marBottom w:val="0"/>
              <w:divBdr>
                <w:top w:val="none" w:sz="0" w:space="0" w:color="auto"/>
                <w:left w:val="none" w:sz="0" w:space="0" w:color="auto"/>
                <w:bottom w:val="none" w:sz="0" w:space="0" w:color="auto"/>
                <w:right w:val="none" w:sz="0" w:space="0" w:color="auto"/>
              </w:divBdr>
            </w:div>
            <w:div w:id="1013067460">
              <w:marLeft w:val="0"/>
              <w:marRight w:val="0"/>
              <w:marTop w:val="0"/>
              <w:marBottom w:val="0"/>
              <w:divBdr>
                <w:top w:val="none" w:sz="0" w:space="0" w:color="auto"/>
                <w:left w:val="none" w:sz="0" w:space="0" w:color="auto"/>
                <w:bottom w:val="none" w:sz="0" w:space="0" w:color="auto"/>
                <w:right w:val="none" w:sz="0" w:space="0" w:color="auto"/>
              </w:divBdr>
            </w:div>
            <w:div w:id="947930354">
              <w:marLeft w:val="0"/>
              <w:marRight w:val="0"/>
              <w:marTop w:val="0"/>
              <w:marBottom w:val="0"/>
              <w:divBdr>
                <w:top w:val="none" w:sz="0" w:space="0" w:color="auto"/>
                <w:left w:val="none" w:sz="0" w:space="0" w:color="auto"/>
                <w:bottom w:val="none" w:sz="0" w:space="0" w:color="auto"/>
                <w:right w:val="none" w:sz="0" w:space="0" w:color="auto"/>
              </w:divBdr>
            </w:div>
            <w:div w:id="523638031">
              <w:marLeft w:val="0"/>
              <w:marRight w:val="0"/>
              <w:marTop w:val="0"/>
              <w:marBottom w:val="0"/>
              <w:divBdr>
                <w:top w:val="none" w:sz="0" w:space="0" w:color="auto"/>
                <w:left w:val="none" w:sz="0" w:space="0" w:color="auto"/>
                <w:bottom w:val="none" w:sz="0" w:space="0" w:color="auto"/>
                <w:right w:val="none" w:sz="0" w:space="0" w:color="auto"/>
              </w:divBdr>
            </w:div>
            <w:div w:id="1962688088">
              <w:marLeft w:val="0"/>
              <w:marRight w:val="0"/>
              <w:marTop w:val="0"/>
              <w:marBottom w:val="0"/>
              <w:divBdr>
                <w:top w:val="none" w:sz="0" w:space="0" w:color="auto"/>
                <w:left w:val="none" w:sz="0" w:space="0" w:color="auto"/>
                <w:bottom w:val="none" w:sz="0" w:space="0" w:color="auto"/>
                <w:right w:val="none" w:sz="0" w:space="0" w:color="auto"/>
              </w:divBdr>
            </w:div>
            <w:div w:id="1526559498">
              <w:marLeft w:val="0"/>
              <w:marRight w:val="0"/>
              <w:marTop w:val="0"/>
              <w:marBottom w:val="0"/>
              <w:divBdr>
                <w:top w:val="none" w:sz="0" w:space="0" w:color="auto"/>
                <w:left w:val="none" w:sz="0" w:space="0" w:color="auto"/>
                <w:bottom w:val="none" w:sz="0" w:space="0" w:color="auto"/>
                <w:right w:val="none" w:sz="0" w:space="0" w:color="auto"/>
              </w:divBdr>
            </w:div>
            <w:div w:id="1748110548">
              <w:marLeft w:val="0"/>
              <w:marRight w:val="0"/>
              <w:marTop w:val="0"/>
              <w:marBottom w:val="0"/>
              <w:divBdr>
                <w:top w:val="none" w:sz="0" w:space="0" w:color="auto"/>
                <w:left w:val="none" w:sz="0" w:space="0" w:color="auto"/>
                <w:bottom w:val="none" w:sz="0" w:space="0" w:color="auto"/>
                <w:right w:val="none" w:sz="0" w:space="0" w:color="auto"/>
              </w:divBdr>
            </w:div>
            <w:div w:id="4715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00634">
      <w:bodyDiv w:val="1"/>
      <w:marLeft w:val="0"/>
      <w:marRight w:val="0"/>
      <w:marTop w:val="0"/>
      <w:marBottom w:val="0"/>
      <w:divBdr>
        <w:top w:val="none" w:sz="0" w:space="0" w:color="auto"/>
        <w:left w:val="none" w:sz="0" w:space="0" w:color="auto"/>
        <w:bottom w:val="none" w:sz="0" w:space="0" w:color="auto"/>
        <w:right w:val="none" w:sz="0" w:space="0" w:color="auto"/>
      </w:divBdr>
    </w:div>
    <w:div w:id="1292248774">
      <w:bodyDiv w:val="1"/>
      <w:marLeft w:val="0"/>
      <w:marRight w:val="0"/>
      <w:marTop w:val="0"/>
      <w:marBottom w:val="0"/>
      <w:divBdr>
        <w:top w:val="none" w:sz="0" w:space="0" w:color="auto"/>
        <w:left w:val="none" w:sz="0" w:space="0" w:color="auto"/>
        <w:bottom w:val="none" w:sz="0" w:space="0" w:color="auto"/>
        <w:right w:val="none" w:sz="0" w:space="0" w:color="auto"/>
      </w:divBdr>
    </w:div>
    <w:div w:id="1302156827">
      <w:bodyDiv w:val="1"/>
      <w:marLeft w:val="0"/>
      <w:marRight w:val="0"/>
      <w:marTop w:val="0"/>
      <w:marBottom w:val="0"/>
      <w:divBdr>
        <w:top w:val="none" w:sz="0" w:space="0" w:color="auto"/>
        <w:left w:val="none" w:sz="0" w:space="0" w:color="auto"/>
        <w:bottom w:val="none" w:sz="0" w:space="0" w:color="auto"/>
        <w:right w:val="none" w:sz="0" w:space="0" w:color="auto"/>
      </w:divBdr>
    </w:div>
    <w:div w:id="1316760320">
      <w:bodyDiv w:val="1"/>
      <w:marLeft w:val="0"/>
      <w:marRight w:val="0"/>
      <w:marTop w:val="0"/>
      <w:marBottom w:val="0"/>
      <w:divBdr>
        <w:top w:val="none" w:sz="0" w:space="0" w:color="auto"/>
        <w:left w:val="none" w:sz="0" w:space="0" w:color="auto"/>
        <w:bottom w:val="none" w:sz="0" w:space="0" w:color="auto"/>
        <w:right w:val="none" w:sz="0" w:space="0" w:color="auto"/>
      </w:divBdr>
      <w:divsChild>
        <w:div w:id="1531334253">
          <w:marLeft w:val="0"/>
          <w:marRight w:val="0"/>
          <w:marTop w:val="0"/>
          <w:marBottom w:val="0"/>
          <w:divBdr>
            <w:top w:val="none" w:sz="0" w:space="0" w:color="auto"/>
            <w:left w:val="none" w:sz="0" w:space="0" w:color="auto"/>
            <w:bottom w:val="none" w:sz="0" w:space="0" w:color="auto"/>
            <w:right w:val="none" w:sz="0" w:space="0" w:color="auto"/>
          </w:divBdr>
          <w:divsChild>
            <w:div w:id="469329138">
              <w:marLeft w:val="0"/>
              <w:marRight w:val="0"/>
              <w:marTop w:val="0"/>
              <w:marBottom w:val="0"/>
              <w:divBdr>
                <w:top w:val="none" w:sz="0" w:space="0" w:color="auto"/>
                <w:left w:val="none" w:sz="0" w:space="0" w:color="auto"/>
                <w:bottom w:val="none" w:sz="0" w:space="0" w:color="auto"/>
                <w:right w:val="none" w:sz="0" w:space="0" w:color="auto"/>
              </w:divBdr>
            </w:div>
            <w:div w:id="774128691">
              <w:marLeft w:val="0"/>
              <w:marRight w:val="0"/>
              <w:marTop w:val="0"/>
              <w:marBottom w:val="0"/>
              <w:divBdr>
                <w:top w:val="none" w:sz="0" w:space="0" w:color="auto"/>
                <w:left w:val="none" w:sz="0" w:space="0" w:color="auto"/>
                <w:bottom w:val="none" w:sz="0" w:space="0" w:color="auto"/>
                <w:right w:val="none" w:sz="0" w:space="0" w:color="auto"/>
              </w:divBdr>
            </w:div>
            <w:div w:id="1912690552">
              <w:marLeft w:val="0"/>
              <w:marRight w:val="0"/>
              <w:marTop w:val="0"/>
              <w:marBottom w:val="0"/>
              <w:divBdr>
                <w:top w:val="none" w:sz="0" w:space="0" w:color="auto"/>
                <w:left w:val="none" w:sz="0" w:space="0" w:color="auto"/>
                <w:bottom w:val="none" w:sz="0" w:space="0" w:color="auto"/>
                <w:right w:val="none" w:sz="0" w:space="0" w:color="auto"/>
              </w:divBdr>
            </w:div>
            <w:div w:id="1046484913">
              <w:marLeft w:val="0"/>
              <w:marRight w:val="0"/>
              <w:marTop w:val="0"/>
              <w:marBottom w:val="0"/>
              <w:divBdr>
                <w:top w:val="none" w:sz="0" w:space="0" w:color="auto"/>
                <w:left w:val="none" w:sz="0" w:space="0" w:color="auto"/>
                <w:bottom w:val="none" w:sz="0" w:space="0" w:color="auto"/>
                <w:right w:val="none" w:sz="0" w:space="0" w:color="auto"/>
              </w:divBdr>
            </w:div>
            <w:div w:id="17353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623">
      <w:bodyDiv w:val="1"/>
      <w:marLeft w:val="0"/>
      <w:marRight w:val="0"/>
      <w:marTop w:val="0"/>
      <w:marBottom w:val="0"/>
      <w:divBdr>
        <w:top w:val="none" w:sz="0" w:space="0" w:color="auto"/>
        <w:left w:val="none" w:sz="0" w:space="0" w:color="auto"/>
        <w:bottom w:val="none" w:sz="0" w:space="0" w:color="auto"/>
        <w:right w:val="none" w:sz="0" w:space="0" w:color="auto"/>
      </w:divBdr>
      <w:divsChild>
        <w:div w:id="567768067">
          <w:marLeft w:val="0"/>
          <w:marRight w:val="0"/>
          <w:marTop w:val="0"/>
          <w:marBottom w:val="0"/>
          <w:divBdr>
            <w:top w:val="none" w:sz="0" w:space="0" w:color="auto"/>
            <w:left w:val="none" w:sz="0" w:space="0" w:color="auto"/>
            <w:bottom w:val="none" w:sz="0" w:space="0" w:color="auto"/>
            <w:right w:val="none" w:sz="0" w:space="0" w:color="auto"/>
          </w:divBdr>
          <w:divsChild>
            <w:div w:id="894966908">
              <w:marLeft w:val="0"/>
              <w:marRight w:val="0"/>
              <w:marTop w:val="0"/>
              <w:marBottom w:val="0"/>
              <w:divBdr>
                <w:top w:val="none" w:sz="0" w:space="0" w:color="auto"/>
                <w:left w:val="none" w:sz="0" w:space="0" w:color="auto"/>
                <w:bottom w:val="none" w:sz="0" w:space="0" w:color="auto"/>
                <w:right w:val="none" w:sz="0" w:space="0" w:color="auto"/>
              </w:divBdr>
            </w:div>
            <w:div w:id="1232423516">
              <w:marLeft w:val="0"/>
              <w:marRight w:val="0"/>
              <w:marTop w:val="0"/>
              <w:marBottom w:val="0"/>
              <w:divBdr>
                <w:top w:val="none" w:sz="0" w:space="0" w:color="auto"/>
                <w:left w:val="none" w:sz="0" w:space="0" w:color="auto"/>
                <w:bottom w:val="none" w:sz="0" w:space="0" w:color="auto"/>
                <w:right w:val="none" w:sz="0" w:space="0" w:color="auto"/>
              </w:divBdr>
            </w:div>
            <w:div w:id="967779202">
              <w:marLeft w:val="0"/>
              <w:marRight w:val="0"/>
              <w:marTop w:val="0"/>
              <w:marBottom w:val="0"/>
              <w:divBdr>
                <w:top w:val="none" w:sz="0" w:space="0" w:color="auto"/>
                <w:left w:val="none" w:sz="0" w:space="0" w:color="auto"/>
                <w:bottom w:val="none" w:sz="0" w:space="0" w:color="auto"/>
                <w:right w:val="none" w:sz="0" w:space="0" w:color="auto"/>
              </w:divBdr>
            </w:div>
            <w:div w:id="1445803223">
              <w:marLeft w:val="0"/>
              <w:marRight w:val="0"/>
              <w:marTop w:val="0"/>
              <w:marBottom w:val="0"/>
              <w:divBdr>
                <w:top w:val="none" w:sz="0" w:space="0" w:color="auto"/>
                <w:left w:val="none" w:sz="0" w:space="0" w:color="auto"/>
                <w:bottom w:val="none" w:sz="0" w:space="0" w:color="auto"/>
                <w:right w:val="none" w:sz="0" w:space="0" w:color="auto"/>
              </w:divBdr>
            </w:div>
            <w:div w:id="987057410">
              <w:marLeft w:val="0"/>
              <w:marRight w:val="0"/>
              <w:marTop w:val="0"/>
              <w:marBottom w:val="0"/>
              <w:divBdr>
                <w:top w:val="none" w:sz="0" w:space="0" w:color="auto"/>
                <w:left w:val="none" w:sz="0" w:space="0" w:color="auto"/>
                <w:bottom w:val="none" w:sz="0" w:space="0" w:color="auto"/>
                <w:right w:val="none" w:sz="0" w:space="0" w:color="auto"/>
              </w:divBdr>
            </w:div>
            <w:div w:id="1920094456">
              <w:marLeft w:val="0"/>
              <w:marRight w:val="0"/>
              <w:marTop w:val="0"/>
              <w:marBottom w:val="0"/>
              <w:divBdr>
                <w:top w:val="none" w:sz="0" w:space="0" w:color="auto"/>
                <w:left w:val="none" w:sz="0" w:space="0" w:color="auto"/>
                <w:bottom w:val="none" w:sz="0" w:space="0" w:color="auto"/>
                <w:right w:val="none" w:sz="0" w:space="0" w:color="auto"/>
              </w:divBdr>
            </w:div>
            <w:div w:id="1820263819">
              <w:marLeft w:val="0"/>
              <w:marRight w:val="0"/>
              <w:marTop w:val="0"/>
              <w:marBottom w:val="0"/>
              <w:divBdr>
                <w:top w:val="none" w:sz="0" w:space="0" w:color="auto"/>
                <w:left w:val="none" w:sz="0" w:space="0" w:color="auto"/>
                <w:bottom w:val="none" w:sz="0" w:space="0" w:color="auto"/>
                <w:right w:val="none" w:sz="0" w:space="0" w:color="auto"/>
              </w:divBdr>
            </w:div>
            <w:div w:id="849415790">
              <w:marLeft w:val="0"/>
              <w:marRight w:val="0"/>
              <w:marTop w:val="0"/>
              <w:marBottom w:val="0"/>
              <w:divBdr>
                <w:top w:val="none" w:sz="0" w:space="0" w:color="auto"/>
                <w:left w:val="none" w:sz="0" w:space="0" w:color="auto"/>
                <w:bottom w:val="none" w:sz="0" w:space="0" w:color="auto"/>
                <w:right w:val="none" w:sz="0" w:space="0" w:color="auto"/>
              </w:divBdr>
            </w:div>
            <w:div w:id="751587485">
              <w:marLeft w:val="0"/>
              <w:marRight w:val="0"/>
              <w:marTop w:val="0"/>
              <w:marBottom w:val="0"/>
              <w:divBdr>
                <w:top w:val="none" w:sz="0" w:space="0" w:color="auto"/>
                <w:left w:val="none" w:sz="0" w:space="0" w:color="auto"/>
                <w:bottom w:val="none" w:sz="0" w:space="0" w:color="auto"/>
                <w:right w:val="none" w:sz="0" w:space="0" w:color="auto"/>
              </w:divBdr>
            </w:div>
            <w:div w:id="851606077">
              <w:marLeft w:val="0"/>
              <w:marRight w:val="0"/>
              <w:marTop w:val="0"/>
              <w:marBottom w:val="0"/>
              <w:divBdr>
                <w:top w:val="none" w:sz="0" w:space="0" w:color="auto"/>
                <w:left w:val="none" w:sz="0" w:space="0" w:color="auto"/>
                <w:bottom w:val="none" w:sz="0" w:space="0" w:color="auto"/>
                <w:right w:val="none" w:sz="0" w:space="0" w:color="auto"/>
              </w:divBdr>
            </w:div>
            <w:div w:id="404572083">
              <w:marLeft w:val="0"/>
              <w:marRight w:val="0"/>
              <w:marTop w:val="0"/>
              <w:marBottom w:val="0"/>
              <w:divBdr>
                <w:top w:val="none" w:sz="0" w:space="0" w:color="auto"/>
                <w:left w:val="none" w:sz="0" w:space="0" w:color="auto"/>
                <w:bottom w:val="none" w:sz="0" w:space="0" w:color="auto"/>
                <w:right w:val="none" w:sz="0" w:space="0" w:color="auto"/>
              </w:divBdr>
            </w:div>
            <w:div w:id="1127822120">
              <w:marLeft w:val="0"/>
              <w:marRight w:val="0"/>
              <w:marTop w:val="0"/>
              <w:marBottom w:val="0"/>
              <w:divBdr>
                <w:top w:val="none" w:sz="0" w:space="0" w:color="auto"/>
                <w:left w:val="none" w:sz="0" w:space="0" w:color="auto"/>
                <w:bottom w:val="none" w:sz="0" w:space="0" w:color="auto"/>
                <w:right w:val="none" w:sz="0" w:space="0" w:color="auto"/>
              </w:divBdr>
            </w:div>
            <w:div w:id="308873492">
              <w:marLeft w:val="0"/>
              <w:marRight w:val="0"/>
              <w:marTop w:val="0"/>
              <w:marBottom w:val="0"/>
              <w:divBdr>
                <w:top w:val="none" w:sz="0" w:space="0" w:color="auto"/>
                <w:left w:val="none" w:sz="0" w:space="0" w:color="auto"/>
                <w:bottom w:val="none" w:sz="0" w:space="0" w:color="auto"/>
                <w:right w:val="none" w:sz="0" w:space="0" w:color="auto"/>
              </w:divBdr>
            </w:div>
            <w:div w:id="1183742330">
              <w:marLeft w:val="0"/>
              <w:marRight w:val="0"/>
              <w:marTop w:val="0"/>
              <w:marBottom w:val="0"/>
              <w:divBdr>
                <w:top w:val="none" w:sz="0" w:space="0" w:color="auto"/>
                <w:left w:val="none" w:sz="0" w:space="0" w:color="auto"/>
                <w:bottom w:val="none" w:sz="0" w:space="0" w:color="auto"/>
                <w:right w:val="none" w:sz="0" w:space="0" w:color="auto"/>
              </w:divBdr>
            </w:div>
            <w:div w:id="1633635147">
              <w:marLeft w:val="0"/>
              <w:marRight w:val="0"/>
              <w:marTop w:val="0"/>
              <w:marBottom w:val="0"/>
              <w:divBdr>
                <w:top w:val="none" w:sz="0" w:space="0" w:color="auto"/>
                <w:left w:val="none" w:sz="0" w:space="0" w:color="auto"/>
                <w:bottom w:val="none" w:sz="0" w:space="0" w:color="auto"/>
                <w:right w:val="none" w:sz="0" w:space="0" w:color="auto"/>
              </w:divBdr>
            </w:div>
            <w:div w:id="765924624">
              <w:marLeft w:val="0"/>
              <w:marRight w:val="0"/>
              <w:marTop w:val="0"/>
              <w:marBottom w:val="0"/>
              <w:divBdr>
                <w:top w:val="none" w:sz="0" w:space="0" w:color="auto"/>
                <w:left w:val="none" w:sz="0" w:space="0" w:color="auto"/>
                <w:bottom w:val="none" w:sz="0" w:space="0" w:color="auto"/>
                <w:right w:val="none" w:sz="0" w:space="0" w:color="auto"/>
              </w:divBdr>
            </w:div>
            <w:div w:id="41370551">
              <w:marLeft w:val="0"/>
              <w:marRight w:val="0"/>
              <w:marTop w:val="0"/>
              <w:marBottom w:val="0"/>
              <w:divBdr>
                <w:top w:val="none" w:sz="0" w:space="0" w:color="auto"/>
                <w:left w:val="none" w:sz="0" w:space="0" w:color="auto"/>
                <w:bottom w:val="none" w:sz="0" w:space="0" w:color="auto"/>
                <w:right w:val="none" w:sz="0" w:space="0" w:color="auto"/>
              </w:divBdr>
            </w:div>
            <w:div w:id="1839421939">
              <w:marLeft w:val="0"/>
              <w:marRight w:val="0"/>
              <w:marTop w:val="0"/>
              <w:marBottom w:val="0"/>
              <w:divBdr>
                <w:top w:val="none" w:sz="0" w:space="0" w:color="auto"/>
                <w:left w:val="none" w:sz="0" w:space="0" w:color="auto"/>
                <w:bottom w:val="none" w:sz="0" w:space="0" w:color="auto"/>
                <w:right w:val="none" w:sz="0" w:space="0" w:color="auto"/>
              </w:divBdr>
            </w:div>
            <w:div w:id="1421214905">
              <w:marLeft w:val="0"/>
              <w:marRight w:val="0"/>
              <w:marTop w:val="0"/>
              <w:marBottom w:val="0"/>
              <w:divBdr>
                <w:top w:val="none" w:sz="0" w:space="0" w:color="auto"/>
                <w:left w:val="none" w:sz="0" w:space="0" w:color="auto"/>
                <w:bottom w:val="none" w:sz="0" w:space="0" w:color="auto"/>
                <w:right w:val="none" w:sz="0" w:space="0" w:color="auto"/>
              </w:divBdr>
            </w:div>
            <w:div w:id="681012491">
              <w:marLeft w:val="0"/>
              <w:marRight w:val="0"/>
              <w:marTop w:val="0"/>
              <w:marBottom w:val="0"/>
              <w:divBdr>
                <w:top w:val="none" w:sz="0" w:space="0" w:color="auto"/>
                <w:left w:val="none" w:sz="0" w:space="0" w:color="auto"/>
                <w:bottom w:val="none" w:sz="0" w:space="0" w:color="auto"/>
                <w:right w:val="none" w:sz="0" w:space="0" w:color="auto"/>
              </w:divBdr>
            </w:div>
            <w:div w:id="1611161180">
              <w:marLeft w:val="0"/>
              <w:marRight w:val="0"/>
              <w:marTop w:val="0"/>
              <w:marBottom w:val="0"/>
              <w:divBdr>
                <w:top w:val="none" w:sz="0" w:space="0" w:color="auto"/>
                <w:left w:val="none" w:sz="0" w:space="0" w:color="auto"/>
                <w:bottom w:val="none" w:sz="0" w:space="0" w:color="auto"/>
                <w:right w:val="none" w:sz="0" w:space="0" w:color="auto"/>
              </w:divBdr>
            </w:div>
            <w:div w:id="633022509">
              <w:marLeft w:val="0"/>
              <w:marRight w:val="0"/>
              <w:marTop w:val="0"/>
              <w:marBottom w:val="0"/>
              <w:divBdr>
                <w:top w:val="none" w:sz="0" w:space="0" w:color="auto"/>
                <w:left w:val="none" w:sz="0" w:space="0" w:color="auto"/>
                <w:bottom w:val="none" w:sz="0" w:space="0" w:color="auto"/>
                <w:right w:val="none" w:sz="0" w:space="0" w:color="auto"/>
              </w:divBdr>
            </w:div>
            <w:div w:id="1791126388">
              <w:marLeft w:val="0"/>
              <w:marRight w:val="0"/>
              <w:marTop w:val="0"/>
              <w:marBottom w:val="0"/>
              <w:divBdr>
                <w:top w:val="none" w:sz="0" w:space="0" w:color="auto"/>
                <w:left w:val="none" w:sz="0" w:space="0" w:color="auto"/>
                <w:bottom w:val="none" w:sz="0" w:space="0" w:color="auto"/>
                <w:right w:val="none" w:sz="0" w:space="0" w:color="auto"/>
              </w:divBdr>
            </w:div>
            <w:div w:id="20659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6010">
      <w:bodyDiv w:val="1"/>
      <w:marLeft w:val="0"/>
      <w:marRight w:val="0"/>
      <w:marTop w:val="0"/>
      <w:marBottom w:val="0"/>
      <w:divBdr>
        <w:top w:val="none" w:sz="0" w:space="0" w:color="auto"/>
        <w:left w:val="none" w:sz="0" w:space="0" w:color="auto"/>
        <w:bottom w:val="none" w:sz="0" w:space="0" w:color="auto"/>
        <w:right w:val="none" w:sz="0" w:space="0" w:color="auto"/>
      </w:divBdr>
      <w:divsChild>
        <w:div w:id="1358043794">
          <w:marLeft w:val="0"/>
          <w:marRight w:val="0"/>
          <w:marTop w:val="0"/>
          <w:marBottom w:val="0"/>
          <w:divBdr>
            <w:top w:val="none" w:sz="0" w:space="0" w:color="auto"/>
            <w:left w:val="none" w:sz="0" w:space="0" w:color="auto"/>
            <w:bottom w:val="none" w:sz="0" w:space="0" w:color="auto"/>
            <w:right w:val="none" w:sz="0" w:space="0" w:color="auto"/>
          </w:divBdr>
          <w:divsChild>
            <w:div w:id="1456220473">
              <w:marLeft w:val="0"/>
              <w:marRight w:val="0"/>
              <w:marTop w:val="0"/>
              <w:marBottom w:val="0"/>
              <w:divBdr>
                <w:top w:val="none" w:sz="0" w:space="0" w:color="auto"/>
                <w:left w:val="none" w:sz="0" w:space="0" w:color="auto"/>
                <w:bottom w:val="none" w:sz="0" w:space="0" w:color="auto"/>
                <w:right w:val="none" w:sz="0" w:space="0" w:color="auto"/>
              </w:divBdr>
            </w:div>
            <w:div w:id="291131728">
              <w:marLeft w:val="0"/>
              <w:marRight w:val="0"/>
              <w:marTop w:val="0"/>
              <w:marBottom w:val="0"/>
              <w:divBdr>
                <w:top w:val="none" w:sz="0" w:space="0" w:color="auto"/>
                <w:left w:val="none" w:sz="0" w:space="0" w:color="auto"/>
                <w:bottom w:val="none" w:sz="0" w:space="0" w:color="auto"/>
                <w:right w:val="none" w:sz="0" w:space="0" w:color="auto"/>
              </w:divBdr>
            </w:div>
            <w:div w:id="290020250">
              <w:marLeft w:val="0"/>
              <w:marRight w:val="0"/>
              <w:marTop w:val="0"/>
              <w:marBottom w:val="0"/>
              <w:divBdr>
                <w:top w:val="none" w:sz="0" w:space="0" w:color="auto"/>
                <w:left w:val="none" w:sz="0" w:space="0" w:color="auto"/>
                <w:bottom w:val="none" w:sz="0" w:space="0" w:color="auto"/>
                <w:right w:val="none" w:sz="0" w:space="0" w:color="auto"/>
              </w:divBdr>
            </w:div>
            <w:div w:id="1255867799">
              <w:marLeft w:val="0"/>
              <w:marRight w:val="0"/>
              <w:marTop w:val="0"/>
              <w:marBottom w:val="0"/>
              <w:divBdr>
                <w:top w:val="none" w:sz="0" w:space="0" w:color="auto"/>
                <w:left w:val="none" w:sz="0" w:space="0" w:color="auto"/>
                <w:bottom w:val="none" w:sz="0" w:space="0" w:color="auto"/>
                <w:right w:val="none" w:sz="0" w:space="0" w:color="auto"/>
              </w:divBdr>
            </w:div>
            <w:div w:id="1986004683">
              <w:marLeft w:val="0"/>
              <w:marRight w:val="0"/>
              <w:marTop w:val="0"/>
              <w:marBottom w:val="0"/>
              <w:divBdr>
                <w:top w:val="none" w:sz="0" w:space="0" w:color="auto"/>
                <w:left w:val="none" w:sz="0" w:space="0" w:color="auto"/>
                <w:bottom w:val="none" w:sz="0" w:space="0" w:color="auto"/>
                <w:right w:val="none" w:sz="0" w:space="0" w:color="auto"/>
              </w:divBdr>
            </w:div>
            <w:div w:id="387188892">
              <w:marLeft w:val="0"/>
              <w:marRight w:val="0"/>
              <w:marTop w:val="0"/>
              <w:marBottom w:val="0"/>
              <w:divBdr>
                <w:top w:val="none" w:sz="0" w:space="0" w:color="auto"/>
                <w:left w:val="none" w:sz="0" w:space="0" w:color="auto"/>
                <w:bottom w:val="none" w:sz="0" w:space="0" w:color="auto"/>
                <w:right w:val="none" w:sz="0" w:space="0" w:color="auto"/>
              </w:divBdr>
            </w:div>
            <w:div w:id="14267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1379">
      <w:bodyDiv w:val="1"/>
      <w:marLeft w:val="0"/>
      <w:marRight w:val="0"/>
      <w:marTop w:val="0"/>
      <w:marBottom w:val="0"/>
      <w:divBdr>
        <w:top w:val="none" w:sz="0" w:space="0" w:color="auto"/>
        <w:left w:val="none" w:sz="0" w:space="0" w:color="auto"/>
        <w:bottom w:val="none" w:sz="0" w:space="0" w:color="auto"/>
        <w:right w:val="none" w:sz="0" w:space="0" w:color="auto"/>
      </w:divBdr>
    </w:div>
    <w:div w:id="1397507859">
      <w:bodyDiv w:val="1"/>
      <w:marLeft w:val="0"/>
      <w:marRight w:val="0"/>
      <w:marTop w:val="0"/>
      <w:marBottom w:val="0"/>
      <w:divBdr>
        <w:top w:val="none" w:sz="0" w:space="0" w:color="auto"/>
        <w:left w:val="none" w:sz="0" w:space="0" w:color="auto"/>
        <w:bottom w:val="none" w:sz="0" w:space="0" w:color="auto"/>
        <w:right w:val="none" w:sz="0" w:space="0" w:color="auto"/>
      </w:divBdr>
    </w:div>
    <w:div w:id="1414935571">
      <w:bodyDiv w:val="1"/>
      <w:marLeft w:val="0"/>
      <w:marRight w:val="0"/>
      <w:marTop w:val="0"/>
      <w:marBottom w:val="0"/>
      <w:divBdr>
        <w:top w:val="none" w:sz="0" w:space="0" w:color="auto"/>
        <w:left w:val="none" w:sz="0" w:space="0" w:color="auto"/>
        <w:bottom w:val="none" w:sz="0" w:space="0" w:color="auto"/>
        <w:right w:val="none" w:sz="0" w:space="0" w:color="auto"/>
      </w:divBdr>
    </w:div>
    <w:div w:id="1453129739">
      <w:bodyDiv w:val="1"/>
      <w:marLeft w:val="0"/>
      <w:marRight w:val="0"/>
      <w:marTop w:val="0"/>
      <w:marBottom w:val="0"/>
      <w:divBdr>
        <w:top w:val="none" w:sz="0" w:space="0" w:color="auto"/>
        <w:left w:val="none" w:sz="0" w:space="0" w:color="auto"/>
        <w:bottom w:val="none" w:sz="0" w:space="0" w:color="auto"/>
        <w:right w:val="none" w:sz="0" w:space="0" w:color="auto"/>
      </w:divBdr>
    </w:div>
    <w:div w:id="1467819473">
      <w:bodyDiv w:val="1"/>
      <w:marLeft w:val="0"/>
      <w:marRight w:val="0"/>
      <w:marTop w:val="0"/>
      <w:marBottom w:val="0"/>
      <w:divBdr>
        <w:top w:val="none" w:sz="0" w:space="0" w:color="auto"/>
        <w:left w:val="none" w:sz="0" w:space="0" w:color="auto"/>
        <w:bottom w:val="none" w:sz="0" w:space="0" w:color="auto"/>
        <w:right w:val="none" w:sz="0" w:space="0" w:color="auto"/>
      </w:divBdr>
    </w:div>
    <w:div w:id="1472595053">
      <w:bodyDiv w:val="1"/>
      <w:marLeft w:val="0"/>
      <w:marRight w:val="0"/>
      <w:marTop w:val="0"/>
      <w:marBottom w:val="0"/>
      <w:divBdr>
        <w:top w:val="none" w:sz="0" w:space="0" w:color="auto"/>
        <w:left w:val="none" w:sz="0" w:space="0" w:color="auto"/>
        <w:bottom w:val="none" w:sz="0" w:space="0" w:color="auto"/>
        <w:right w:val="none" w:sz="0" w:space="0" w:color="auto"/>
      </w:divBdr>
    </w:div>
    <w:div w:id="1506630405">
      <w:bodyDiv w:val="1"/>
      <w:marLeft w:val="0"/>
      <w:marRight w:val="0"/>
      <w:marTop w:val="0"/>
      <w:marBottom w:val="0"/>
      <w:divBdr>
        <w:top w:val="none" w:sz="0" w:space="0" w:color="auto"/>
        <w:left w:val="none" w:sz="0" w:space="0" w:color="auto"/>
        <w:bottom w:val="none" w:sz="0" w:space="0" w:color="auto"/>
        <w:right w:val="none" w:sz="0" w:space="0" w:color="auto"/>
      </w:divBdr>
    </w:div>
    <w:div w:id="1515536729">
      <w:bodyDiv w:val="1"/>
      <w:marLeft w:val="0"/>
      <w:marRight w:val="0"/>
      <w:marTop w:val="0"/>
      <w:marBottom w:val="0"/>
      <w:divBdr>
        <w:top w:val="none" w:sz="0" w:space="0" w:color="auto"/>
        <w:left w:val="none" w:sz="0" w:space="0" w:color="auto"/>
        <w:bottom w:val="none" w:sz="0" w:space="0" w:color="auto"/>
        <w:right w:val="none" w:sz="0" w:space="0" w:color="auto"/>
      </w:divBdr>
    </w:div>
    <w:div w:id="1589926615">
      <w:bodyDiv w:val="1"/>
      <w:marLeft w:val="0"/>
      <w:marRight w:val="0"/>
      <w:marTop w:val="0"/>
      <w:marBottom w:val="0"/>
      <w:divBdr>
        <w:top w:val="none" w:sz="0" w:space="0" w:color="auto"/>
        <w:left w:val="none" w:sz="0" w:space="0" w:color="auto"/>
        <w:bottom w:val="none" w:sz="0" w:space="0" w:color="auto"/>
        <w:right w:val="none" w:sz="0" w:space="0" w:color="auto"/>
      </w:divBdr>
      <w:divsChild>
        <w:div w:id="1037974608">
          <w:marLeft w:val="0"/>
          <w:marRight w:val="0"/>
          <w:marTop w:val="0"/>
          <w:marBottom w:val="0"/>
          <w:divBdr>
            <w:top w:val="none" w:sz="0" w:space="0" w:color="auto"/>
            <w:left w:val="none" w:sz="0" w:space="0" w:color="auto"/>
            <w:bottom w:val="none" w:sz="0" w:space="0" w:color="auto"/>
            <w:right w:val="none" w:sz="0" w:space="0" w:color="auto"/>
          </w:divBdr>
          <w:divsChild>
            <w:div w:id="323364069">
              <w:marLeft w:val="0"/>
              <w:marRight w:val="0"/>
              <w:marTop w:val="0"/>
              <w:marBottom w:val="0"/>
              <w:divBdr>
                <w:top w:val="none" w:sz="0" w:space="0" w:color="auto"/>
                <w:left w:val="none" w:sz="0" w:space="0" w:color="auto"/>
                <w:bottom w:val="none" w:sz="0" w:space="0" w:color="auto"/>
                <w:right w:val="none" w:sz="0" w:space="0" w:color="auto"/>
              </w:divBdr>
            </w:div>
            <w:div w:id="2049259750">
              <w:marLeft w:val="0"/>
              <w:marRight w:val="0"/>
              <w:marTop w:val="0"/>
              <w:marBottom w:val="0"/>
              <w:divBdr>
                <w:top w:val="none" w:sz="0" w:space="0" w:color="auto"/>
                <w:left w:val="none" w:sz="0" w:space="0" w:color="auto"/>
                <w:bottom w:val="none" w:sz="0" w:space="0" w:color="auto"/>
                <w:right w:val="none" w:sz="0" w:space="0" w:color="auto"/>
              </w:divBdr>
            </w:div>
            <w:div w:id="1462771005">
              <w:marLeft w:val="0"/>
              <w:marRight w:val="0"/>
              <w:marTop w:val="0"/>
              <w:marBottom w:val="0"/>
              <w:divBdr>
                <w:top w:val="none" w:sz="0" w:space="0" w:color="auto"/>
                <w:left w:val="none" w:sz="0" w:space="0" w:color="auto"/>
                <w:bottom w:val="none" w:sz="0" w:space="0" w:color="auto"/>
                <w:right w:val="none" w:sz="0" w:space="0" w:color="auto"/>
              </w:divBdr>
            </w:div>
            <w:div w:id="1286933045">
              <w:marLeft w:val="0"/>
              <w:marRight w:val="0"/>
              <w:marTop w:val="0"/>
              <w:marBottom w:val="0"/>
              <w:divBdr>
                <w:top w:val="none" w:sz="0" w:space="0" w:color="auto"/>
                <w:left w:val="none" w:sz="0" w:space="0" w:color="auto"/>
                <w:bottom w:val="none" w:sz="0" w:space="0" w:color="auto"/>
                <w:right w:val="none" w:sz="0" w:space="0" w:color="auto"/>
              </w:divBdr>
            </w:div>
            <w:div w:id="409812904">
              <w:marLeft w:val="0"/>
              <w:marRight w:val="0"/>
              <w:marTop w:val="0"/>
              <w:marBottom w:val="0"/>
              <w:divBdr>
                <w:top w:val="none" w:sz="0" w:space="0" w:color="auto"/>
                <w:left w:val="none" w:sz="0" w:space="0" w:color="auto"/>
                <w:bottom w:val="none" w:sz="0" w:space="0" w:color="auto"/>
                <w:right w:val="none" w:sz="0" w:space="0" w:color="auto"/>
              </w:divBdr>
            </w:div>
            <w:div w:id="965698397">
              <w:marLeft w:val="0"/>
              <w:marRight w:val="0"/>
              <w:marTop w:val="0"/>
              <w:marBottom w:val="0"/>
              <w:divBdr>
                <w:top w:val="none" w:sz="0" w:space="0" w:color="auto"/>
                <w:left w:val="none" w:sz="0" w:space="0" w:color="auto"/>
                <w:bottom w:val="none" w:sz="0" w:space="0" w:color="auto"/>
                <w:right w:val="none" w:sz="0" w:space="0" w:color="auto"/>
              </w:divBdr>
            </w:div>
            <w:div w:id="444731700">
              <w:marLeft w:val="0"/>
              <w:marRight w:val="0"/>
              <w:marTop w:val="0"/>
              <w:marBottom w:val="0"/>
              <w:divBdr>
                <w:top w:val="none" w:sz="0" w:space="0" w:color="auto"/>
                <w:left w:val="none" w:sz="0" w:space="0" w:color="auto"/>
                <w:bottom w:val="none" w:sz="0" w:space="0" w:color="auto"/>
                <w:right w:val="none" w:sz="0" w:space="0" w:color="auto"/>
              </w:divBdr>
            </w:div>
            <w:div w:id="205068887">
              <w:marLeft w:val="0"/>
              <w:marRight w:val="0"/>
              <w:marTop w:val="0"/>
              <w:marBottom w:val="0"/>
              <w:divBdr>
                <w:top w:val="none" w:sz="0" w:space="0" w:color="auto"/>
                <w:left w:val="none" w:sz="0" w:space="0" w:color="auto"/>
                <w:bottom w:val="none" w:sz="0" w:space="0" w:color="auto"/>
                <w:right w:val="none" w:sz="0" w:space="0" w:color="auto"/>
              </w:divBdr>
            </w:div>
            <w:div w:id="360085622">
              <w:marLeft w:val="0"/>
              <w:marRight w:val="0"/>
              <w:marTop w:val="0"/>
              <w:marBottom w:val="0"/>
              <w:divBdr>
                <w:top w:val="none" w:sz="0" w:space="0" w:color="auto"/>
                <w:left w:val="none" w:sz="0" w:space="0" w:color="auto"/>
                <w:bottom w:val="none" w:sz="0" w:space="0" w:color="auto"/>
                <w:right w:val="none" w:sz="0" w:space="0" w:color="auto"/>
              </w:divBdr>
            </w:div>
            <w:div w:id="2066220303">
              <w:marLeft w:val="0"/>
              <w:marRight w:val="0"/>
              <w:marTop w:val="0"/>
              <w:marBottom w:val="0"/>
              <w:divBdr>
                <w:top w:val="none" w:sz="0" w:space="0" w:color="auto"/>
                <w:left w:val="none" w:sz="0" w:space="0" w:color="auto"/>
                <w:bottom w:val="none" w:sz="0" w:space="0" w:color="auto"/>
                <w:right w:val="none" w:sz="0" w:space="0" w:color="auto"/>
              </w:divBdr>
            </w:div>
            <w:div w:id="399401942">
              <w:marLeft w:val="0"/>
              <w:marRight w:val="0"/>
              <w:marTop w:val="0"/>
              <w:marBottom w:val="0"/>
              <w:divBdr>
                <w:top w:val="none" w:sz="0" w:space="0" w:color="auto"/>
                <w:left w:val="none" w:sz="0" w:space="0" w:color="auto"/>
                <w:bottom w:val="none" w:sz="0" w:space="0" w:color="auto"/>
                <w:right w:val="none" w:sz="0" w:space="0" w:color="auto"/>
              </w:divBdr>
            </w:div>
            <w:div w:id="1024328253">
              <w:marLeft w:val="0"/>
              <w:marRight w:val="0"/>
              <w:marTop w:val="0"/>
              <w:marBottom w:val="0"/>
              <w:divBdr>
                <w:top w:val="none" w:sz="0" w:space="0" w:color="auto"/>
                <w:left w:val="none" w:sz="0" w:space="0" w:color="auto"/>
                <w:bottom w:val="none" w:sz="0" w:space="0" w:color="auto"/>
                <w:right w:val="none" w:sz="0" w:space="0" w:color="auto"/>
              </w:divBdr>
            </w:div>
            <w:div w:id="1989674832">
              <w:marLeft w:val="0"/>
              <w:marRight w:val="0"/>
              <w:marTop w:val="0"/>
              <w:marBottom w:val="0"/>
              <w:divBdr>
                <w:top w:val="none" w:sz="0" w:space="0" w:color="auto"/>
                <w:left w:val="none" w:sz="0" w:space="0" w:color="auto"/>
                <w:bottom w:val="none" w:sz="0" w:space="0" w:color="auto"/>
                <w:right w:val="none" w:sz="0" w:space="0" w:color="auto"/>
              </w:divBdr>
            </w:div>
            <w:div w:id="321013087">
              <w:marLeft w:val="0"/>
              <w:marRight w:val="0"/>
              <w:marTop w:val="0"/>
              <w:marBottom w:val="0"/>
              <w:divBdr>
                <w:top w:val="none" w:sz="0" w:space="0" w:color="auto"/>
                <w:left w:val="none" w:sz="0" w:space="0" w:color="auto"/>
                <w:bottom w:val="none" w:sz="0" w:space="0" w:color="auto"/>
                <w:right w:val="none" w:sz="0" w:space="0" w:color="auto"/>
              </w:divBdr>
            </w:div>
            <w:div w:id="1578242252">
              <w:marLeft w:val="0"/>
              <w:marRight w:val="0"/>
              <w:marTop w:val="0"/>
              <w:marBottom w:val="0"/>
              <w:divBdr>
                <w:top w:val="none" w:sz="0" w:space="0" w:color="auto"/>
                <w:left w:val="none" w:sz="0" w:space="0" w:color="auto"/>
                <w:bottom w:val="none" w:sz="0" w:space="0" w:color="auto"/>
                <w:right w:val="none" w:sz="0" w:space="0" w:color="auto"/>
              </w:divBdr>
            </w:div>
            <w:div w:id="2146271074">
              <w:marLeft w:val="0"/>
              <w:marRight w:val="0"/>
              <w:marTop w:val="0"/>
              <w:marBottom w:val="0"/>
              <w:divBdr>
                <w:top w:val="none" w:sz="0" w:space="0" w:color="auto"/>
                <w:left w:val="none" w:sz="0" w:space="0" w:color="auto"/>
                <w:bottom w:val="none" w:sz="0" w:space="0" w:color="auto"/>
                <w:right w:val="none" w:sz="0" w:space="0" w:color="auto"/>
              </w:divBdr>
            </w:div>
            <w:div w:id="2066906863">
              <w:marLeft w:val="0"/>
              <w:marRight w:val="0"/>
              <w:marTop w:val="0"/>
              <w:marBottom w:val="0"/>
              <w:divBdr>
                <w:top w:val="none" w:sz="0" w:space="0" w:color="auto"/>
                <w:left w:val="none" w:sz="0" w:space="0" w:color="auto"/>
                <w:bottom w:val="none" w:sz="0" w:space="0" w:color="auto"/>
                <w:right w:val="none" w:sz="0" w:space="0" w:color="auto"/>
              </w:divBdr>
            </w:div>
            <w:div w:id="9175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1145">
      <w:bodyDiv w:val="1"/>
      <w:marLeft w:val="0"/>
      <w:marRight w:val="0"/>
      <w:marTop w:val="0"/>
      <w:marBottom w:val="0"/>
      <w:divBdr>
        <w:top w:val="none" w:sz="0" w:space="0" w:color="auto"/>
        <w:left w:val="none" w:sz="0" w:space="0" w:color="auto"/>
        <w:bottom w:val="none" w:sz="0" w:space="0" w:color="auto"/>
        <w:right w:val="none" w:sz="0" w:space="0" w:color="auto"/>
      </w:divBdr>
    </w:div>
    <w:div w:id="1669600942">
      <w:bodyDiv w:val="1"/>
      <w:marLeft w:val="0"/>
      <w:marRight w:val="0"/>
      <w:marTop w:val="0"/>
      <w:marBottom w:val="0"/>
      <w:divBdr>
        <w:top w:val="none" w:sz="0" w:space="0" w:color="auto"/>
        <w:left w:val="none" w:sz="0" w:space="0" w:color="auto"/>
        <w:bottom w:val="none" w:sz="0" w:space="0" w:color="auto"/>
        <w:right w:val="none" w:sz="0" w:space="0" w:color="auto"/>
      </w:divBdr>
      <w:divsChild>
        <w:div w:id="2027711611">
          <w:marLeft w:val="0"/>
          <w:marRight w:val="0"/>
          <w:marTop w:val="0"/>
          <w:marBottom w:val="0"/>
          <w:divBdr>
            <w:top w:val="none" w:sz="0" w:space="0" w:color="auto"/>
            <w:left w:val="none" w:sz="0" w:space="0" w:color="auto"/>
            <w:bottom w:val="none" w:sz="0" w:space="0" w:color="auto"/>
            <w:right w:val="none" w:sz="0" w:space="0" w:color="auto"/>
          </w:divBdr>
          <w:divsChild>
            <w:div w:id="2635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7832">
      <w:bodyDiv w:val="1"/>
      <w:marLeft w:val="0"/>
      <w:marRight w:val="0"/>
      <w:marTop w:val="0"/>
      <w:marBottom w:val="0"/>
      <w:divBdr>
        <w:top w:val="none" w:sz="0" w:space="0" w:color="auto"/>
        <w:left w:val="none" w:sz="0" w:space="0" w:color="auto"/>
        <w:bottom w:val="none" w:sz="0" w:space="0" w:color="auto"/>
        <w:right w:val="none" w:sz="0" w:space="0" w:color="auto"/>
      </w:divBdr>
    </w:div>
    <w:div w:id="1706446244">
      <w:bodyDiv w:val="1"/>
      <w:marLeft w:val="0"/>
      <w:marRight w:val="0"/>
      <w:marTop w:val="0"/>
      <w:marBottom w:val="0"/>
      <w:divBdr>
        <w:top w:val="none" w:sz="0" w:space="0" w:color="auto"/>
        <w:left w:val="none" w:sz="0" w:space="0" w:color="auto"/>
        <w:bottom w:val="none" w:sz="0" w:space="0" w:color="auto"/>
        <w:right w:val="none" w:sz="0" w:space="0" w:color="auto"/>
      </w:divBdr>
    </w:div>
    <w:div w:id="1707563223">
      <w:bodyDiv w:val="1"/>
      <w:marLeft w:val="0"/>
      <w:marRight w:val="0"/>
      <w:marTop w:val="0"/>
      <w:marBottom w:val="0"/>
      <w:divBdr>
        <w:top w:val="none" w:sz="0" w:space="0" w:color="auto"/>
        <w:left w:val="none" w:sz="0" w:space="0" w:color="auto"/>
        <w:bottom w:val="none" w:sz="0" w:space="0" w:color="auto"/>
        <w:right w:val="none" w:sz="0" w:space="0" w:color="auto"/>
      </w:divBdr>
      <w:divsChild>
        <w:div w:id="418916237">
          <w:marLeft w:val="0"/>
          <w:marRight w:val="0"/>
          <w:marTop w:val="0"/>
          <w:marBottom w:val="0"/>
          <w:divBdr>
            <w:top w:val="none" w:sz="0" w:space="0" w:color="auto"/>
            <w:left w:val="none" w:sz="0" w:space="0" w:color="auto"/>
            <w:bottom w:val="none" w:sz="0" w:space="0" w:color="auto"/>
            <w:right w:val="none" w:sz="0" w:space="0" w:color="auto"/>
          </w:divBdr>
          <w:divsChild>
            <w:div w:id="1889876576">
              <w:marLeft w:val="0"/>
              <w:marRight w:val="0"/>
              <w:marTop w:val="0"/>
              <w:marBottom w:val="0"/>
              <w:divBdr>
                <w:top w:val="none" w:sz="0" w:space="0" w:color="auto"/>
                <w:left w:val="none" w:sz="0" w:space="0" w:color="auto"/>
                <w:bottom w:val="none" w:sz="0" w:space="0" w:color="auto"/>
                <w:right w:val="none" w:sz="0" w:space="0" w:color="auto"/>
              </w:divBdr>
            </w:div>
            <w:div w:id="267812841">
              <w:marLeft w:val="0"/>
              <w:marRight w:val="0"/>
              <w:marTop w:val="0"/>
              <w:marBottom w:val="0"/>
              <w:divBdr>
                <w:top w:val="none" w:sz="0" w:space="0" w:color="auto"/>
                <w:left w:val="none" w:sz="0" w:space="0" w:color="auto"/>
                <w:bottom w:val="none" w:sz="0" w:space="0" w:color="auto"/>
                <w:right w:val="none" w:sz="0" w:space="0" w:color="auto"/>
              </w:divBdr>
            </w:div>
            <w:div w:id="1105463936">
              <w:marLeft w:val="0"/>
              <w:marRight w:val="0"/>
              <w:marTop w:val="0"/>
              <w:marBottom w:val="0"/>
              <w:divBdr>
                <w:top w:val="none" w:sz="0" w:space="0" w:color="auto"/>
                <w:left w:val="none" w:sz="0" w:space="0" w:color="auto"/>
                <w:bottom w:val="none" w:sz="0" w:space="0" w:color="auto"/>
                <w:right w:val="none" w:sz="0" w:space="0" w:color="auto"/>
              </w:divBdr>
            </w:div>
            <w:div w:id="1425154227">
              <w:marLeft w:val="0"/>
              <w:marRight w:val="0"/>
              <w:marTop w:val="0"/>
              <w:marBottom w:val="0"/>
              <w:divBdr>
                <w:top w:val="none" w:sz="0" w:space="0" w:color="auto"/>
                <w:left w:val="none" w:sz="0" w:space="0" w:color="auto"/>
                <w:bottom w:val="none" w:sz="0" w:space="0" w:color="auto"/>
                <w:right w:val="none" w:sz="0" w:space="0" w:color="auto"/>
              </w:divBdr>
            </w:div>
            <w:div w:id="2090999432">
              <w:marLeft w:val="0"/>
              <w:marRight w:val="0"/>
              <w:marTop w:val="0"/>
              <w:marBottom w:val="0"/>
              <w:divBdr>
                <w:top w:val="none" w:sz="0" w:space="0" w:color="auto"/>
                <w:left w:val="none" w:sz="0" w:space="0" w:color="auto"/>
                <w:bottom w:val="none" w:sz="0" w:space="0" w:color="auto"/>
                <w:right w:val="none" w:sz="0" w:space="0" w:color="auto"/>
              </w:divBdr>
            </w:div>
            <w:div w:id="1552111422">
              <w:marLeft w:val="0"/>
              <w:marRight w:val="0"/>
              <w:marTop w:val="0"/>
              <w:marBottom w:val="0"/>
              <w:divBdr>
                <w:top w:val="none" w:sz="0" w:space="0" w:color="auto"/>
                <w:left w:val="none" w:sz="0" w:space="0" w:color="auto"/>
                <w:bottom w:val="none" w:sz="0" w:space="0" w:color="auto"/>
                <w:right w:val="none" w:sz="0" w:space="0" w:color="auto"/>
              </w:divBdr>
            </w:div>
            <w:div w:id="158349971">
              <w:marLeft w:val="0"/>
              <w:marRight w:val="0"/>
              <w:marTop w:val="0"/>
              <w:marBottom w:val="0"/>
              <w:divBdr>
                <w:top w:val="none" w:sz="0" w:space="0" w:color="auto"/>
                <w:left w:val="none" w:sz="0" w:space="0" w:color="auto"/>
                <w:bottom w:val="none" w:sz="0" w:space="0" w:color="auto"/>
                <w:right w:val="none" w:sz="0" w:space="0" w:color="auto"/>
              </w:divBdr>
            </w:div>
            <w:div w:id="897398277">
              <w:marLeft w:val="0"/>
              <w:marRight w:val="0"/>
              <w:marTop w:val="0"/>
              <w:marBottom w:val="0"/>
              <w:divBdr>
                <w:top w:val="none" w:sz="0" w:space="0" w:color="auto"/>
                <w:left w:val="none" w:sz="0" w:space="0" w:color="auto"/>
                <w:bottom w:val="none" w:sz="0" w:space="0" w:color="auto"/>
                <w:right w:val="none" w:sz="0" w:space="0" w:color="auto"/>
              </w:divBdr>
            </w:div>
            <w:div w:id="2091585112">
              <w:marLeft w:val="0"/>
              <w:marRight w:val="0"/>
              <w:marTop w:val="0"/>
              <w:marBottom w:val="0"/>
              <w:divBdr>
                <w:top w:val="none" w:sz="0" w:space="0" w:color="auto"/>
                <w:left w:val="none" w:sz="0" w:space="0" w:color="auto"/>
                <w:bottom w:val="none" w:sz="0" w:space="0" w:color="auto"/>
                <w:right w:val="none" w:sz="0" w:space="0" w:color="auto"/>
              </w:divBdr>
            </w:div>
            <w:div w:id="1638803364">
              <w:marLeft w:val="0"/>
              <w:marRight w:val="0"/>
              <w:marTop w:val="0"/>
              <w:marBottom w:val="0"/>
              <w:divBdr>
                <w:top w:val="none" w:sz="0" w:space="0" w:color="auto"/>
                <w:left w:val="none" w:sz="0" w:space="0" w:color="auto"/>
                <w:bottom w:val="none" w:sz="0" w:space="0" w:color="auto"/>
                <w:right w:val="none" w:sz="0" w:space="0" w:color="auto"/>
              </w:divBdr>
            </w:div>
            <w:div w:id="1312641103">
              <w:marLeft w:val="0"/>
              <w:marRight w:val="0"/>
              <w:marTop w:val="0"/>
              <w:marBottom w:val="0"/>
              <w:divBdr>
                <w:top w:val="none" w:sz="0" w:space="0" w:color="auto"/>
                <w:left w:val="none" w:sz="0" w:space="0" w:color="auto"/>
                <w:bottom w:val="none" w:sz="0" w:space="0" w:color="auto"/>
                <w:right w:val="none" w:sz="0" w:space="0" w:color="auto"/>
              </w:divBdr>
            </w:div>
            <w:div w:id="162164442">
              <w:marLeft w:val="0"/>
              <w:marRight w:val="0"/>
              <w:marTop w:val="0"/>
              <w:marBottom w:val="0"/>
              <w:divBdr>
                <w:top w:val="none" w:sz="0" w:space="0" w:color="auto"/>
                <w:left w:val="none" w:sz="0" w:space="0" w:color="auto"/>
                <w:bottom w:val="none" w:sz="0" w:space="0" w:color="auto"/>
                <w:right w:val="none" w:sz="0" w:space="0" w:color="auto"/>
              </w:divBdr>
            </w:div>
            <w:div w:id="1525285222">
              <w:marLeft w:val="0"/>
              <w:marRight w:val="0"/>
              <w:marTop w:val="0"/>
              <w:marBottom w:val="0"/>
              <w:divBdr>
                <w:top w:val="none" w:sz="0" w:space="0" w:color="auto"/>
                <w:left w:val="none" w:sz="0" w:space="0" w:color="auto"/>
                <w:bottom w:val="none" w:sz="0" w:space="0" w:color="auto"/>
                <w:right w:val="none" w:sz="0" w:space="0" w:color="auto"/>
              </w:divBdr>
            </w:div>
            <w:div w:id="1081947538">
              <w:marLeft w:val="0"/>
              <w:marRight w:val="0"/>
              <w:marTop w:val="0"/>
              <w:marBottom w:val="0"/>
              <w:divBdr>
                <w:top w:val="none" w:sz="0" w:space="0" w:color="auto"/>
                <w:left w:val="none" w:sz="0" w:space="0" w:color="auto"/>
                <w:bottom w:val="none" w:sz="0" w:space="0" w:color="auto"/>
                <w:right w:val="none" w:sz="0" w:space="0" w:color="auto"/>
              </w:divBdr>
            </w:div>
            <w:div w:id="893277181">
              <w:marLeft w:val="0"/>
              <w:marRight w:val="0"/>
              <w:marTop w:val="0"/>
              <w:marBottom w:val="0"/>
              <w:divBdr>
                <w:top w:val="none" w:sz="0" w:space="0" w:color="auto"/>
                <w:left w:val="none" w:sz="0" w:space="0" w:color="auto"/>
                <w:bottom w:val="none" w:sz="0" w:space="0" w:color="auto"/>
                <w:right w:val="none" w:sz="0" w:space="0" w:color="auto"/>
              </w:divBdr>
            </w:div>
            <w:div w:id="1119882323">
              <w:marLeft w:val="0"/>
              <w:marRight w:val="0"/>
              <w:marTop w:val="0"/>
              <w:marBottom w:val="0"/>
              <w:divBdr>
                <w:top w:val="none" w:sz="0" w:space="0" w:color="auto"/>
                <w:left w:val="none" w:sz="0" w:space="0" w:color="auto"/>
                <w:bottom w:val="none" w:sz="0" w:space="0" w:color="auto"/>
                <w:right w:val="none" w:sz="0" w:space="0" w:color="auto"/>
              </w:divBdr>
            </w:div>
            <w:div w:id="1202548529">
              <w:marLeft w:val="0"/>
              <w:marRight w:val="0"/>
              <w:marTop w:val="0"/>
              <w:marBottom w:val="0"/>
              <w:divBdr>
                <w:top w:val="none" w:sz="0" w:space="0" w:color="auto"/>
                <w:left w:val="none" w:sz="0" w:space="0" w:color="auto"/>
                <w:bottom w:val="none" w:sz="0" w:space="0" w:color="auto"/>
                <w:right w:val="none" w:sz="0" w:space="0" w:color="auto"/>
              </w:divBdr>
            </w:div>
            <w:div w:id="1717659550">
              <w:marLeft w:val="0"/>
              <w:marRight w:val="0"/>
              <w:marTop w:val="0"/>
              <w:marBottom w:val="0"/>
              <w:divBdr>
                <w:top w:val="none" w:sz="0" w:space="0" w:color="auto"/>
                <w:left w:val="none" w:sz="0" w:space="0" w:color="auto"/>
                <w:bottom w:val="none" w:sz="0" w:space="0" w:color="auto"/>
                <w:right w:val="none" w:sz="0" w:space="0" w:color="auto"/>
              </w:divBdr>
            </w:div>
            <w:div w:id="1249778130">
              <w:marLeft w:val="0"/>
              <w:marRight w:val="0"/>
              <w:marTop w:val="0"/>
              <w:marBottom w:val="0"/>
              <w:divBdr>
                <w:top w:val="none" w:sz="0" w:space="0" w:color="auto"/>
                <w:left w:val="none" w:sz="0" w:space="0" w:color="auto"/>
                <w:bottom w:val="none" w:sz="0" w:space="0" w:color="auto"/>
                <w:right w:val="none" w:sz="0" w:space="0" w:color="auto"/>
              </w:divBdr>
            </w:div>
            <w:div w:id="797258423">
              <w:marLeft w:val="0"/>
              <w:marRight w:val="0"/>
              <w:marTop w:val="0"/>
              <w:marBottom w:val="0"/>
              <w:divBdr>
                <w:top w:val="none" w:sz="0" w:space="0" w:color="auto"/>
                <w:left w:val="none" w:sz="0" w:space="0" w:color="auto"/>
                <w:bottom w:val="none" w:sz="0" w:space="0" w:color="auto"/>
                <w:right w:val="none" w:sz="0" w:space="0" w:color="auto"/>
              </w:divBdr>
            </w:div>
            <w:div w:id="736367312">
              <w:marLeft w:val="0"/>
              <w:marRight w:val="0"/>
              <w:marTop w:val="0"/>
              <w:marBottom w:val="0"/>
              <w:divBdr>
                <w:top w:val="none" w:sz="0" w:space="0" w:color="auto"/>
                <w:left w:val="none" w:sz="0" w:space="0" w:color="auto"/>
                <w:bottom w:val="none" w:sz="0" w:space="0" w:color="auto"/>
                <w:right w:val="none" w:sz="0" w:space="0" w:color="auto"/>
              </w:divBdr>
            </w:div>
            <w:div w:id="875308774">
              <w:marLeft w:val="0"/>
              <w:marRight w:val="0"/>
              <w:marTop w:val="0"/>
              <w:marBottom w:val="0"/>
              <w:divBdr>
                <w:top w:val="none" w:sz="0" w:space="0" w:color="auto"/>
                <w:left w:val="none" w:sz="0" w:space="0" w:color="auto"/>
                <w:bottom w:val="none" w:sz="0" w:space="0" w:color="auto"/>
                <w:right w:val="none" w:sz="0" w:space="0" w:color="auto"/>
              </w:divBdr>
            </w:div>
            <w:div w:id="1618179151">
              <w:marLeft w:val="0"/>
              <w:marRight w:val="0"/>
              <w:marTop w:val="0"/>
              <w:marBottom w:val="0"/>
              <w:divBdr>
                <w:top w:val="none" w:sz="0" w:space="0" w:color="auto"/>
                <w:left w:val="none" w:sz="0" w:space="0" w:color="auto"/>
                <w:bottom w:val="none" w:sz="0" w:space="0" w:color="auto"/>
                <w:right w:val="none" w:sz="0" w:space="0" w:color="auto"/>
              </w:divBdr>
            </w:div>
            <w:div w:id="8549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2867">
      <w:bodyDiv w:val="1"/>
      <w:marLeft w:val="0"/>
      <w:marRight w:val="0"/>
      <w:marTop w:val="0"/>
      <w:marBottom w:val="0"/>
      <w:divBdr>
        <w:top w:val="none" w:sz="0" w:space="0" w:color="auto"/>
        <w:left w:val="none" w:sz="0" w:space="0" w:color="auto"/>
        <w:bottom w:val="none" w:sz="0" w:space="0" w:color="auto"/>
        <w:right w:val="none" w:sz="0" w:space="0" w:color="auto"/>
      </w:divBdr>
    </w:div>
    <w:div w:id="1750611923">
      <w:bodyDiv w:val="1"/>
      <w:marLeft w:val="0"/>
      <w:marRight w:val="0"/>
      <w:marTop w:val="0"/>
      <w:marBottom w:val="0"/>
      <w:divBdr>
        <w:top w:val="none" w:sz="0" w:space="0" w:color="auto"/>
        <w:left w:val="none" w:sz="0" w:space="0" w:color="auto"/>
        <w:bottom w:val="none" w:sz="0" w:space="0" w:color="auto"/>
        <w:right w:val="none" w:sz="0" w:space="0" w:color="auto"/>
      </w:divBdr>
    </w:div>
    <w:div w:id="1775861174">
      <w:bodyDiv w:val="1"/>
      <w:marLeft w:val="0"/>
      <w:marRight w:val="0"/>
      <w:marTop w:val="0"/>
      <w:marBottom w:val="0"/>
      <w:divBdr>
        <w:top w:val="none" w:sz="0" w:space="0" w:color="auto"/>
        <w:left w:val="none" w:sz="0" w:space="0" w:color="auto"/>
        <w:bottom w:val="none" w:sz="0" w:space="0" w:color="auto"/>
        <w:right w:val="none" w:sz="0" w:space="0" w:color="auto"/>
      </w:divBdr>
    </w:div>
    <w:div w:id="1781292260">
      <w:bodyDiv w:val="1"/>
      <w:marLeft w:val="0"/>
      <w:marRight w:val="0"/>
      <w:marTop w:val="0"/>
      <w:marBottom w:val="0"/>
      <w:divBdr>
        <w:top w:val="none" w:sz="0" w:space="0" w:color="auto"/>
        <w:left w:val="none" w:sz="0" w:space="0" w:color="auto"/>
        <w:bottom w:val="none" w:sz="0" w:space="0" w:color="auto"/>
        <w:right w:val="none" w:sz="0" w:space="0" w:color="auto"/>
      </w:divBdr>
    </w:div>
    <w:div w:id="1790125074">
      <w:bodyDiv w:val="1"/>
      <w:marLeft w:val="0"/>
      <w:marRight w:val="0"/>
      <w:marTop w:val="0"/>
      <w:marBottom w:val="0"/>
      <w:divBdr>
        <w:top w:val="none" w:sz="0" w:space="0" w:color="auto"/>
        <w:left w:val="none" w:sz="0" w:space="0" w:color="auto"/>
        <w:bottom w:val="none" w:sz="0" w:space="0" w:color="auto"/>
        <w:right w:val="none" w:sz="0" w:space="0" w:color="auto"/>
      </w:divBdr>
      <w:divsChild>
        <w:div w:id="53701333">
          <w:marLeft w:val="0"/>
          <w:marRight w:val="0"/>
          <w:marTop w:val="0"/>
          <w:marBottom w:val="0"/>
          <w:divBdr>
            <w:top w:val="single" w:sz="2" w:space="0" w:color="D9D9E3"/>
            <w:left w:val="single" w:sz="2" w:space="0" w:color="D9D9E3"/>
            <w:bottom w:val="single" w:sz="2" w:space="0" w:color="D9D9E3"/>
            <w:right w:val="single" w:sz="2" w:space="0" w:color="D9D9E3"/>
          </w:divBdr>
          <w:divsChild>
            <w:div w:id="273292880">
              <w:marLeft w:val="0"/>
              <w:marRight w:val="0"/>
              <w:marTop w:val="0"/>
              <w:marBottom w:val="0"/>
              <w:divBdr>
                <w:top w:val="single" w:sz="2" w:space="0" w:color="D9D9E3"/>
                <w:left w:val="single" w:sz="2" w:space="0" w:color="D9D9E3"/>
                <w:bottom w:val="single" w:sz="2" w:space="0" w:color="D9D9E3"/>
                <w:right w:val="single" w:sz="2" w:space="0" w:color="D9D9E3"/>
              </w:divBdr>
              <w:divsChild>
                <w:div w:id="1619095717">
                  <w:marLeft w:val="0"/>
                  <w:marRight w:val="0"/>
                  <w:marTop w:val="0"/>
                  <w:marBottom w:val="0"/>
                  <w:divBdr>
                    <w:top w:val="single" w:sz="2" w:space="0" w:color="D9D9E3"/>
                    <w:left w:val="single" w:sz="2" w:space="0" w:color="D9D9E3"/>
                    <w:bottom w:val="single" w:sz="2" w:space="0" w:color="D9D9E3"/>
                    <w:right w:val="single" w:sz="2" w:space="0" w:color="D9D9E3"/>
                  </w:divBdr>
                  <w:divsChild>
                    <w:div w:id="212547330">
                      <w:marLeft w:val="0"/>
                      <w:marRight w:val="0"/>
                      <w:marTop w:val="0"/>
                      <w:marBottom w:val="0"/>
                      <w:divBdr>
                        <w:top w:val="single" w:sz="2" w:space="0" w:color="D9D9E3"/>
                        <w:left w:val="single" w:sz="2" w:space="0" w:color="D9D9E3"/>
                        <w:bottom w:val="single" w:sz="2" w:space="0" w:color="D9D9E3"/>
                        <w:right w:val="single" w:sz="2" w:space="0" w:color="D9D9E3"/>
                      </w:divBdr>
                      <w:divsChild>
                        <w:div w:id="1902445129">
                          <w:marLeft w:val="0"/>
                          <w:marRight w:val="0"/>
                          <w:marTop w:val="0"/>
                          <w:marBottom w:val="0"/>
                          <w:divBdr>
                            <w:top w:val="single" w:sz="2" w:space="0" w:color="auto"/>
                            <w:left w:val="single" w:sz="2" w:space="0" w:color="auto"/>
                            <w:bottom w:val="single" w:sz="6" w:space="0" w:color="auto"/>
                            <w:right w:val="single" w:sz="2" w:space="0" w:color="auto"/>
                          </w:divBdr>
                          <w:divsChild>
                            <w:div w:id="1095445700">
                              <w:marLeft w:val="0"/>
                              <w:marRight w:val="0"/>
                              <w:marTop w:val="100"/>
                              <w:marBottom w:val="100"/>
                              <w:divBdr>
                                <w:top w:val="single" w:sz="2" w:space="0" w:color="D9D9E3"/>
                                <w:left w:val="single" w:sz="2" w:space="0" w:color="D9D9E3"/>
                                <w:bottom w:val="single" w:sz="2" w:space="0" w:color="D9D9E3"/>
                                <w:right w:val="single" w:sz="2" w:space="0" w:color="D9D9E3"/>
                              </w:divBdr>
                              <w:divsChild>
                                <w:div w:id="800223055">
                                  <w:marLeft w:val="0"/>
                                  <w:marRight w:val="0"/>
                                  <w:marTop w:val="0"/>
                                  <w:marBottom w:val="0"/>
                                  <w:divBdr>
                                    <w:top w:val="single" w:sz="2" w:space="0" w:color="D9D9E3"/>
                                    <w:left w:val="single" w:sz="2" w:space="0" w:color="D9D9E3"/>
                                    <w:bottom w:val="single" w:sz="2" w:space="0" w:color="D9D9E3"/>
                                    <w:right w:val="single" w:sz="2" w:space="0" w:color="D9D9E3"/>
                                  </w:divBdr>
                                  <w:divsChild>
                                    <w:div w:id="282539206">
                                      <w:marLeft w:val="0"/>
                                      <w:marRight w:val="0"/>
                                      <w:marTop w:val="0"/>
                                      <w:marBottom w:val="0"/>
                                      <w:divBdr>
                                        <w:top w:val="single" w:sz="2" w:space="0" w:color="D9D9E3"/>
                                        <w:left w:val="single" w:sz="2" w:space="0" w:color="D9D9E3"/>
                                        <w:bottom w:val="single" w:sz="2" w:space="0" w:color="D9D9E3"/>
                                        <w:right w:val="single" w:sz="2" w:space="0" w:color="D9D9E3"/>
                                      </w:divBdr>
                                      <w:divsChild>
                                        <w:div w:id="1004211575">
                                          <w:marLeft w:val="0"/>
                                          <w:marRight w:val="0"/>
                                          <w:marTop w:val="0"/>
                                          <w:marBottom w:val="0"/>
                                          <w:divBdr>
                                            <w:top w:val="single" w:sz="2" w:space="0" w:color="D9D9E3"/>
                                            <w:left w:val="single" w:sz="2" w:space="0" w:color="D9D9E3"/>
                                            <w:bottom w:val="single" w:sz="2" w:space="0" w:color="D9D9E3"/>
                                            <w:right w:val="single" w:sz="2" w:space="0" w:color="D9D9E3"/>
                                          </w:divBdr>
                                          <w:divsChild>
                                            <w:div w:id="2138452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6343646">
                          <w:marLeft w:val="0"/>
                          <w:marRight w:val="0"/>
                          <w:marTop w:val="0"/>
                          <w:marBottom w:val="0"/>
                          <w:divBdr>
                            <w:top w:val="single" w:sz="2" w:space="0" w:color="auto"/>
                            <w:left w:val="single" w:sz="2" w:space="0" w:color="auto"/>
                            <w:bottom w:val="single" w:sz="6" w:space="0" w:color="auto"/>
                            <w:right w:val="single" w:sz="2" w:space="0" w:color="auto"/>
                          </w:divBdr>
                          <w:divsChild>
                            <w:div w:id="13352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761187">
                                  <w:marLeft w:val="0"/>
                                  <w:marRight w:val="0"/>
                                  <w:marTop w:val="0"/>
                                  <w:marBottom w:val="0"/>
                                  <w:divBdr>
                                    <w:top w:val="single" w:sz="2" w:space="0" w:color="D9D9E3"/>
                                    <w:left w:val="single" w:sz="2" w:space="0" w:color="D9D9E3"/>
                                    <w:bottom w:val="single" w:sz="2" w:space="0" w:color="D9D9E3"/>
                                    <w:right w:val="single" w:sz="2" w:space="0" w:color="D9D9E3"/>
                                  </w:divBdr>
                                  <w:divsChild>
                                    <w:div w:id="1529219632">
                                      <w:marLeft w:val="0"/>
                                      <w:marRight w:val="0"/>
                                      <w:marTop w:val="0"/>
                                      <w:marBottom w:val="0"/>
                                      <w:divBdr>
                                        <w:top w:val="single" w:sz="2" w:space="0" w:color="D9D9E3"/>
                                        <w:left w:val="single" w:sz="2" w:space="0" w:color="D9D9E3"/>
                                        <w:bottom w:val="single" w:sz="2" w:space="0" w:color="D9D9E3"/>
                                        <w:right w:val="single" w:sz="2" w:space="0" w:color="D9D9E3"/>
                                      </w:divBdr>
                                      <w:divsChild>
                                        <w:div w:id="927229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5245405">
                                  <w:marLeft w:val="0"/>
                                  <w:marRight w:val="0"/>
                                  <w:marTop w:val="0"/>
                                  <w:marBottom w:val="0"/>
                                  <w:divBdr>
                                    <w:top w:val="single" w:sz="2" w:space="0" w:color="D9D9E3"/>
                                    <w:left w:val="single" w:sz="2" w:space="0" w:color="D9D9E3"/>
                                    <w:bottom w:val="single" w:sz="2" w:space="0" w:color="D9D9E3"/>
                                    <w:right w:val="single" w:sz="2" w:space="0" w:color="D9D9E3"/>
                                  </w:divBdr>
                                  <w:divsChild>
                                    <w:div w:id="1513252444">
                                      <w:marLeft w:val="0"/>
                                      <w:marRight w:val="0"/>
                                      <w:marTop w:val="0"/>
                                      <w:marBottom w:val="0"/>
                                      <w:divBdr>
                                        <w:top w:val="single" w:sz="2" w:space="0" w:color="D9D9E3"/>
                                        <w:left w:val="single" w:sz="2" w:space="0" w:color="D9D9E3"/>
                                        <w:bottom w:val="single" w:sz="2" w:space="0" w:color="D9D9E3"/>
                                        <w:right w:val="single" w:sz="2" w:space="0" w:color="D9D9E3"/>
                                      </w:divBdr>
                                      <w:divsChild>
                                        <w:div w:id="70517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7754033">
                          <w:marLeft w:val="0"/>
                          <w:marRight w:val="0"/>
                          <w:marTop w:val="0"/>
                          <w:marBottom w:val="0"/>
                          <w:divBdr>
                            <w:top w:val="single" w:sz="2" w:space="0" w:color="auto"/>
                            <w:left w:val="single" w:sz="2" w:space="0" w:color="auto"/>
                            <w:bottom w:val="single" w:sz="6" w:space="0" w:color="auto"/>
                            <w:right w:val="single" w:sz="2" w:space="0" w:color="auto"/>
                          </w:divBdr>
                          <w:divsChild>
                            <w:div w:id="837692999">
                              <w:marLeft w:val="0"/>
                              <w:marRight w:val="0"/>
                              <w:marTop w:val="100"/>
                              <w:marBottom w:val="100"/>
                              <w:divBdr>
                                <w:top w:val="single" w:sz="2" w:space="0" w:color="D9D9E3"/>
                                <w:left w:val="single" w:sz="2" w:space="0" w:color="D9D9E3"/>
                                <w:bottom w:val="single" w:sz="2" w:space="0" w:color="D9D9E3"/>
                                <w:right w:val="single" w:sz="2" w:space="0" w:color="D9D9E3"/>
                              </w:divBdr>
                              <w:divsChild>
                                <w:div w:id="705789448">
                                  <w:marLeft w:val="0"/>
                                  <w:marRight w:val="0"/>
                                  <w:marTop w:val="0"/>
                                  <w:marBottom w:val="0"/>
                                  <w:divBdr>
                                    <w:top w:val="single" w:sz="2" w:space="0" w:color="D9D9E3"/>
                                    <w:left w:val="single" w:sz="2" w:space="0" w:color="D9D9E3"/>
                                    <w:bottom w:val="single" w:sz="2" w:space="0" w:color="D9D9E3"/>
                                    <w:right w:val="single" w:sz="2" w:space="0" w:color="D9D9E3"/>
                                  </w:divBdr>
                                  <w:divsChild>
                                    <w:div w:id="1186166286">
                                      <w:marLeft w:val="0"/>
                                      <w:marRight w:val="0"/>
                                      <w:marTop w:val="0"/>
                                      <w:marBottom w:val="0"/>
                                      <w:divBdr>
                                        <w:top w:val="single" w:sz="2" w:space="0" w:color="D9D9E3"/>
                                        <w:left w:val="single" w:sz="2" w:space="0" w:color="D9D9E3"/>
                                        <w:bottom w:val="single" w:sz="2" w:space="0" w:color="D9D9E3"/>
                                        <w:right w:val="single" w:sz="2" w:space="0" w:color="D9D9E3"/>
                                      </w:divBdr>
                                      <w:divsChild>
                                        <w:div w:id="272057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4985174">
                                  <w:marLeft w:val="0"/>
                                  <w:marRight w:val="0"/>
                                  <w:marTop w:val="0"/>
                                  <w:marBottom w:val="0"/>
                                  <w:divBdr>
                                    <w:top w:val="single" w:sz="2" w:space="0" w:color="D9D9E3"/>
                                    <w:left w:val="single" w:sz="2" w:space="0" w:color="D9D9E3"/>
                                    <w:bottom w:val="single" w:sz="2" w:space="0" w:color="D9D9E3"/>
                                    <w:right w:val="single" w:sz="2" w:space="0" w:color="D9D9E3"/>
                                  </w:divBdr>
                                  <w:divsChild>
                                    <w:div w:id="385952128">
                                      <w:marLeft w:val="0"/>
                                      <w:marRight w:val="0"/>
                                      <w:marTop w:val="0"/>
                                      <w:marBottom w:val="0"/>
                                      <w:divBdr>
                                        <w:top w:val="single" w:sz="2" w:space="0" w:color="D9D9E3"/>
                                        <w:left w:val="single" w:sz="2" w:space="0" w:color="D9D9E3"/>
                                        <w:bottom w:val="single" w:sz="2" w:space="0" w:color="D9D9E3"/>
                                        <w:right w:val="single" w:sz="2" w:space="0" w:color="D9D9E3"/>
                                      </w:divBdr>
                                      <w:divsChild>
                                        <w:div w:id="868641366">
                                          <w:marLeft w:val="0"/>
                                          <w:marRight w:val="0"/>
                                          <w:marTop w:val="0"/>
                                          <w:marBottom w:val="0"/>
                                          <w:divBdr>
                                            <w:top w:val="single" w:sz="2" w:space="0" w:color="D9D9E3"/>
                                            <w:left w:val="single" w:sz="2" w:space="0" w:color="D9D9E3"/>
                                            <w:bottom w:val="single" w:sz="2" w:space="0" w:color="D9D9E3"/>
                                            <w:right w:val="single" w:sz="2" w:space="0" w:color="D9D9E3"/>
                                          </w:divBdr>
                                          <w:divsChild>
                                            <w:div w:id="7833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0544250">
                          <w:marLeft w:val="0"/>
                          <w:marRight w:val="0"/>
                          <w:marTop w:val="0"/>
                          <w:marBottom w:val="0"/>
                          <w:divBdr>
                            <w:top w:val="single" w:sz="2" w:space="0" w:color="auto"/>
                            <w:left w:val="single" w:sz="2" w:space="0" w:color="auto"/>
                            <w:bottom w:val="single" w:sz="6" w:space="0" w:color="auto"/>
                            <w:right w:val="single" w:sz="2" w:space="0" w:color="auto"/>
                          </w:divBdr>
                          <w:divsChild>
                            <w:div w:id="8150763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226117">
                                  <w:marLeft w:val="0"/>
                                  <w:marRight w:val="0"/>
                                  <w:marTop w:val="0"/>
                                  <w:marBottom w:val="0"/>
                                  <w:divBdr>
                                    <w:top w:val="single" w:sz="2" w:space="0" w:color="D9D9E3"/>
                                    <w:left w:val="single" w:sz="2" w:space="0" w:color="D9D9E3"/>
                                    <w:bottom w:val="single" w:sz="2" w:space="0" w:color="D9D9E3"/>
                                    <w:right w:val="single" w:sz="2" w:space="0" w:color="D9D9E3"/>
                                  </w:divBdr>
                                  <w:divsChild>
                                    <w:div w:id="1168788792">
                                      <w:marLeft w:val="0"/>
                                      <w:marRight w:val="0"/>
                                      <w:marTop w:val="0"/>
                                      <w:marBottom w:val="0"/>
                                      <w:divBdr>
                                        <w:top w:val="single" w:sz="2" w:space="0" w:color="D9D9E3"/>
                                        <w:left w:val="single" w:sz="2" w:space="0" w:color="D9D9E3"/>
                                        <w:bottom w:val="single" w:sz="2" w:space="0" w:color="D9D9E3"/>
                                        <w:right w:val="single" w:sz="2" w:space="0" w:color="D9D9E3"/>
                                      </w:divBdr>
                                      <w:divsChild>
                                        <w:div w:id="53210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9832425">
                                  <w:marLeft w:val="0"/>
                                  <w:marRight w:val="0"/>
                                  <w:marTop w:val="0"/>
                                  <w:marBottom w:val="0"/>
                                  <w:divBdr>
                                    <w:top w:val="single" w:sz="2" w:space="0" w:color="D9D9E3"/>
                                    <w:left w:val="single" w:sz="2" w:space="0" w:color="D9D9E3"/>
                                    <w:bottom w:val="single" w:sz="2" w:space="0" w:color="D9D9E3"/>
                                    <w:right w:val="single" w:sz="2" w:space="0" w:color="D9D9E3"/>
                                  </w:divBdr>
                                  <w:divsChild>
                                    <w:div w:id="1780176218">
                                      <w:marLeft w:val="0"/>
                                      <w:marRight w:val="0"/>
                                      <w:marTop w:val="0"/>
                                      <w:marBottom w:val="0"/>
                                      <w:divBdr>
                                        <w:top w:val="single" w:sz="2" w:space="0" w:color="D9D9E3"/>
                                        <w:left w:val="single" w:sz="2" w:space="0" w:color="D9D9E3"/>
                                        <w:bottom w:val="single" w:sz="2" w:space="0" w:color="D9D9E3"/>
                                        <w:right w:val="single" w:sz="2" w:space="0" w:color="D9D9E3"/>
                                      </w:divBdr>
                                      <w:divsChild>
                                        <w:div w:id="1880825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996630">
                          <w:marLeft w:val="0"/>
                          <w:marRight w:val="0"/>
                          <w:marTop w:val="0"/>
                          <w:marBottom w:val="0"/>
                          <w:divBdr>
                            <w:top w:val="single" w:sz="2" w:space="0" w:color="auto"/>
                            <w:left w:val="single" w:sz="2" w:space="0" w:color="auto"/>
                            <w:bottom w:val="single" w:sz="6" w:space="0" w:color="auto"/>
                            <w:right w:val="single" w:sz="2" w:space="0" w:color="auto"/>
                          </w:divBdr>
                          <w:divsChild>
                            <w:div w:id="387726426">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934309">
                                  <w:marLeft w:val="0"/>
                                  <w:marRight w:val="0"/>
                                  <w:marTop w:val="0"/>
                                  <w:marBottom w:val="0"/>
                                  <w:divBdr>
                                    <w:top w:val="single" w:sz="2" w:space="0" w:color="D9D9E3"/>
                                    <w:left w:val="single" w:sz="2" w:space="0" w:color="D9D9E3"/>
                                    <w:bottom w:val="single" w:sz="2" w:space="0" w:color="D9D9E3"/>
                                    <w:right w:val="single" w:sz="2" w:space="0" w:color="D9D9E3"/>
                                  </w:divBdr>
                                  <w:divsChild>
                                    <w:div w:id="1084377517">
                                      <w:marLeft w:val="0"/>
                                      <w:marRight w:val="0"/>
                                      <w:marTop w:val="0"/>
                                      <w:marBottom w:val="0"/>
                                      <w:divBdr>
                                        <w:top w:val="single" w:sz="2" w:space="0" w:color="D9D9E3"/>
                                        <w:left w:val="single" w:sz="2" w:space="0" w:color="D9D9E3"/>
                                        <w:bottom w:val="single" w:sz="2" w:space="0" w:color="D9D9E3"/>
                                        <w:right w:val="single" w:sz="2" w:space="0" w:color="D9D9E3"/>
                                      </w:divBdr>
                                      <w:divsChild>
                                        <w:div w:id="252400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506723">
                                  <w:marLeft w:val="0"/>
                                  <w:marRight w:val="0"/>
                                  <w:marTop w:val="0"/>
                                  <w:marBottom w:val="0"/>
                                  <w:divBdr>
                                    <w:top w:val="single" w:sz="2" w:space="0" w:color="D9D9E3"/>
                                    <w:left w:val="single" w:sz="2" w:space="0" w:color="D9D9E3"/>
                                    <w:bottom w:val="single" w:sz="2" w:space="0" w:color="D9D9E3"/>
                                    <w:right w:val="single" w:sz="2" w:space="0" w:color="D9D9E3"/>
                                  </w:divBdr>
                                  <w:divsChild>
                                    <w:div w:id="288322537">
                                      <w:marLeft w:val="0"/>
                                      <w:marRight w:val="0"/>
                                      <w:marTop w:val="0"/>
                                      <w:marBottom w:val="0"/>
                                      <w:divBdr>
                                        <w:top w:val="single" w:sz="2" w:space="0" w:color="D9D9E3"/>
                                        <w:left w:val="single" w:sz="2" w:space="0" w:color="D9D9E3"/>
                                        <w:bottom w:val="single" w:sz="2" w:space="0" w:color="D9D9E3"/>
                                        <w:right w:val="single" w:sz="2" w:space="0" w:color="D9D9E3"/>
                                      </w:divBdr>
                                      <w:divsChild>
                                        <w:div w:id="1818105851">
                                          <w:marLeft w:val="0"/>
                                          <w:marRight w:val="0"/>
                                          <w:marTop w:val="0"/>
                                          <w:marBottom w:val="0"/>
                                          <w:divBdr>
                                            <w:top w:val="single" w:sz="2" w:space="0" w:color="D9D9E3"/>
                                            <w:left w:val="single" w:sz="2" w:space="0" w:color="D9D9E3"/>
                                            <w:bottom w:val="single" w:sz="2" w:space="0" w:color="D9D9E3"/>
                                            <w:right w:val="single" w:sz="2" w:space="0" w:color="D9D9E3"/>
                                          </w:divBdr>
                                          <w:divsChild>
                                            <w:div w:id="27086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870488">
          <w:marLeft w:val="0"/>
          <w:marRight w:val="0"/>
          <w:marTop w:val="0"/>
          <w:marBottom w:val="0"/>
          <w:divBdr>
            <w:top w:val="none" w:sz="0" w:space="0" w:color="auto"/>
            <w:left w:val="none" w:sz="0" w:space="0" w:color="auto"/>
            <w:bottom w:val="none" w:sz="0" w:space="0" w:color="auto"/>
            <w:right w:val="none" w:sz="0" w:space="0" w:color="auto"/>
          </w:divBdr>
        </w:div>
      </w:divsChild>
    </w:div>
    <w:div w:id="1818573307">
      <w:bodyDiv w:val="1"/>
      <w:marLeft w:val="0"/>
      <w:marRight w:val="0"/>
      <w:marTop w:val="0"/>
      <w:marBottom w:val="0"/>
      <w:divBdr>
        <w:top w:val="none" w:sz="0" w:space="0" w:color="auto"/>
        <w:left w:val="none" w:sz="0" w:space="0" w:color="auto"/>
        <w:bottom w:val="none" w:sz="0" w:space="0" w:color="auto"/>
        <w:right w:val="none" w:sz="0" w:space="0" w:color="auto"/>
      </w:divBdr>
    </w:div>
    <w:div w:id="1851720101">
      <w:bodyDiv w:val="1"/>
      <w:marLeft w:val="0"/>
      <w:marRight w:val="0"/>
      <w:marTop w:val="0"/>
      <w:marBottom w:val="0"/>
      <w:divBdr>
        <w:top w:val="none" w:sz="0" w:space="0" w:color="auto"/>
        <w:left w:val="none" w:sz="0" w:space="0" w:color="auto"/>
        <w:bottom w:val="none" w:sz="0" w:space="0" w:color="auto"/>
        <w:right w:val="none" w:sz="0" w:space="0" w:color="auto"/>
      </w:divBdr>
    </w:div>
    <w:div w:id="1860848154">
      <w:bodyDiv w:val="1"/>
      <w:marLeft w:val="0"/>
      <w:marRight w:val="0"/>
      <w:marTop w:val="0"/>
      <w:marBottom w:val="0"/>
      <w:divBdr>
        <w:top w:val="none" w:sz="0" w:space="0" w:color="auto"/>
        <w:left w:val="none" w:sz="0" w:space="0" w:color="auto"/>
        <w:bottom w:val="none" w:sz="0" w:space="0" w:color="auto"/>
        <w:right w:val="none" w:sz="0" w:space="0" w:color="auto"/>
      </w:divBdr>
      <w:divsChild>
        <w:div w:id="1858351934">
          <w:marLeft w:val="0"/>
          <w:marRight w:val="0"/>
          <w:marTop w:val="0"/>
          <w:marBottom w:val="0"/>
          <w:divBdr>
            <w:top w:val="single" w:sz="2" w:space="0" w:color="D9D9E3"/>
            <w:left w:val="single" w:sz="2" w:space="0" w:color="D9D9E3"/>
            <w:bottom w:val="single" w:sz="2" w:space="0" w:color="D9D9E3"/>
            <w:right w:val="single" w:sz="2" w:space="0" w:color="D9D9E3"/>
          </w:divBdr>
          <w:divsChild>
            <w:div w:id="410004946">
              <w:marLeft w:val="0"/>
              <w:marRight w:val="0"/>
              <w:marTop w:val="0"/>
              <w:marBottom w:val="0"/>
              <w:divBdr>
                <w:top w:val="single" w:sz="2" w:space="0" w:color="D9D9E3"/>
                <w:left w:val="single" w:sz="2" w:space="0" w:color="D9D9E3"/>
                <w:bottom w:val="single" w:sz="2" w:space="0" w:color="D9D9E3"/>
                <w:right w:val="single" w:sz="2" w:space="0" w:color="D9D9E3"/>
              </w:divBdr>
              <w:divsChild>
                <w:div w:id="201598175">
                  <w:marLeft w:val="0"/>
                  <w:marRight w:val="0"/>
                  <w:marTop w:val="0"/>
                  <w:marBottom w:val="0"/>
                  <w:divBdr>
                    <w:top w:val="single" w:sz="2" w:space="0" w:color="D9D9E3"/>
                    <w:left w:val="single" w:sz="2" w:space="0" w:color="D9D9E3"/>
                    <w:bottom w:val="single" w:sz="2" w:space="0" w:color="D9D9E3"/>
                    <w:right w:val="single" w:sz="2" w:space="0" w:color="D9D9E3"/>
                  </w:divBdr>
                  <w:divsChild>
                    <w:div w:id="98914917">
                      <w:marLeft w:val="0"/>
                      <w:marRight w:val="0"/>
                      <w:marTop w:val="0"/>
                      <w:marBottom w:val="0"/>
                      <w:divBdr>
                        <w:top w:val="single" w:sz="2" w:space="0" w:color="D9D9E3"/>
                        <w:left w:val="single" w:sz="2" w:space="0" w:color="D9D9E3"/>
                        <w:bottom w:val="single" w:sz="2" w:space="0" w:color="D9D9E3"/>
                        <w:right w:val="single" w:sz="2" w:space="0" w:color="D9D9E3"/>
                      </w:divBdr>
                      <w:divsChild>
                        <w:div w:id="733545510">
                          <w:marLeft w:val="0"/>
                          <w:marRight w:val="0"/>
                          <w:marTop w:val="0"/>
                          <w:marBottom w:val="0"/>
                          <w:divBdr>
                            <w:top w:val="single" w:sz="2" w:space="0" w:color="auto"/>
                            <w:left w:val="single" w:sz="2" w:space="0" w:color="auto"/>
                            <w:bottom w:val="single" w:sz="6" w:space="0" w:color="auto"/>
                            <w:right w:val="single" w:sz="2" w:space="0" w:color="auto"/>
                          </w:divBdr>
                          <w:divsChild>
                            <w:div w:id="1252664710">
                              <w:marLeft w:val="0"/>
                              <w:marRight w:val="0"/>
                              <w:marTop w:val="100"/>
                              <w:marBottom w:val="100"/>
                              <w:divBdr>
                                <w:top w:val="single" w:sz="2" w:space="0" w:color="D9D9E3"/>
                                <w:left w:val="single" w:sz="2" w:space="0" w:color="D9D9E3"/>
                                <w:bottom w:val="single" w:sz="2" w:space="0" w:color="D9D9E3"/>
                                <w:right w:val="single" w:sz="2" w:space="0" w:color="D9D9E3"/>
                              </w:divBdr>
                              <w:divsChild>
                                <w:div w:id="410546606">
                                  <w:marLeft w:val="0"/>
                                  <w:marRight w:val="0"/>
                                  <w:marTop w:val="0"/>
                                  <w:marBottom w:val="0"/>
                                  <w:divBdr>
                                    <w:top w:val="single" w:sz="2" w:space="0" w:color="D9D9E3"/>
                                    <w:left w:val="single" w:sz="2" w:space="0" w:color="D9D9E3"/>
                                    <w:bottom w:val="single" w:sz="2" w:space="0" w:color="D9D9E3"/>
                                    <w:right w:val="single" w:sz="2" w:space="0" w:color="D9D9E3"/>
                                  </w:divBdr>
                                  <w:divsChild>
                                    <w:div w:id="1530800675">
                                      <w:marLeft w:val="0"/>
                                      <w:marRight w:val="0"/>
                                      <w:marTop w:val="0"/>
                                      <w:marBottom w:val="0"/>
                                      <w:divBdr>
                                        <w:top w:val="single" w:sz="2" w:space="0" w:color="D9D9E3"/>
                                        <w:left w:val="single" w:sz="2" w:space="0" w:color="D9D9E3"/>
                                        <w:bottom w:val="single" w:sz="2" w:space="0" w:color="D9D9E3"/>
                                        <w:right w:val="single" w:sz="2" w:space="0" w:color="D9D9E3"/>
                                      </w:divBdr>
                                      <w:divsChild>
                                        <w:div w:id="511799690">
                                          <w:marLeft w:val="0"/>
                                          <w:marRight w:val="0"/>
                                          <w:marTop w:val="0"/>
                                          <w:marBottom w:val="0"/>
                                          <w:divBdr>
                                            <w:top w:val="single" w:sz="2" w:space="0" w:color="D9D9E3"/>
                                            <w:left w:val="single" w:sz="2" w:space="0" w:color="D9D9E3"/>
                                            <w:bottom w:val="single" w:sz="2" w:space="0" w:color="D9D9E3"/>
                                            <w:right w:val="single" w:sz="2" w:space="0" w:color="D9D9E3"/>
                                          </w:divBdr>
                                          <w:divsChild>
                                            <w:div w:id="135032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4135866">
                          <w:marLeft w:val="0"/>
                          <w:marRight w:val="0"/>
                          <w:marTop w:val="0"/>
                          <w:marBottom w:val="0"/>
                          <w:divBdr>
                            <w:top w:val="single" w:sz="2" w:space="0" w:color="auto"/>
                            <w:left w:val="single" w:sz="2" w:space="0" w:color="auto"/>
                            <w:bottom w:val="single" w:sz="6" w:space="0" w:color="auto"/>
                            <w:right w:val="single" w:sz="2" w:space="0" w:color="auto"/>
                          </w:divBdr>
                          <w:divsChild>
                            <w:div w:id="1120957317">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81571">
                                  <w:marLeft w:val="0"/>
                                  <w:marRight w:val="0"/>
                                  <w:marTop w:val="0"/>
                                  <w:marBottom w:val="0"/>
                                  <w:divBdr>
                                    <w:top w:val="single" w:sz="2" w:space="0" w:color="D9D9E3"/>
                                    <w:left w:val="single" w:sz="2" w:space="0" w:color="D9D9E3"/>
                                    <w:bottom w:val="single" w:sz="2" w:space="0" w:color="D9D9E3"/>
                                    <w:right w:val="single" w:sz="2" w:space="0" w:color="D9D9E3"/>
                                  </w:divBdr>
                                  <w:divsChild>
                                    <w:div w:id="1293823016">
                                      <w:marLeft w:val="0"/>
                                      <w:marRight w:val="0"/>
                                      <w:marTop w:val="0"/>
                                      <w:marBottom w:val="0"/>
                                      <w:divBdr>
                                        <w:top w:val="single" w:sz="2" w:space="0" w:color="D9D9E3"/>
                                        <w:left w:val="single" w:sz="2" w:space="0" w:color="D9D9E3"/>
                                        <w:bottom w:val="single" w:sz="2" w:space="0" w:color="D9D9E3"/>
                                        <w:right w:val="single" w:sz="2" w:space="0" w:color="D9D9E3"/>
                                      </w:divBdr>
                                      <w:divsChild>
                                        <w:div w:id="1105535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95571">
                                  <w:marLeft w:val="0"/>
                                  <w:marRight w:val="0"/>
                                  <w:marTop w:val="0"/>
                                  <w:marBottom w:val="0"/>
                                  <w:divBdr>
                                    <w:top w:val="single" w:sz="2" w:space="0" w:color="D9D9E3"/>
                                    <w:left w:val="single" w:sz="2" w:space="0" w:color="D9D9E3"/>
                                    <w:bottom w:val="single" w:sz="2" w:space="0" w:color="D9D9E3"/>
                                    <w:right w:val="single" w:sz="2" w:space="0" w:color="D9D9E3"/>
                                  </w:divBdr>
                                  <w:divsChild>
                                    <w:div w:id="1821266633">
                                      <w:marLeft w:val="0"/>
                                      <w:marRight w:val="0"/>
                                      <w:marTop w:val="0"/>
                                      <w:marBottom w:val="0"/>
                                      <w:divBdr>
                                        <w:top w:val="single" w:sz="2" w:space="0" w:color="D9D9E3"/>
                                        <w:left w:val="single" w:sz="2" w:space="0" w:color="D9D9E3"/>
                                        <w:bottom w:val="single" w:sz="2" w:space="0" w:color="D9D9E3"/>
                                        <w:right w:val="single" w:sz="2" w:space="0" w:color="D9D9E3"/>
                                      </w:divBdr>
                                      <w:divsChild>
                                        <w:div w:id="1252541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3908347">
                          <w:marLeft w:val="0"/>
                          <w:marRight w:val="0"/>
                          <w:marTop w:val="0"/>
                          <w:marBottom w:val="0"/>
                          <w:divBdr>
                            <w:top w:val="single" w:sz="2" w:space="0" w:color="auto"/>
                            <w:left w:val="single" w:sz="2" w:space="0" w:color="auto"/>
                            <w:bottom w:val="single" w:sz="6" w:space="0" w:color="auto"/>
                            <w:right w:val="single" w:sz="2" w:space="0" w:color="auto"/>
                          </w:divBdr>
                          <w:divsChild>
                            <w:div w:id="19501584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6827540">
                                  <w:marLeft w:val="0"/>
                                  <w:marRight w:val="0"/>
                                  <w:marTop w:val="0"/>
                                  <w:marBottom w:val="0"/>
                                  <w:divBdr>
                                    <w:top w:val="single" w:sz="2" w:space="0" w:color="D9D9E3"/>
                                    <w:left w:val="single" w:sz="2" w:space="0" w:color="D9D9E3"/>
                                    <w:bottom w:val="single" w:sz="2" w:space="0" w:color="D9D9E3"/>
                                    <w:right w:val="single" w:sz="2" w:space="0" w:color="D9D9E3"/>
                                  </w:divBdr>
                                  <w:divsChild>
                                    <w:div w:id="729423477">
                                      <w:marLeft w:val="0"/>
                                      <w:marRight w:val="0"/>
                                      <w:marTop w:val="0"/>
                                      <w:marBottom w:val="0"/>
                                      <w:divBdr>
                                        <w:top w:val="single" w:sz="2" w:space="0" w:color="D9D9E3"/>
                                        <w:left w:val="single" w:sz="2" w:space="0" w:color="D9D9E3"/>
                                        <w:bottom w:val="single" w:sz="2" w:space="0" w:color="D9D9E3"/>
                                        <w:right w:val="single" w:sz="2" w:space="0" w:color="D9D9E3"/>
                                      </w:divBdr>
                                      <w:divsChild>
                                        <w:div w:id="2054619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4359555">
                                  <w:marLeft w:val="0"/>
                                  <w:marRight w:val="0"/>
                                  <w:marTop w:val="0"/>
                                  <w:marBottom w:val="0"/>
                                  <w:divBdr>
                                    <w:top w:val="single" w:sz="2" w:space="0" w:color="D9D9E3"/>
                                    <w:left w:val="single" w:sz="2" w:space="0" w:color="D9D9E3"/>
                                    <w:bottom w:val="single" w:sz="2" w:space="0" w:color="D9D9E3"/>
                                    <w:right w:val="single" w:sz="2" w:space="0" w:color="D9D9E3"/>
                                  </w:divBdr>
                                  <w:divsChild>
                                    <w:div w:id="606815498">
                                      <w:marLeft w:val="0"/>
                                      <w:marRight w:val="0"/>
                                      <w:marTop w:val="0"/>
                                      <w:marBottom w:val="0"/>
                                      <w:divBdr>
                                        <w:top w:val="single" w:sz="2" w:space="0" w:color="D9D9E3"/>
                                        <w:left w:val="single" w:sz="2" w:space="0" w:color="D9D9E3"/>
                                        <w:bottom w:val="single" w:sz="2" w:space="0" w:color="D9D9E3"/>
                                        <w:right w:val="single" w:sz="2" w:space="0" w:color="D9D9E3"/>
                                      </w:divBdr>
                                      <w:divsChild>
                                        <w:div w:id="1589463136">
                                          <w:marLeft w:val="0"/>
                                          <w:marRight w:val="0"/>
                                          <w:marTop w:val="0"/>
                                          <w:marBottom w:val="0"/>
                                          <w:divBdr>
                                            <w:top w:val="single" w:sz="2" w:space="0" w:color="D9D9E3"/>
                                            <w:left w:val="single" w:sz="2" w:space="0" w:color="D9D9E3"/>
                                            <w:bottom w:val="single" w:sz="2" w:space="0" w:color="D9D9E3"/>
                                            <w:right w:val="single" w:sz="2" w:space="0" w:color="D9D9E3"/>
                                          </w:divBdr>
                                          <w:divsChild>
                                            <w:div w:id="2109032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15574539">
                          <w:marLeft w:val="0"/>
                          <w:marRight w:val="0"/>
                          <w:marTop w:val="0"/>
                          <w:marBottom w:val="0"/>
                          <w:divBdr>
                            <w:top w:val="single" w:sz="2" w:space="0" w:color="auto"/>
                            <w:left w:val="single" w:sz="2" w:space="0" w:color="auto"/>
                            <w:bottom w:val="single" w:sz="6" w:space="0" w:color="auto"/>
                            <w:right w:val="single" w:sz="2" w:space="0" w:color="auto"/>
                          </w:divBdr>
                          <w:divsChild>
                            <w:div w:id="624427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757052291">
                                  <w:marLeft w:val="0"/>
                                  <w:marRight w:val="0"/>
                                  <w:marTop w:val="0"/>
                                  <w:marBottom w:val="0"/>
                                  <w:divBdr>
                                    <w:top w:val="single" w:sz="2" w:space="0" w:color="D9D9E3"/>
                                    <w:left w:val="single" w:sz="2" w:space="0" w:color="D9D9E3"/>
                                    <w:bottom w:val="single" w:sz="2" w:space="0" w:color="D9D9E3"/>
                                    <w:right w:val="single" w:sz="2" w:space="0" w:color="D9D9E3"/>
                                  </w:divBdr>
                                  <w:divsChild>
                                    <w:div w:id="1913848825">
                                      <w:marLeft w:val="0"/>
                                      <w:marRight w:val="0"/>
                                      <w:marTop w:val="0"/>
                                      <w:marBottom w:val="0"/>
                                      <w:divBdr>
                                        <w:top w:val="single" w:sz="2" w:space="0" w:color="D9D9E3"/>
                                        <w:left w:val="single" w:sz="2" w:space="0" w:color="D9D9E3"/>
                                        <w:bottom w:val="single" w:sz="2" w:space="0" w:color="D9D9E3"/>
                                        <w:right w:val="single" w:sz="2" w:space="0" w:color="D9D9E3"/>
                                      </w:divBdr>
                                      <w:divsChild>
                                        <w:div w:id="1457522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719787">
                                  <w:marLeft w:val="0"/>
                                  <w:marRight w:val="0"/>
                                  <w:marTop w:val="0"/>
                                  <w:marBottom w:val="0"/>
                                  <w:divBdr>
                                    <w:top w:val="single" w:sz="2" w:space="0" w:color="D9D9E3"/>
                                    <w:left w:val="single" w:sz="2" w:space="0" w:color="D9D9E3"/>
                                    <w:bottom w:val="single" w:sz="2" w:space="0" w:color="D9D9E3"/>
                                    <w:right w:val="single" w:sz="2" w:space="0" w:color="D9D9E3"/>
                                  </w:divBdr>
                                  <w:divsChild>
                                    <w:div w:id="1012145979">
                                      <w:marLeft w:val="0"/>
                                      <w:marRight w:val="0"/>
                                      <w:marTop w:val="0"/>
                                      <w:marBottom w:val="0"/>
                                      <w:divBdr>
                                        <w:top w:val="single" w:sz="2" w:space="0" w:color="D9D9E3"/>
                                        <w:left w:val="single" w:sz="2" w:space="0" w:color="D9D9E3"/>
                                        <w:bottom w:val="single" w:sz="2" w:space="0" w:color="D9D9E3"/>
                                        <w:right w:val="single" w:sz="2" w:space="0" w:color="D9D9E3"/>
                                      </w:divBdr>
                                      <w:divsChild>
                                        <w:div w:id="97406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6943399">
                          <w:marLeft w:val="0"/>
                          <w:marRight w:val="0"/>
                          <w:marTop w:val="0"/>
                          <w:marBottom w:val="0"/>
                          <w:divBdr>
                            <w:top w:val="single" w:sz="2" w:space="0" w:color="auto"/>
                            <w:left w:val="single" w:sz="2" w:space="0" w:color="auto"/>
                            <w:bottom w:val="single" w:sz="6" w:space="0" w:color="auto"/>
                            <w:right w:val="single" w:sz="2" w:space="0" w:color="auto"/>
                          </w:divBdr>
                          <w:divsChild>
                            <w:div w:id="630675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606722">
                                  <w:marLeft w:val="0"/>
                                  <w:marRight w:val="0"/>
                                  <w:marTop w:val="0"/>
                                  <w:marBottom w:val="0"/>
                                  <w:divBdr>
                                    <w:top w:val="single" w:sz="2" w:space="0" w:color="D9D9E3"/>
                                    <w:left w:val="single" w:sz="2" w:space="0" w:color="D9D9E3"/>
                                    <w:bottom w:val="single" w:sz="2" w:space="0" w:color="D9D9E3"/>
                                    <w:right w:val="single" w:sz="2" w:space="0" w:color="D9D9E3"/>
                                  </w:divBdr>
                                  <w:divsChild>
                                    <w:div w:id="196889248">
                                      <w:marLeft w:val="0"/>
                                      <w:marRight w:val="0"/>
                                      <w:marTop w:val="0"/>
                                      <w:marBottom w:val="0"/>
                                      <w:divBdr>
                                        <w:top w:val="single" w:sz="2" w:space="0" w:color="D9D9E3"/>
                                        <w:left w:val="single" w:sz="2" w:space="0" w:color="D9D9E3"/>
                                        <w:bottom w:val="single" w:sz="2" w:space="0" w:color="D9D9E3"/>
                                        <w:right w:val="single" w:sz="2" w:space="0" w:color="D9D9E3"/>
                                      </w:divBdr>
                                      <w:divsChild>
                                        <w:div w:id="1026716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4123320">
                                  <w:marLeft w:val="0"/>
                                  <w:marRight w:val="0"/>
                                  <w:marTop w:val="0"/>
                                  <w:marBottom w:val="0"/>
                                  <w:divBdr>
                                    <w:top w:val="single" w:sz="2" w:space="0" w:color="D9D9E3"/>
                                    <w:left w:val="single" w:sz="2" w:space="0" w:color="D9D9E3"/>
                                    <w:bottom w:val="single" w:sz="2" w:space="0" w:color="D9D9E3"/>
                                    <w:right w:val="single" w:sz="2" w:space="0" w:color="D9D9E3"/>
                                  </w:divBdr>
                                  <w:divsChild>
                                    <w:div w:id="1846019084">
                                      <w:marLeft w:val="0"/>
                                      <w:marRight w:val="0"/>
                                      <w:marTop w:val="0"/>
                                      <w:marBottom w:val="0"/>
                                      <w:divBdr>
                                        <w:top w:val="single" w:sz="2" w:space="0" w:color="D9D9E3"/>
                                        <w:left w:val="single" w:sz="2" w:space="0" w:color="D9D9E3"/>
                                        <w:bottom w:val="single" w:sz="2" w:space="0" w:color="D9D9E3"/>
                                        <w:right w:val="single" w:sz="2" w:space="0" w:color="D9D9E3"/>
                                      </w:divBdr>
                                      <w:divsChild>
                                        <w:div w:id="1998142975">
                                          <w:marLeft w:val="0"/>
                                          <w:marRight w:val="0"/>
                                          <w:marTop w:val="0"/>
                                          <w:marBottom w:val="0"/>
                                          <w:divBdr>
                                            <w:top w:val="single" w:sz="2" w:space="0" w:color="D9D9E3"/>
                                            <w:left w:val="single" w:sz="2" w:space="0" w:color="D9D9E3"/>
                                            <w:bottom w:val="single" w:sz="2" w:space="0" w:color="D9D9E3"/>
                                            <w:right w:val="single" w:sz="2" w:space="0" w:color="D9D9E3"/>
                                          </w:divBdr>
                                          <w:divsChild>
                                            <w:div w:id="171044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094252">
          <w:marLeft w:val="0"/>
          <w:marRight w:val="0"/>
          <w:marTop w:val="0"/>
          <w:marBottom w:val="0"/>
          <w:divBdr>
            <w:top w:val="none" w:sz="0" w:space="0" w:color="auto"/>
            <w:left w:val="none" w:sz="0" w:space="0" w:color="auto"/>
            <w:bottom w:val="none" w:sz="0" w:space="0" w:color="auto"/>
            <w:right w:val="none" w:sz="0" w:space="0" w:color="auto"/>
          </w:divBdr>
        </w:div>
      </w:divsChild>
    </w:div>
    <w:div w:id="1879853755">
      <w:bodyDiv w:val="1"/>
      <w:marLeft w:val="0"/>
      <w:marRight w:val="0"/>
      <w:marTop w:val="0"/>
      <w:marBottom w:val="0"/>
      <w:divBdr>
        <w:top w:val="none" w:sz="0" w:space="0" w:color="auto"/>
        <w:left w:val="none" w:sz="0" w:space="0" w:color="auto"/>
        <w:bottom w:val="none" w:sz="0" w:space="0" w:color="auto"/>
        <w:right w:val="none" w:sz="0" w:space="0" w:color="auto"/>
      </w:divBdr>
      <w:divsChild>
        <w:div w:id="560336509">
          <w:marLeft w:val="0"/>
          <w:marRight w:val="0"/>
          <w:marTop w:val="0"/>
          <w:marBottom w:val="0"/>
          <w:divBdr>
            <w:top w:val="none" w:sz="0" w:space="0" w:color="auto"/>
            <w:left w:val="none" w:sz="0" w:space="0" w:color="auto"/>
            <w:bottom w:val="none" w:sz="0" w:space="0" w:color="auto"/>
            <w:right w:val="none" w:sz="0" w:space="0" w:color="auto"/>
          </w:divBdr>
          <w:divsChild>
            <w:div w:id="1986545518">
              <w:marLeft w:val="0"/>
              <w:marRight w:val="0"/>
              <w:marTop w:val="0"/>
              <w:marBottom w:val="0"/>
              <w:divBdr>
                <w:top w:val="none" w:sz="0" w:space="0" w:color="auto"/>
                <w:left w:val="none" w:sz="0" w:space="0" w:color="auto"/>
                <w:bottom w:val="none" w:sz="0" w:space="0" w:color="auto"/>
                <w:right w:val="none" w:sz="0" w:space="0" w:color="auto"/>
              </w:divBdr>
            </w:div>
            <w:div w:id="1576161832">
              <w:marLeft w:val="0"/>
              <w:marRight w:val="0"/>
              <w:marTop w:val="0"/>
              <w:marBottom w:val="0"/>
              <w:divBdr>
                <w:top w:val="none" w:sz="0" w:space="0" w:color="auto"/>
                <w:left w:val="none" w:sz="0" w:space="0" w:color="auto"/>
                <w:bottom w:val="none" w:sz="0" w:space="0" w:color="auto"/>
                <w:right w:val="none" w:sz="0" w:space="0" w:color="auto"/>
              </w:divBdr>
            </w:div>
            <w:div w:id="1815946826">
              <w:marLeft w:val="0"/>
              <w:marRight w:val="0"/>
              <w:marTop w:val="0"/>
              <w:marBottom w:val="0"/>
              <w:divBdr>
                <w:top w:val="none" w:sz="0" w:space="0" w:color="auto"/>
                <w:left w:val="none" w:sz="0" w:space="0" w:color="auto"/>
                <w:bottom w:val="none" w:sz="0" w:space="0" w:color="auto"/>
                <w:right w:val="none" w:sz="0" w:space="0" w:color="auto"/>
              </w:divBdr>
            </w:div>
            <w:div w:id="1740326778">
              <w:marLeft w:val="0"/>
              <w:marRight w:val="0"/>
              <w:marTop w:val="0"/>
              <w:marBottom w:val="0"/>
              <w:divBdr>
                <w:top w:val="none" w:sz="0" w:space="0" w:color="auto"/>
                <w:left w:val="none" w:sz="0" w:space="0" w:color="auto"/>
                <w:bottom w:val="none" w:sz="0" w:space="0" w:color="auto"/>
                <w:right w:val="none" w:sz="0" w:space="0" w:color="auto"/>
              </w:divBdr>
            </w:div>
            <w:div w:id="908732888">
              <w:marLeft w:val="0"/>
              <w:marRight w:val="0"/>
              <w:marTop w:val="0"/>
              <w:marBottom w:val="0"/>
              <w:divBdr>
                <w:top w:val="none" w:sz="0" w:space="0" w:color="auto"/>
                <w:left w:val="none" w:sz="0" w:space="0" w:color="auto"/>
                <w:bottom w:val="none" w:sz="0" w:space="0" w:color="auto"/>
                <w:right w:val="none" w:sz="0" w:space="0" w:color="auto"/>
              </w:divBdr>
            </w:div>
            <w:div w:id="1787461446">
              <w:marLeft w:val="0"/>
              <w:marRight w:val="0"/>
              <w:marTop w:val="0"/>
              <w:marBottom w:val="0"/>
              <w:divBdr>
                <w:top w:val="none" w:sz="0" w:space="0" w:color="auto"/>
                <w:left w:val="none" w:sz="0" w:space="0" w:color="auto"/>
                <w:bottom w:val="none" w:sz="0" w:space="0" w:color="auto"/>
                <w:right w:val="none" w:sz="0" w:space="0" w:color="auto"/>
              </w:divBdr>
            </w:div>
            <w:div w:id="15652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5732">
      <w:bodyDiv w:val="1"/>
      <w:marLeft w:val="0"/>
      <w:marRight w:val="0"/>
      <w:marTop w:val="0"/>
      <w:marBottom w:val="0"/>
      <w:divBdr>
        <w:top w:val="none" w:sz="0" w:space="0" w:color="auto"/>
        <w:left w:val="none" w:sz="0" w:space="0" w:color="auto"/>
        <w:bottom w:val="none" w:sz="0" w:space="0" w:color="auto"/>
        <w:right w:val="none" w:sz="0" w:space="0" w:color="auto"/>
      </w:divBdr>
    </w:div>
    <w:div w:id="1934242302">
      <w:bodyDiv w:val="1"/>
      <w:marLeft w:val="0"/>
      <w:marRight w:val="0"/>
      <w:marTop w:val="0"/>
      <w:marBottom w:val="0"/>
      <w:divBdr>
        <w:top w:val="none" w:sz="0" w:space="0" w:color="auto"/>
        <w:left w:val="none" w:sz="0" w:space="0" w:color="auto"/>
        <w:bottom w:val="none" w:sz="0" w:space="0" w:color="auto"/>
        <w:right w:val="none" w:sz="0" w:space="0" w:color="auto"/>
      </w:divBdr>
    </w:div>
    <w:div w:id="1944222948">
      <w:bodyDiv w:val="1"/>
      <w:marLeft w:val="0"/>
      <w:marRight w:val="0"/>
      <w:marTop w:val="0"/>
      <w:marBottom w:val="0"/>
      <w:divBdr>
        <w:top w:val="none" w:sz="0" w:space="0" w:color="auto"/>
        <w:left w:val="none" w:sz="0" w:space="0" w:color="auto"/>
        <w:bottom w:val="none" w:sz="0" w:space="0" w:color="auto"/>
        <w:right w:val="none" w:sz="0" w:space="0" w:color="auto"/>
      </w:divBdr>
    </w:div>
    <w:div w:id="1955793090">
      <w:bodyDiv w:val="1"/>
      <w:marLeft w:val="0"/>
      <w:marRight w:val="0"/>
      <w:marTop w:val="0"/>
      <w:marBottom w:val="0"/>
      <w:divBdr>
        <w:top w:val="none" w:sz="0" w:space="0" w:color="auto"/>
        <w:left w:val="none" w:sz="0" w:space="0" w:color="auto"/>
        <w:bottom w:val="none" w:sz="0" w:space="0" w:color="auto"/>
        <w:right w:val="none" w:sz="0" w:space="0" w:color="auto"/>
      </w:divBdr>
    </w:div>
    <w:div w:id="1977636691">
      <w:bodyDiv w:val="1"/>
      <w:marLeft w:val="0"/>
      <w:marRight w:val="0"/>
      <w:marTop w:val="0"/>
      <w:marBottom w:val="0"/>
      <w:divBdr>
        <w:top w:val="none" w:sz="0" w:space="0" w:color="auto"/>
        <w:left w:val="none" w:sz="0" w:space="0" w:color="auto"/>
        <w:bottom w:val="none" w:sz="0" w:space="0" w:color="auto"/>
        <w:right w:val="none" w:sz="0" w:space="0" w:color="auto"/>
      </w:divBdr>
    </w:div>
    <w:div w:id="1984044328">
      <w:bodyDiv w:val="1"/>
      <w:marLeft w:val="0"/>
      <w:marRight w:val="0"/>
      <w:marTop w:val="0"/>
      <w:marBottom w:val="0"/>
      <w:divBdr>
        <w:top w:val="none" w:sz="0" w:space="0" w:color="auto"/>
        <w:left w:val="none" w:sz="0" w:space="0" w:color="auto"/>
        <w:bottom w:val="none" w:sz="0" w:space="0" w:color="auto"/>
        <w:right w:val="none" w:sz="0" w:space="0" w:color="auto"/>
      </w:divBdr>
    </w:div>
    <w:div w:id="2016953685">
      <w:bodyDiv w:val="1"/>
      <w:marLeft w:val="0"/>
      <w:marRight w:val="0"/>
      <w:marTop w:val="0"/>
      <w:marBottom w:val="0"/>
      <w:divBdr>
        <w:top w:val="none" w:sz="0" w:space="0" w:color="auto"/>
        <w:left w:val="none" w:sz="0" w:space="0" w:color="auto"/>
        <w:bottom w:val="none" w:sz="0" w:space="0" w:color="auto"/>
        <w:right w:val="none" w:sz="0" w:space="0" w:color="auto"/>
      </w:divBdr>
      <w:divsChild>
        <w:div w:id="1456408279">
          <w:marLeft w:val="0"/>
          <w:marRight w:val="0"/>
          <w:marTop w:val="0"/>
          <w:marBottom w:val="0"/>
          <w:divBdr>
            <w:top w:val="none" w:sz="0" w:space="0" w:color="auto"/>
            <w:left w:val="none" w:sz="0" w:space="0" w:color="auto"/>
            <w:bottom w:val="none" w:sz="0" w:space="0" w:color="auto"/>
            <w:right w:val="none" w:sz="0" w:space="0" w:color="auto"/>
          </w:divBdr>
          <w:divsChild>
            <w:div w:id="1260525857">
              <w:marLeft w:val="0"/>
              <w:marRight w:val="0"/>
              <w:marTop w:val="0"/>
              <w:marBottom w:val="0"/>
              <w:divBdr>
                <w:top w:val="none" w:sz="0" w:space="0" w:color="auto"/>
                <w:left w:val="none" w:sz="0" w:space="0" w:color="auto"/>
                <w:bottom w:val="none" w:sz="0" w:space="0" w:color="auto"/>
                <w:right w:val="none" w:sz="0" w:space="0" w:color="auto"/>
              </w:divBdr>
            </w:div>
            <w:div w:id="315957234">
              <w:marLeft w:val="0"/>
              <w:marRight w:val="0"/>
              <w:marTop w:val="0"/>
              <w:marBottom w:val="0"/>
              <w:divBdr>
                <w:top w:val="none" w:sz="0" w:space="0" w:color="auto"/>
                <w:left w:val="none" w:sz="0" w:space="0" w:color="auto"/>
                <w:bottom w:val="none" w:sz="0" w:space="0" w:color="auto"/>
                <w:right w:val="none" w:sz="0" w:space="0" w:color="auto"/>
              </w:divBdr>
            </w:div>
            <w:div w:id="547030154">
              <w:marLeft w:val="0"/>
              <w:marRight w:val="0"/>
              <w:marTop w:val="0"/>
              <w:marBottom w:val="0"/>
              <w:divBdr>
                <w:top w:val="none" w:sz="0" w:space="0" w:color="auto"/>
                <w:left w:val="none" w:sz="0" w:space="0" w:color="auto"/>
                <w:bottom w:val="none" w:sz="0" w:space="0" w:color="auto"/>
                <w:right w:val="none" w:sz="0" w:space="0" w:color="auto"/>
              </w:divBdr>
            </w:div>
            <w:div w:id="432021643">
              <w:marLeft w:val="0"/>
              <w:marRight w:val="0"/>
              <w:marTop w:val="0"/>
              <w:marBottom w:val="0"/>
              <w:divBdr>
                <w:top w:val="none" w:sz="0" w:space="0" w:color="auto"/>
                <w:left w:val="none" w:sz="0" w:space="0" w:color="auto"/>
                <w:bottom w:val="none" w:sz="0" w:space="0" w:color="auto"/>
                <w:right w:val="none" w:sz="0" w:space="0" w:color="auto"/>
              </w:divBdr>
            </w:div>
            <w:div w:id="2050032263">
              <w:marLeft w:val="0"/>
              <w:marRight w:val="0"/>
              <w:marTop w:val="0"/>
              <w:marBottom w:val="0"/>
              <w:divBdr>
                <w:top w:val="none" w:sz="0" w:space="0" w:color="auto"/>
                <w:left w:val="none" w:sz="0" w:space="0" w:color="auto"/>
                <w:bottom w:val="none" w:sz="0" w:space="0" w:color="auto"/>
                <w:right w:val="none" w:sz="0" w:space="0" w:color="auto"/>
              </w:divBdr>
            </w:div>
            <w:div w:id="176313609">
              <w:marLeft w:val="0"/>
              <w:marRight w:val="0"/>
              <w:marTop w:val="0"/>
              <w:marBottom w:val="0"/>
              <w:divBdr>
                <w:top w:val="none" w:sz="0" w:space="0" w:color="auto"/>
                <w:left w:val="none" w:sz="0" w:space="0" w:color="auto"/>
                <w:bottom w:val="none" w:sz="0" w:space="0" w:color="auto"/>
                <w:right w:val="none" w:sz="0" w:space="0" w:color="auto"/>
              </w:divBdr>
            </w:div>
            <w:div w:id="1426459399">
              <w:marLeft w:val="0"/>
              <w:marRight w:val="0"/>
              <w:marTop w:val="0"/>
              <w:marBottom w:val="0"/>
              <w:divBdr>
                <w:top w:val="none" w:sz="0" w:space="0" w:color="auto"/>
                <w:left w:val="none" w:sz="0" w:space="0" w:color="auto"/>
                <w:bottom w:val="none" w:sz="0" w:space="0" w:color="auto"/>
                <w:right w:val="none" w:sz="0" w:space="0" w:color="auto"/>
              </w:divBdr>
            </w:div>
            <w:div w:id="305476224">
              <w:marLeft w:val="0"/>
              <w:marRight w:val="0"/>
              <w:marTop w:val="0"/>
              <w:marBottom w:val="0"/>
              <w:divBdr>
                <w:top w:val="none" w:sz="0" w:space="0" w:color="auto"/>
                <w:left w:val="none" w:sz="0" w:space="0" w:color="auto"/>
                <w:bottom w:val="none" w:sz="0" w:space="0" w:color="auto"/>
                <w:right w:val="none" w:sz="0" w:space="0" w:color="auto"/>
              </w:divBdr>
            </w:div>
            <w:div w:id="1577477246">
              <w:marLeft w:val="0"/>
              <w:marRight w:val="0"/>
              <w:marTop w:val="0"/>
              <w:marBottom w:val="0"/>
              <w:divBdr>
                <w:top w:val="none" w:sz="0" w:space="0" w:color="auto"/>
                <w:left w:val="none" w:sz="0" w:space="0" w:color="auto"/>
                <w:bottom w:val="none" w:sz="0" w:space="0" w:color="auto"/>
                <w:right w:val="none" w:sz="0" w:space="0" w:color="auto"/>
              </w:divBdr>
            </w:div>
            <w:div w:id="1801149391">
              <w:marLeft w:val="0"/>
              <w:marRight w:val="0"/>
              <w:marTop w:val="0"/>
              <w:marBottom w:val="0"/>
              <w:divBdr>
                <w:top w:val="none" w:sz="0" w:space="0" w:color="auto"/>
                <w:left w:val="none" w:sz="0" w:space="0" w:color="auto"/>
                <w:bottom w:val="none" w:sz="0" w:space="0" w:color="auto"/>
                <w:right w:val="none" w:sz="0" w:space="0" w:color="auto"/>
              </w:divBdr>
            </w:div>
            <w:div w:id="1086683278">
              <w:marLeft w:val="0"/>
              <w:marRight w:val="0"/>
              <w:marTop w:val="0"/>
              <w:marBottom w:val="0"/>
              <w:divBdr>
                <w:top w:val="none" w:sz="0" w:space="0" w:color="auto"/>
                <w:left w:val="none" w:sz="0" w:space="0" w:color="auto"/>
                <w:bottom w:val="none" w:sz="0" w:space="0" w:color="auto"/>
                <w:right w:val="none" w:sz="0" w:space="0" w:color="auto"/>
              </w:divBdr>
            </w:div>
            <w:div w:id="358506753">
              <w:marLeft w:val="0"/>
              <w:marRight w:val="0"/>
              <w:marTop w:val="0"/>
              <w:marBottom w:val="0"/>
              <w:divBdr>
                <w:top w:val="none" w:sz="0" w:space="0" w:color="auto"/>
                <w:left w:val="none" w:sz="0" w:space="0" w:color="auto"/>
                <w:bottom w:val="none" w:sz="0" w:space="0" w:color="auto"/>
                <w:right w:val="none" w:sz="0" w:space="0" w:color="auto"/>
              </w:divBdr>
            </w:div>
            <w:div w:id="2095783428">
              <w:marLeft w:val="0"/>
              <w:marRight w:val="0"/>
              <w:marTop w:val="0"/>
              <w:marBottom w:val="0"/>
              <w:divBdr>
                <w:top w:val="none" w:sz="0" w:space="0" w:color="auto"/>
                <w:left w:val="none" w:sz="0" w:space="0" w:color="auto"/>
                <w:bottom w:val="none" w:sz="0" w:space="0" w:color="auto"/>
                <w:right w:val="none" w:sz="0" w:space="0" w:color="auto"/>
              </w:divBdr>
            </w:div>
            <w:div w:id="401489471">
              <w:marLeft w:val="0"/>
              <w:marRight w:val="0"/>
              <w:marTop w:val="0"/>
              <w:marBottom w:val="0"/>
              <w:divBdr>
                <w:top w:val="none" w:sz="0" w:space="0" w:color="auto"/>
                <w:left w:val="none" w:sz="0" w:space="0" w:color="auto"/>
                <w:bottom w:val="none" w:sz="0" w:space="0" w:color="auto"/>
                <w:right w:val="none" w:sz="0" w:space="0" w:color="auto"/>
              </w:divBdr>
            </w:div>
            <w:div w:id="594365214">
              <w:marLeft w:val="0"/>
              <w:marRight w:val="0"/>
              <w:marTop w:val="0"/>
              <w:marBottom w:val="0"/>
              <w:divBdr>
                <w:top w:val="none" w:sz="0" w:space="0" w:color="auto"/>
                <w:left w:val="none" w:sz="0" w:space="0" w:color="auto"/>
                <w:bottom w:val="none" w:sz="0" w:space="0" w:color="auto"/>
                <w:right w:val="none" w:sz="0" w:space="0" w:color="auto"/>
              </w:divBdr>
            </w:div>
            <w:div w:id="1644193447">
              <w:marLeft w:val="0"/>
              <w:marRight w:val="0"/>
              <w:marTop w:val="0"/>
              <w:marBottom w:val="0"/>
              <w:divBdr>
                <w:top w:val="none" w:sz="0" w:space="0" w:color="auto"/>
                <w:left w:val="none" w:sz="0" w:space="0" w:color="auto"/>
                <w:bottom w:val="none" w:sz="0" w:space="0" w:color="auto"/>
                <w:right w:val="none" w:sz="0" w:space="0" w:color="auto"/>
              </w:divBdr>
            </w:div>
            <w:div w:id="1122381958">
              <w:marLeft w:val="0"/>
              <w:marRight w:val="0"/>
              <w:marTop w:val="0"/>
              <w:marBottom w:val="0"/>
              <w:divBdr>
                <w:top w:val="none" w:sz="0" w:space="0" w:color="auto"/>
                <w:left w:val="none" w:sz="0" w:space="0" w:color="auto"/>
                <w:bottom w:val="none" w:sz="0" w:space="0" w:color="auto"/>
                <w:right w:val="none" w:sz="0" w:space="0" w:color="auto"/>
              </w:divBdr>
            </w:div>
            <w:div w:id="763920196">
              <w:marLeft w:val="0"/>
              <w:marRight w:val="0"/>
              <w:marTop w:val="0"/>
              <w:marBottom w:val="0"/>
              <w:divBdr>
                <w:top w:val="none" w:sz="0" w:space="0" w:color="auto"/>
                <w:left w:val="none" w:sz="0" w:space="0" w:color="auto"/>
                <w:bottom w:val="none" w:sz="0" w:space="0" w:color="auto"/>
                <w:right w:val="none" w:sz="0" w:space="0" w:color="auto"/>
              </w:divBdr>
            </w:div>
            <w:div w:id="58408100">
              <w:marLeft w:val="0"/>
              <w:marRight w:val="0"/>
              <w:marTop w:val="0"/>
              <w:marBottom w:val="0"/>
              <w:divBdr>
                <w:top w:val="none" w:sz="0" w:space="0" w:color="auto"/>
                <w:left w:val="none" w:sz="0" w:space="0" w:color="auto"/>
                <w:bottom w:val="none" w:sz="0" w:space="0" w:color="auto"/>
                <w:right w:val="none" w:sz="0" w:space="0" w:color="auto"/>
              </w:divBdr>
            </w:div>
            <w:div w:id="1881284557">
              <w:marLeft w:val="0"/>
              <w:marRight w:val="0"/>
              <w:marTop w:val="0"/>
              <w:marBottom w:val="0"/>
              <w:divBdr>
                <w:top w:val="none" w:sz="0" w:space="0" w:color="auto"/>
                <w:left w:val="none" w:sz="0" w:space="0" w:color="auto"/>
                <w:bottom w:val="none" w:sz="0" w:space="0" w:color="auto"/>
                <w:right w:val="none" w:sz="0" w:space="0" w:color="auto"/>
              </w:divBdr>
            </w:div>
            <w:div w:id="2055497278">
              <w:marLeft w:val="0"/>
              <w:marRight w:val="0"/>
              <w:marTop w:val="0"/>
              <w:marBottom w:val="0"/>
              <w:divBdr>
                <w:top w:val="none" w:sz="0" w:space="0" w:color="auto"/>
                <w:left w:val="none" w:sz="0" w:space="0" w:color="auto"/>
                <w:bottom w:val="none" w:sz="0" w:space="0" w:color="auto"/>
                <w:right w:val="none" w:sz="0" w:space="0" w:color="auto"/>
              </w:divBdr>
            </w:div>
            <w:div w:id="1960837298">
              <w:marLeft w:val="0"/>
              <w:marRight w:val="0"/>
              <w:marTop w:val="0"/>
              <w:marBottom w:val="0"/>
              <w:divBdr>
                <w:top w:val="none" w:sz="0" w:space="0" w:color="auto"/>
                <w:left w:val="none" w:sz="0" w:space="0" w:color="auto"/>
                <w:bottom w:val="none" w:sz="0" w:space="0" w:color="auto"/>
                <w:right w:val="none" w:sz="0" w:space="0" w:color="auto"/>
              </w:divBdr>
            </w:div>
            <w:div w:id="1000306449">
              <w:marLeft w:val="0"/>
              <w:marRight w:val="0"/>
              <w:marTop w:val="0"/>
              <w:marBottom w:val="0"/>
              <w:divBdr>
                <w:top w:val="none" w:sz="0" w:space="0" w:color="auto"/>
                <w:left w:val="none" w:sz="0" w:space="0" w:color="auto"/>
                <w:bottom w:val="none" w:sz="0" w:space="0" w:color="auto"/>
                <w:right w:val="none" w:sz="0" w:space="0" w:color="auto"/>
              </w:divBdr>
            </w:div>
            <w:div w:id="20714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3218">
      <w:bodyDiv w:val="1"/>
      <w:marLeft w:val="0"/>
      <w:marRight w:val="0"/>
      <w:marTop w:val="0"/>
      <w:marBottom w:val="0"/>
      <w:divBdr>
        <w:top w:val="none" w:sz="0" w:space="0" w:color="auto"/>
        <w:left w:val="none" w:sz="0" w:space="0" w:color="auto"/>
        <w:bottom w:val="none" w:sz="0" w:space="0" w:color="auto"/>
        <w:right w:val="none" w:sz="0" w:space="0" w:color="auto"/>
      </w:divBdr>
    </w:div>
    <w:div w:id="2066444750">
      <w:bodyDiv w:val="1"/>
      <w:marLeft w:val="0"/>
      <w:marRight w:val="0"/>
      <w:marTop w:val="0"/>
      <w:marBottom w:val="0"/>
      <w:divBdr>
        <w:top w:val="none" w:sz="0" w:space="0" w:color="auto"/>
        <w:left w:val="none" w:sz="0" w:space="0" w:color="auto"/>
        <w:bottom w:val="none" w:sz="0" w:space="0" w:color="auto"/>
        <w:right w:val="none" w:sz="0" w:space="0" w:color="auto"/>
      </w:divBdr>
    </w:div>
    <w:div w:id="2104841189">
      <w:bodyDiv w:val="1"/>
      <w:marLeft w:val="0"/>
      <w:marRight w:val="0"/>
      <w:marTop w:val="0"/>
      <w:marBottom w:val="0"/>
      <w:divBdr>
        <w:top w:val="none" w:sz="0" w:space="0" w:color="auto"/>
        <w:left w:val="none" w:sz="0" w:space="0" w:color="auto"/>
        <w:bottom w:val="none" w:sz="0" w:space="0" w:color="auto"/>
        <w:right w:val="none" w:sz="0" w:space="0" w:color="auto"/>
      </w:divBdr>
    </w:div>
    <w:div w:id="2106336418">
      <w:bodyDiv w:val="1"/>
      <w:marLeft w:val="0"/>
      <w:marRight w:val="0"/>
      <w:marTop w:val="0"/>
      <w:marBottom w:val="0"/>
      <w:divBdr>
        <w:top w:val="none" w:sz="0" w:space="0" w:color="auto"/>
        <w:left w:val="none" w:sz="0" w:space="0" w:color="auto"/>
        <w:bottom w:val="none" w:sz="0" w:space="0" w:color="auto"/>
        <w:right w:val="none" w:sz="0" w:space="0" w:color="auto"/>
      </w:divBdr>
    </w:div>
    <w:div w:id="21118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sv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sv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svg"/><Relationship Id="rId32" Type="http://schemas.openxmlformats.org/officeDocument/2006/relationships/image" Target="media/image16.sv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sv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svg"/><Relationship Id="rId27" Type="http://schemas.openxmlformats.org/officeDocument/2006/relationships/image" Target="media/image11.png"/><Relationship Id="rId30" Type="http://schemas.openxmlformats.org/officeDocument/2006/relationships/image" Target="media/image14.sv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988FC-F3A9-4E13-8468-CB8638B7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52</Pages>
  <Words>7879</Words>
  <Characters>44911</Characters>
  <Application>Microsoft Office Word</Application>
  <DocSecurity>0</DocSecurity>
  <PresentationFormat/>
  <Lines>374</Lines>
  <Paragraphs>105</Paragraphs>
  <Slides>0</Slides>
  <Notes>0</Notes>
  <HiddenSlides>0</HiddenSlides>
  <MMClips>0</MMClips>
  <ScaleCrop>false</ScaleCrop>
  <Manager/>
  <Company>Microsoft</Company>
  <LinksUpToDate>false</LinksUpToDate>
  <CharactersWithSpaces>52685</CharactersWithSpaces>
  <SharedDoc>false</SharedDoc>
  <HLinks>
    <vt:vector size="240" baseType="variant">
      <vt:variant>
        <vt:i4>1389325406</vt:i4>
      </vt:variant>
      <vt:variant>
        <vt:i4>240</vt:i4>
      </vt:variant>
      <vt:variant>
        <vt:i4>0</vt:i4>
      </vt:variant>
      <vt:variant>
        <vt:i4>5</vt:i4>
      </vt:variant>
      <vt:variant>
        <vt:lpwstr>http://www.bookuu.com/search/book_search.jsp?zz=(美国)鲁德著//杜大鹏等译</vt:lpwstr>
      </vt:variant>
      <vt:variant>
        <vt:lpwstr/>
      </vt:variant>
      <vt:variant>
        <vt:i4>6357052</vt:i4>
      </vt:variant>
      <vt:variant>
        <vt:i4>237</vt:i4>
      </vt:variant>
      <vt:variant>
        <vt:i4>0</vt:i4>
      </vt:variant>
      <vt:variant>
        <vt:i4>5</vt:i4>
      </vt:variant>
      <vt:variant>
        <vt:lpwstr>http://dlib.cnki.net/KNS50/Navi/Bridge.aspx?LinkType=IssueLink&amp;DBCode=cjfd&amp;TableName=cjfdyearinfo&amp;Field=BaseID*year*issue&amp;Value=DNBC*2008*16&amp;NaviLink=%e7%94%b5%e8%84%91%e7%bc%96%e7%a8%8b%e6%8a%80%e5%b7%a7%e4%b8%8e%e7%bb%b4%e6%8a%a4</vt:lpwstr>
      </vt:variant>
      <vt:variant>
        <vt:lpwstr/>
      </vt:variant>
      <vt:variant>
        <vt:i4>2359412</vt:i4>
      </vt:variant>
      <vt:variant>
        <vt:i4>234</vt:i4>
      </vt:variant>
      <vt:variant>
        <vt:i4>0</vt:i4>
      </vt:variant>
      <vt:variant>
        <vt:i4>5</vt:i4>
      </vt:variant>
      <vt:variant>
        <vt:lpwstr>http://dlib.cnki.net/KNS50/Navi/Bridge.aspx?LinkType=BaseLink&amp;DBCode=cjfd&amp;TableName=cjfdbaseinfo&amp;Field=BaseID&amp;Value=DNBC&amp;NaviLink=%e7%94%b5%e8%84%91%e7%bc%96%e7%a8%8b%e6%8a%80%e5%b7%a7%e4%b8%8e%e7%bb%b4%e6%8a%a4</vt:lpwstr>
      </vt:variant>
      <vt:variant>
        <vt:lpwstr/>
      </vt:variant>
      <vt:variant>
        <vt:i4>1376304</vt:i4>
      </vt:variant>
      <vt:variant>
        <vt:i4>218</vt:i4>
      </vt:variant>
      <vt:variant>
        <vt:i4>0</vt:i4>
      </vt:variant>
      <vt:variant>
        <vt:i4>5</vt:i4>
      </vt:variant>
      <vt:variant>
        <vt:lpwstr/>
      </vt:variant>
      <vt:variant>
        <vt:lpwstr>_Toc481318415</vt:lpwstr>
      </vt:variant>
      <vt:variant>
        <vt:i4>1376304</vt:i4>
      </vt:variant>
      <vt:variant>
        <vt:i4>212</vt:i4>
      </vt:variant>
      <vt:variant>
        <vt:i4>0</vt:i4>
      </vt:variant>
      <vt:variant>
        <vt:i4>5</vt:i4>
      </vt:variant>
      <vt:variant>
        <vt:lpwstr/>
      </vt:variant>
      <vt:variant>
        <vt:lpwstr>_Toc481318414</vt:lpwstr>
      </vt:variant>
      <vt:variant>
        <vt:i4>1376304</vt:i4>
      </vt:variant>
      <vt:variant>
        <vt:i4>206</vt:i4>
      </vt:variant>
      <vt:variant>
        <vt:i4>0</vt:i4>
      </vt:variant>
      <vt:variant>
        <vt:i4>5</vt:i4>
      </vt:variant>
      <vt:variant>
        <vt:lpwstr/>
      </vt:variant>
      <vt:variant>
        <vt:lpwstr>_Toc481318413</vt:lpwstr>
      </vt:variant>
      <vt:variant>
        <vt:i4>1376304</vt:i4>
      </vt:variant>
      <vt:variant>
        <vt:i4>200</vt:i4>
      </vt:variant>
      <vt:variant>
        <vt:i4>0</vt:i4>
      </vt:variant>
      <vt:variant>
        <vt:i4>5</vt:i4>
      </vt:variant>
      <vt:variant>
        <vt:lpwstr/>
      </vt:variant>
      <vt:variant>
        <vt:lpwstr>_Toc481318412</vt:lpwstr>
      </vt:variant>
      <vt:variant>
        <vt:i4>1376304</vt:i4>
      </vt:variant>
      <vt:variant>
        <vt:i4>194</vt:i4>
      </vt:variant>
      <vt:variant>
        <vt:i4>0</vt:i4>
      </vt:variant>
      <vt:variant>
        <vt:i4>5</vt:i4>
      </vt:variant>
      <vt:variant>
        <vt:lpwstr/>
      </vt:variant>
      <vt:variant>
        <vt:lpwstr>_Toc481318411</vt:lpwstr>
      </vt:variant>
      <vt:variant>
        <vt:i4>1376304</vt:i4>
      </vt:variant>
      <vt:variant>
        <vt:i4>188</vt:i4>
      </vt:variant>
      <vt:variant>
        <vt:i4>0</vt:i4>
      </vt:variant>
      <vt:variant>
        <vt:i4>5</vt:i4>
      </vt:variant>
      <vt:variant>
        <vt:lpwstr/>
      </vt:variant>
      <vt:variant>
        <vt:lpwstr>_Toc481318410</vt:lpwstr>
      </vt:variant>
      <vt:variant>
        <vt:i4>1310768</vt:i4>
      </vt:variant>
      <vt:variant>
        <vt:i4>182</vt:i4>
      </vt:variant>
      <vt:variant>
        <vt:i4>0</vt:i4>
      </vt:variant>
      <vt:variant>
        <vt:i4>5</vt:i4>
      </vt:variant>
      <vt:variant>
        <vt:lpwstr/>
      </vt:variant>
      <vt:variant>
        <vt:lpwstr>_Toc481318409</vt:lpwstr>
      </vt:variant>
      <vt:variant>
        <vt:i4>1310768</vt:i4>
      </vt:variant>
      <vt:variant>
        <vt:i4>176</vt:i4>
      </vt:variant>
      <vt:variant>
        <vt:i4>0</vt:i4>
      </vt:variant>
      <vt:variant>
        <vt:i4>5</vt:i4>
      </vt:variant>
      <vt:variant>
        <vt:lpwstr/>
      </vt:variant>
      <vt:variant>
        <vt:lpwstr>_Toc481318408</vt:lpwstr>
      </vt:variant>
      <vt:variant>
        <vt:i4>1310768</vt:i4>
      </vt:variant>
      <vt:variant>
        <vt:i4>170</vt:i4>
      </vt:variant>
      <vt:variant>
        <vt:i4>0</vt:i4>
      </vt:variant>
      <vt:variant>
        <vt:i4>5</vt:i4>
      </vt:variant>
      <vt:variant>
        <vt:lpwstr/>
      </vt:variant>
      <vt:variant>
        <vt:lpwstr>_Toc481318407</vt:lpwstr>
      </vt:variant>
      <vt:variant>
        <vt:i4>1310768</vt:i4>
      </vt:variant>
      <vt:variant>
        <vt:i4>164</vt:i4>
      </vt:variant>
      <vt:variant>
        <vt:i4>0</vt:i4>
      </vt:variant>
      <vt:variant>
        <vt:i4>5</vt:i4>
      </vt:variant>
      <vt:variant>
        <vt:lpwstr/>
      </vt:variant>
      <vt:variant>
        <vt:lpwstr>_Toc481318406</vt:lpwstr>
      </vt:variant>
      <vt:variant>
        <vt:i4>1310768</vt:i4>
      </vt:variant>
      <vt:variant>
        <vt:i4>158</vt:i4>
      </vt:variant>
      <vt:variant>
        <vt:i4>0</vt:i4>
      </vt:variant>
      <vt:variant>
        <vt:i4>5</vt:i4>
      </vt:variant>
      <vt:variant>
        <vt:lpwstr/>
      </vt:variant>
      <vt:variant>
        <vt:lpwstr>_Toc481318405</vt:lpwstr>
      </vt:variant>
      <vt:variant>
        <vt:i4>1310768</vt:i4>
      </vt:variant>
      <vt:variant>
        <vt:i4>152</vt:i4>
      </vt:variant>
      <vt:variant>
        <vt:i4>0</vt:i4>
      </vt:variant>
      <vt:variant>
        <vt:i4>5</vt:i4>
      </vt:variant>
      <vt:variant>
        <vt:lpwstr/>
      </vt:variant>
      <vt:variant>
        <vt:lpwstr>_Toc481318404</vt:lpwstr>
      </vt:variant>
      <vt:variant>
        <vt:i4>1310768</vt:i4>
      </vt:variant>
      <vt:variant>
        <vt:i4>146</vt:i4>
      </vt:variant>
      <vt:variant>
        <vt:i4>0</vt:i4>
      </vt:variant>
      <vt:variant>
        <vt:i4>5</vt:i4>
      </vt:variant>
      <vt:variant>
        <vt:lpwstr/>
      </vt:variant>
      <vt:variant>
        <vt:lpwstr>_Toc481318403</vt:lpwstr>
      </vt:variant>
      <vt:variant>
        <vt:i4>1310768</vt:i4>
      </vt:variant>
      <vt:variant>
        <vt:i4>140</vt:i4>
      </vt:variant>
      <vt:variant>
        <vt:i4>0</vt:i4>
      </vt:variant>
      <vt:variant>
        <vt:i4>5</vt:i4>
      </vt:variant>
      <vt:variant>
        <vt:lpwstr/>
      </vt:variant>
      <vt:variant>
        <vt:lpwstr>_Toc481318402</vt:lpwstr>
      </vt:variant>
      <vt:variant>
        <vt:i4>1310768</vt:i4>
      </vt:variant>
      <vt:variant>
        <vt:i4>134</vt:i4>
      </vt:variant>
      <vt:variant>
        <vt:i4>0</vt:i4>
      </vt:variant>
      <vt:variant>
        <vt:i4>5</vt:i4>
      </vt:variant>
      <vt:variant>
        <vt:lpwstr/>
      </vt:variant>
      <vt:variant>
        <vt:lpwstr>_Toc481318401</vt:lpwstr>
      </vt:variant>
      <vt:variant>
        <vt:i4>1310768</vt:i4>
      </vt:variant>
      <vt:variant>
        <vt:i4>128</vt:i4>
      </vt:variant>
      <vt:variant>
        <vt:i4>0</vt:i4>
      </vt:variant>
      <vt:variant>
        <vt:i4>5</vt:i4>
      </vt:variant>
      <vt:variant>
        <vt:lpwstr/>
      </vt:variant>
      <vt:variant>
        <vt:lpwstr>_Toc481318400</vt:lpwstr>
      </vt:variant>
      <vt:variant>
        <vt:i4>1900599</vt:i4>
      </vt:variant>
      <vt:variant>
        <vt:i4>122</vt:i4>
      </vt:variant>
      <vt:variant>
        <vt:i4>0</vt:i4>
      </vt:variant>
      <vt:variant>
        <vt:i4>5</vt:i4>
      </vt:variant>
      <vt:variant>
        <vt:lpwstr/>
      </vt:variant>
      <vt:variant>
        <vt:lpwstr>_Toc481318399</vt:lpwstr>
      </vt:variant>
      <vt:variant>
        <vt:i4>1900599</vt:i4>
      </vt:variant>
      <vt:variant>
        <vt:i4>116</vt:i4>
      </vt:variant>
      <vt:variant>
        <vt:i4>0</vt:i4>
      </vt:variant>
      <vt:variant>
        <vt:i4>5</vt:i4>
      </vt:variant>
      <vt:variant>
        <vt:lpwstr/>
      </vt:variant>
      <vt:variant>
        <vt:lpwstr>_Toc481318398</vt:lpwstr>
      </vt:variant>
      <vt:variant>
        <vt:i4>1900599</vt:i4>
      </vt:variant>
      <vt:variant>
        <vt:i4>110</vt:i4>
      </vt:variant>
      <vt:variant>
        <vt:i4>0</vt:i4>
      </vt:variant>
      <vt:variant>
        <vt:i4>5</vt:i4>
      </vt:variant>
      <vt:variant>
        <vt:lpwstr/>
      </vt:variant>
      <vt:variant>
        <vt:lpwstr>_Toc481318397</vt:lpwstr>
      </vt:variant>
      <vt:variant>
        <vt:i4>1900599</vt:i4>
      </vt:variant>
      <vt:variant>
        <vt:i4>104</vt:i4>
      </vt:variant>
      <vt:variant>
        <vt:i4>0</vt:i4>
      </vt:variant>
      <vt:variant>
        <vt:i4>5</vt:i4>
      </vt:variant>
      <vt:variant>
        <vt:lpwstr/>
      </vt:variant>
      <vt:variant>
        <vt:lpwstr>_Toc481318396</vt:lpwstr>
      </vt:variant>
      <vt:variant>
        <vt:i4>1900599</vt:i4>
      </vt:variant>
      <vt:variant>
        <vt:i4>98</vt:i4>
      </vt:variant>
      <vt:variant>
        <vt:i4>0</vt:i4>
      </vt:variant>
      <vt:variant>
        <vt:i4>5</vt:i4>
      </vt:variant>
      <vt:variant>
        <vt:lpwstr/>
      </vt:variant>
      <vt:variant>
        <vt:lpwstr>_Toc481318395</vt:lpwstr>
      </vt:variant>
      <vt:variant>
        <vt:i4>1900599</vt:i4>
      </vt:variant>
      <vt:variant>
        <vt:i4>92</vt:i4>
      </vt:variant>
      <vt:variant>
        <vt:i4>0</vt:i4>
      </vt:variant>
      <vt:variant>
        <vt:i4>5</vt:i4>
      </vt:variant>
      <vt:variant>
        <vt:lpwstr/>
      </vt:variant>
      <vt:variant>
        <vt:lpwstr>_Toc481318394</vt:lpwstr>
      </vt:variant>
      <vt:variant>
        <vt:i4>1900599</vt:i4>
      </vt:variant>
      <vt:variant>
        <vt:i4>86</vt:i4>
      </vt:variant>
      <vt:variant>
        <vt:i4>0</vt:i4>
      </vt:variant>
      <vt:variant>
        <vt:i4>5</vt:i4>
      </vt:variant>
      <vt:variant>
        <vt:lpwstr/>
      </vt:variant>
      <vt:variant>
        <vt:lpwstr>_Toc481318393</vt:lpwstr>
      </vt:variant>
      <vt:variant>
        <vt:i4>1900599</vt:i4>
      </vt:variant>
      <vt:variant>
        <vt:i4>80</vt:i4>
      </vt:variant>
      <vt:variant>
        <vt:i4>0</vt:i4>
      </vt:variant>
      <vt:variant>
        <vt:i4>5</vt:i4>
      </vt:variant>
      <vt:variant>
        <vt:lpwstr/>
      </vt:variant>
      <vt:variant>
        <vt:lpwstr>_Toc481318392</vt:lpwstr>
      </vt:variant>
      <vt:variant>
        <vt:i4>1900599</vt:i4>
      </vt:variant>
      <vt:variant>
        <vt:i4>74</vt:i4>
      </vt:variant>
      <vt:variant>
        <vt:i4>0</vt:i4>
      </vt:variant>
      <vt:variant>
        <vt:i4>5</vt:i4>
      </vt:variant>
      <vt:variant>
        <vt:lpwstr/>
      </vt:variant>
      <vt:variant>
        <vt:lpwstr>_Toc481318391</vt:lpwstr>
      </vt:variant>
      <vt:variant>
        <vt:i4>1900599</vt:i4>
      </vt:variant>
      <vt:variant>
        <vt:i4>68</vt:i4>
      </vt:variant>
      <vt:variant>
        <vt:i4>0</vt:i4>
      </vt:variant>
      <vt:variant>
        <vt:i4>5</vt:i4>
      </vt:variant>
      <vt:variant>
        <vt:lpwstr/>
      </vt:variant>
      <vt:variant>
        <vt:lpwstr>_Toc481318390</vt:lpwstr>
      </vt:variant>
      <vt:variant>
        <vt:i4>1835063</vt:i4>
      </vt:variant>
      <vt:variant>
        <vt:i4>62</vt:i4>
      </vt:variant>
      <vt:variant>
        <vt:i4>0</vt:i4>
      </vt:variant>
      <vt:variant>
        <vt:i4>5</vt:i4>
      </vt:variant>
      <vt:variant>
        <vt:lpwstr/>
      </vt:variant>
      <vt:variant>
        <vt:lpwstr>_Toc481318389</vt:lpwstr>
      </vt:variant>
      <vt:variant>
        <vt:i4>1835063</vt:i4>
      </vt:variant>
      <vt:variant>
        <vt:i4>56</vt:i4>
      </vt:variant>
      <vt:variant>
        <vt:i4>0</vt:i4>
      </vt:variant>
      <vt:variant>
        <vt:i4>5</vt:i4>
      </vt:variant>
      <vt:variant>
        <vt:lpwstr/>
      </vt:variant>
      <vt:variant>
        <vt:lpwstr>_Toc481318388</vt:lpwstr>
      </vt:variant>
      <vt:variant>
        <vt:i4>1835063</vt:i4>
      </vt:variant>
      <vt:variant>
        <vt:i4>50</vt:i4>
      </vt:variant>
      <vt:variant>
        <vt:i4>0</vt:i4>
      </vt:variant>
      <vt:variant>
        <vt:i4>5</vt:i4>
      </vt:variant>
      <vt:variant>
        <vt:lpwstr/>
      </vt:variant>
      <vt:variant>
        <vt:lpwstr>_Toc481318387</vt:lpwstr>
      </vt:variant>
      <vt:variant>
        <vt:i4>1835063</vt:i4>
      </vt:variant>
      <vt:variant>
        <vt:i4>44</vt:i4>
      </vt:variant>
      <vt:variant>
        <vt:i4>0</vt:i4>
      </vt:variant>
      <vt:variant>
        <vt:i4>5</vt:i4>
      </vt:variant>
      <vt:variant>
        <vt:lpwstr/>
      </vt:variant>
      <vt:variant>
        <vt:lpwstr>_Toc481318386</vt:lpwstr>
      </vt:variant>
      <vt:variant>
        <vt:i4>1835063</vt:i4>
      </vt:variant>
      <vt:variant>
        <vt:i4>38</vt:i4>
      </vt:variant>
      <vt:variant>
        <vt:i4>0</vt:i4>
      </vt:variant>
      <vt:variant>
        <vt:i4>5</vt:i4>
      </vt:variant>
      <vt:variant>
        <vt:lpwstr/>
      </vt:variant>
      <vt:variant>
        <vt:lpwstr>_Toc481318385</vt:lpwstr>
      </vt:variant>
      <vt:variant>
        <vt:i4>1835063</vt:i4>
      </vt:variant>
      <vt:variant>
        <vt:i4>32</vt:i4>
      </vt:variant>
      <vt:variant>
        <vt:i4>0</vt:i4>
      </vt:variant>
      <vt:variant>
        <vt:i4>5</vt:i4>
      </vt:variant>
      <vt:variant>
        <vt:lpwstr/>
      </vt:variant>
      <vt:variant>
        <vt:lpwstr>_Toc481318384</vt:lpwstr>
      </vt:variant>
      <vt:variant>
        <vt:i4>1835063</vt:i4>
      </vt:variant>
      <vt:variant>
        <vt:i4>26</vt:i4>
      </vt:variant>
      <vt:variant>
        <vt:i4>0</vt:i4>
      </vt:variant>
      <vt:variant>
        <vt:i4>5</vt:i4>
      </vt:variant>
      <vt:variant>
        <vt:lpwstr/>
      </vt:variant>
      <vt:variant>
        <vt:lpwstr>_Toc481318383</vt:lpwstr>
      </vt:variant>
      <vt:variant>
        <vt:i4>1835063</vt:i4>
      </vt:variant>
      <vt:variant>
        <vt:i4>20</vt:i4>
      </vt:variant>
      <vt:variant>
        <vt:i4>0</vt:i4>
      </vt:variant>
      <vt:variant>
        <vt:i4>5</vt:i4>
      </vt:variant>
      <vt:variant>
        <vt:lpwstr/>
      </vt:variant>
      <vt:variant>
        <vt:lpwstr>_Toc481318382</vt:lpwstr>
      </vt:variant>
      <vt:variant>
        <vt:i4>1835063</vt:i4>
      </vt:variant>
      <vt:variant>
        <vt:i4>14</vt:i4>
      </vt:variant>
      <vt:variant>
        <vt:i4>0</vt:i4>
      </vt:variant>
      <vt:variant>
        <vt:i4>5</vt:i4>
      </vt:variant>
      <vt:variant>
        <vt:lpwstr/>
      </vt:variant>
      <vt:variant>
        <vt:lpwstr>_Toc481318381</vt:lpwstr>
      </vt:variant>
      <vt:variant>
        <vt:i4>1835063</vt:i4>
      </vt:variant>
      <vt:variant>
        <vt:i4>8</vt:i4>
      </vt:variant>
      <vt:variant>
        <vt:i4>0</vt:i4>
      </vt:variant>
      <vt:variant>
        <vt:i4>5</vt:i4>
      </vt:variant>
      <vt:variant>
        <vt:lpwstr/>
      </vt:variant>
      <vt:variant>
        <vt:lpwstr>_Toc481318380</vt:lpwstr>
      </vt:variant>
      <vt:variant>
        <vt:i4>1245239</vt:i4>
      </vt:variant>
      <vt:variant>
        <vt:i4>2</vt:i4>
      </vt:variant>
      <vt:variant>
        <vt:i4>0</vt:i4>
      </vt:variant>
      <vt:variant>
        <vt:i4>5</vt:i4>
      </vt:variant>
      <vt:variant>
        <vt:lpwstr/>
      </vt:variant>
      <vt:variant>
        <vt:lpwstr>_Toc481318379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dc:title>
  <dc:subject/>
  <dc:creator>数学与统计学院</dc:creator>
  <cp:keywords/>
  <dc:description/>
  <cp:lastModifiedBy>Chuyunxiao</cp:lastModifiedBy>
  <cp:revision>181</cp:revision>
  <cp:lastPrinted>2023-05-31T06:36:00Z</cp:lastPrinted>
  <dcterms:created xsi:type="dcterms:W3CDTF">2023-05-30T09:48:00Z</dcterms:created>
  <dcterms:modified xsi:type="dcterms:W3CDTF">2023-06-11T15:05:00Z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办公室">
    <vt:lpwstr>G819</vt:lpwstr>
  </property>
  <property fmtid="{D5CDD505-2E9C-101B-9397-08002B2CF9AE}" pid="3" name="部门">
    <vt:lpwstr>信息与计算科学系</vt:lpwstr>
  </property>
</Properties>
</file>